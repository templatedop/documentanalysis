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8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19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0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1.xml" ContentType="application/vnd.openxmlformats-officedocument.wordprocessingml.header+xml"/>
  <Override PartName="/word/footer28.xml" ContentType="application/vnd.openxmlformats-officedocument.wordprocessingml.footer+xml"/>
  <Override PartName="/word/header22.xml" ContentType="application/vnd.openxmlformats-officedocument.wordprocessingml.header+xml"/>
  <Override PartName="/word/footer29.xml" ContentType="application/vnd.openxmlformats-officedocument.wordprocessingml.footer+xml"/>
  <Override PartName="/word/header23.xml" ContentType="application/vnd.openxmlformats-officedocument.wordprocessingml.header+xml"/>
  <Override PartName="/word/footer30.xml" ContentType="application/vnd.openxmlformats-officedocument.wordprocessingml.footer+xml"/>
  <Override PartName="/word/header24.xml" ContentType="application/vnd.openxmlformats-officedocument.wordprocessingml.header+xml"/>
  <Override PartName="/word/footer31.xml" ContentType="application/vnd.openxmlformats-officedocument.wordprocessingml.footer+xml"/>
  <Override PartName="/word/header25.xml" ContentType="application/vnd.openxmlformats-officedocument.wordprocessingml.header+xml"/>
  <Override PartName="/word/footer32.xml" ContentType="application/vnd.openxmlformats-officedocument.wordprocessingml.footer+xml"/>
  <Override PartName="/word/header26.xml" ContentType="application/vnd.openxmlformats-officedocument.wordprocessingml.header+xml"/>
  <Override PartName="/word/footer33.xml" ContentType="application/vnd.openxmlformats-officedocument.wordprocessingml.footer+xml"/>
  <Override PartName="/word/header27.xml" ContentType="application/vnd.openxmlformats-officedocument.wordprocessingml.header+xml"/>
  <Override PartName="/word/footer34.xml" ContentType="application/vnd.openxmlformats-officedocument.wordprocessingml.footer+xml"/>
  <Override PartName="/word/header28.xml" ContentType="application/vnd.openxmlformats-officedocument.wordprocessingml.header+xml"/>
  <Override PartName="/word/footer35.xml" ContentType="application/vnd.openxmlformats-officedocument.wordprocessingml.footer+xml"/>
  <Override PartName="/word/header29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30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31.xml" ContentType="application/vnd.openxmlformats-officedocument.wordprocessingml.header+xml"/>
  <Override PartName="/word/footer40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3D1CD9" w14:textId="77777777" w:rsidR="00DD2E91" w:rsidRDefault="00FE439E">
      <w:pPr>
        <w:spacing w:before="1" w:line="180" w:lineRule="exact"/>
        <w:rPr>
          <w:sz w:val="19"/>
          <w:szCs w:val="19"/>
        </w:rPr>
      </w:pPr>
      <w:bookmarkStart w:id="0" w:name="_GoBack"/>
      <w:bookmarkEnd w:id="0"/>
      <w:r>
        <w:pict w14:anchorId="6D663FA1">
          <v:group id="_x0000_s3795" style="position:absolute;margin-left:22.45pt;margin-top:23.7pt;width:565.75pt;height:744.7pt;z-index:-6921;mso-position-horizontal-relative:page;mso-position-vertical-relative:page" coordorigin="449,474" coordsize="11315,1489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3800" type="#_x0000_t75" style="position:absolute;left:449;top:7505;width:11266;height:4380">
              <v:imagedata r:id="rId7" o:title=""/>
            </v:shape>
            <v:shape id="_x0000_s3799" style="position:absolute;left:490;top:485;width:11263;height:0" coordorigin="490,485" coordsize="11263,0" path="m490,485r11263,e" filled="f" strokecolor="gray" strokeweight=".58pt">
              <v:path arrowok="t"/>
            </v:shape>
            <v:shape id="_x0000_s3798" style="position:absolute;left:485;top:480;width:0;height:14882" coordorigin="485,480" coordsize="0,14882" path="m485,480r,14882e" filled="f" strokecolor="gray" strokeweight=".58pt">
              <v:path arrowok="t"/>
            </v:shape>
            <v:shape id="_x0000_s3797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796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>
        <w:pict w14:anchorId="06A3EBF1">
          <v:group id="_x0000_s3793" style="position:absolute;margin-left:86.9pt;margin-top:235.9pt;width:445.9pt;height:34.45pt;z-index:-6922;mso-position-horizontal-relative:page;mso-position-vertical-relative:page" coordorigin="1738,4718" coordsize="8918,689">
            <v:shape id="_x0000_s3794" style="position:absolute;left:1738;top:4718;width:8918;height:689" coordorigin="1738,4718" coordsize="8918,689" path="m1738,4833r,462l1758,5358r50,40l1852,5407r8692,l10607,5387r40,-51l10656,5292r,-462l10635,4768r-50,-41l10541,4718r-8691,l1787,4739r-41,50l1738,4833xe" fillcolor="#ffdb69" stroked="f">
              <v:path arrowok="t"/>
            </v:shape>
            <w10:wrap anchorx="page" anchory="page"/>
          </v:group>
        </w:pict>
      </w:r>
    </w:p>
    <w:p w14:paraId="75888B44" w14:textId="77777777" w:rsidR="00DD2E91" w:rsidRDefault="00DD2E91">
      <w:pPr>
        <w:spacing w:line="200" w:lineRule="exact"/>
      </w:pPr>
    </w:p>
    <w:p w14:paraId="1253B920" w14:textId="77777777" w:rsidR="00DD2E91" w:rsidRDefault="00DD2E91">
      <w:pPr>
        <w:spacing w:line="200" w:lineRule="exact"/>
      </w:pPr>
    </w:p>
    <w:p w14:paraId="30F1B932" w14:textId="77777777" w:rsidR="00DD2E91" w:rsidRDefault="00DD2E91">
      <w:pPr>
        <w:spacing w:line="200" w:lineRule="exact"/>
      </w:pPr>
    </w:p>
    <w:p w14:paraId="445A9253" w14:textId="77777777" w:rsidR="00DD2E91" w:rsidRDefault="00816B7E">
      <w:pPr>
        <w:spacing w:line="540" w:lineRule="exact"/>
        <w:ind w:left="3231" w:right="3163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position w:val="-1"/>
          <w:sz w:val="48"/>
          <w:szCs w:val="48"/>
        </w:rPr>
        <w:t>India</w:t>
      </w:r>
      <w:r>
        <w:rPr>
          <w:rFonts w:ascii="Arial" w:eastAsia="Arial" w:hAnsi="Arial" w:cs="Arial"/>
          <w:b/>
          <w:spacing w:val="2"/>
          <w:position w:val="-1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position w:val="-1"/>
          <w:sz w:val="48"/>
          <w:szCs w:val="48"/>
        </w:rPr>
        <w:t>Po</w:t>
      </w:r>
      <w:r>
        <w:rPr>
          <w:rFonts w:ascii="Arial" w:eastAsia="Arial" w:hAnsi="Arial" w:cs="Arial"/>
          <w:b/>
          <w:spacing w:val="-2"/>
          <w:position w:val="-1"/>
          <w:sz w:val="48"/>
          <w:szCs w:val="48"/>
        </w:rPr>
        <w:t>s</w:t>
      </w:r>
      <w:r>
        <w:rPr>
          <w:rFonts w:ascii="Arial" w:eastAsia="Arial" w:hAnsi="Arial" w:cs="Arial"/>
          <w:b/>
          <w:position w:val="-1"/>
          <w:sz w:val="48"/>
          <w:szCs w:val="48"/>
        </w:rPr>
        <w:t>t</w:t>
      </w:r>
    </w:p>
    <w:p w14:paraId="61AC47DA" w14:textId="77777777" w:rsidR="00DD2E91" w:rsidRDefault="00DD2E91">
      <w:pPr>
        <w:spacing w:line="240" w:lineRule="exact"/>
        <w:rPr>
          <w:sz w:val="24"/>
          <w:szCs w:val="24"/>
        </w:rPr>
      </w:pPr>
    </w:p>
    <w:p w14:paraId="294D5DE6" w14:textId="77777777" w:rsidR="00DD2E91" w:rsidRDefault="00816B7E">
      <w:pPr>
        <w:ind w:left="1966" w:right="1896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Po</w:t>
      </w:r>
      <w:r>
        <w:rPr>
          <w:rFonts w:ascii="Arial" w:eastAsia="Arial" w:hAnsi="Arial" w:cs="Arial"/>
          <w:b/>
          <w:spacing w:val="-2"/>
          <w:sz w:val="48"/>
          <w:szCs w:val="48"/>
        </w:rPr>
        <w:t>s</w:t>
      </w:r>
      <w:r>
        <w:rPr>
          <w:rFonts w:ascii="Arial" w:eastAsia="Arial" w:hAnsi="Arial" w:cs="Arial"/>
          <w:b/>
          <w:sz w:val="48"/>
          <w:szCs w:val="48"/>
        </w:rPr>
        <w:t>tal</w:t>
      </w:r>
      <w:r>
        <w:rPr>
          <w:rFonts w:ascii="Arial" w:eastAsia="Arial" w:hAnsi="Arial" w:cs="Arial"/>
          <w:b/>
          <w:spacing w:val="2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sz w:val="48"/>
          <w:szCs w:val="48"/>
        </w:rPr>
        <w:t>Li</w:t>
      </w:r>
      <w:r>
        <w:rPr>
          <w:rFonts w:ascii="Arial" w:eastAsia="Arial" w:hAnsi="Arial" w:cs="Arial"/>
          <w:b/>
          <w:spacing w:val="1"/>
          <w:sz w:val="48"/>
          <w:szCs w:val="48"/>
        </w:rPr>
        <w:t>f</w:t>
      </w:r>
      <w:r>
        <w:rPr>
          <w:rFonts w:ascii="Arial" w:eastAsia="Arial" w:hAnsi="Arial" w:cs="Arial"/>
          <w:b/>
          <w:sz w:val="48"/>
          <w:szCs w:val="48"/>
        </w:rPr>
        <w:t>e</w:t>
      </w:r>
      <w:r>
        <w:rPr>
          <w:rFonts w:ascii="Arial" w:eastAsia="Arial" w:hAnsi="Arial" w:cs="Arial"/>
          <w:b/>
          <w:spacing w:val="-2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spacing w:val="1"/>
          <w:sz w:val="48"/>
          <w:szCs w:val="48"/>
        </w:rPr>
        <w:t>I</w:t>
      </w:r>
      <w:r>
        <w:rPr>
          <w:rFonts w:ascii="Arial" w:eastAsia="Arial" w:hAnsi="Arial" w:cs="Arial"/>
          <w:b/>
          <w:sz w:val="48"/>
          <w:szCs w:val="48"/>
        </w:rPr>
        <w:t>ns</w:t>
      </w:r>
      <w:r>
        <w:rPr>
          <w:rFonts w:ascii="Arial" w:eastAsia="Arial" w:hAnsi="Arial" w:cs="Arial"/>
          <w:b/>
          <w:spacing w:val="-1"/>
          <w:sz w:val="48"/>
          <w:szCs w:val="48"/>
        </w:rPr>
        <w:t>u</w:t>
      </w:r>
      <w:r>
        <w:rPr>
          <w:rFonts w:ascii="Arial" w:eastAsia="Arial" w:hAnsi="Arial" w:cs="Arial"/>
          <w:b/>
          <w:sz w:val="48"/>
          <w:szCs w:val="48"/>
        </w:rPr>
        <w:t>rance</w:t>
      </w:r>
    </w:p>
    <w:p w14:paraId="18180305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6C388EB6" w14:textId="77777777" w:rsidR="00DD2E91" w:rsidRDefault="00816B7E">
      <w:pPr>
        <w:ind w:left="1634" w:right="1909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color w:val="404040"/>
          <w:sz w:val="40"/>
          <w:szCs w:val="40"/>
        </w:rPr>
        <w:t>Applicati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>o</w:t>
      </w:r>
      <w:r>
        <w:rPr>
          <w:rFonts w:ascii="Arial" w:eastAsia="Arial" w:hAnsi="Arial" w:cs="Arial"/>
          <w:color w:val="404040"/>
          <w:sz w:val="40"/>
          <w:szCs w:val="40"/>
        </w:rPr>
        <w:t>n T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>r</w:t>
      </w:r>
      <w:r>
        <w:rPr>
          <w:rFonts w:ascii="Arial" w:eastAsia="Arial" w:hAnsi="Arial" w:cs="Arial"/>
          <w:color w:val="404040"/>
          <w:sz w:val="40"/>
          <w:szCs w:val="40"/>
        </w:rPr>
        <w:t>aining Pr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>o</w:t>
      </w:r>
      <w:r>
        <w:rPr>
          <w:rFonts w:ascii="Arial" w:eastAsia="Arial" w:hAnsi="Arial" w:cs="Arial"/>
          <w:color w:val="404040"/>
          <w:sz w:val="40"/>
          <w:szCs w:val="40"/>
        </w:rPr>
        <w:t>gr</w:t>
      </w:r>
      <w:r>
        <w:rPr>
          <w:rFonts w:ascii="Arial" w:eastAsia="Arial" w:hAnsi="Arial" w:cs="Arial"/>
          <w:color w:val="404040"/>
          <w:spacing w:val="-3"/>
          <w:sz w:val="40"/>
          <w:szCs w:val="40"/>
        </w:rPr>
        <w:t>a</w:t>
      </w:r>
      <w:r>
        <w:rPr>
          <w:rFonts w:ascii="Arial" w:eastAsia="Arial" w:hAnsi="Arial" w:cs="Arial"/>
          <w:color w:val="404040"/>
          <w:sz w:val="40"/>
          <w:szCs w:val="40"/>
        </w:rPr>
        <w:t>m</w:t>
      </w:r>
    </w:p>
    <w:p w14:paraId="50C7C949" w14:textId="77777777" w:rsidR="00DD2E91" w:rsidRDefault="00DD2E91">
      <w:pPr>
        <w:spacing w:line="200" w:lineRule="exact"/>
      </w:pPr>
    </w:p>
    <w:p w14:paraId="1B81E863" w14:textId="77777777" w:rsidR="00DD2E91" w:rsidRDefault="00DD2E91">
      <w:pPr>
        <w:spacing w:before="11" w:line="280" w:lineRule="exact"/>
        <w:rPr>
          <w:sz w:val="28"/>
          <w:szCs w:val="28"/>
        </w:rPr>
      </w:pPr>
    </w:p>
    <w:p w14:paraId="61BCE2E6" w14:textId="77777777" w:rsidR="00DD2E91" w:rsidRDefault="00816B7E">
      <w:pPr>
        <w:ind w:left="177" w:right="447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color w:val="404040"/>
          <w:sz w:val="40"/>
          <w:szCs w:val="40"/>
        </w:rPr>
        <w:t>R</w:t>
      </w:r>
      <w:r>
        <w:rPr>
          <w:rFonts w:ascii="Arial" w:eastAsia="Arial" w:hAnsi="Arial" w:cs="Arial"/>
          <w:color w:val="404040"/>
          <w:spacing w:val="1"/>
          <w:sz w:val="40"/>
          <w:szCs w:val="40"/>
        </w:rPr>
        <w:t>e</w:t>
      </w:r>
      <w:r>
        <w:rPr>
          <w:rFonts w:ascii="Arial" w:eastAsia="Arial" w:hAnsi="Arial" w:cs="Arial"/>
          <w:color w:val="404040"/>
          <w:sz w:val="40"/>
          <w:szCs w:val="40"/>
        </w:rPr>
        <w:t>v</w:t>
      </w:r>
      <w:r>
        <w:rPr>
          <w:rFonts w:ascii="Arial" w:eastAsia="Arial" w:hAnsi="Arial" w:cs="Arial"/>
          <w:color w:val="404040"/>
          <w:spacing w:val="-1"/>
          <w:sz w:val="40"/>
          <w:szCs w:val="40"/>
        </w:rPr>
        <w:t>i</w:t>
      </w:r>
      <w:r>
        <w:rPr>
          <w:rFonts w:ascii="Arial" w:eastAsia="Arial" w:hAnsi="Arial" w:cs="Arial"/>
          <w:color w:val="404040"/>
          <w:sz w:val="40"/>
          <w:szCs w:val="40"/>
        </w:rPr>
        <w:t>val</w:t>
      </w:r>
      <w:r>
        <w:rPr>
          <w:rFonts w:ascii="Arial" w:eastAsia="Arial" w:hAnsi="Arial" w:cs="Arial"/>
          <w:color w:val="404040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404040"/>
          <w:sz w:val="40"/>
          <w:szCs w:val="40"/>
        </w:rPr>
        <w:t>and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 xml:space="preserve"> </w:t>
      </w:r>
      <w:r>
        <w:rPr>
          <w:rFonts w:ascii="Arial" w:eastAsia="Arial" w:hAnsi="Arial" w:cs="Arial"/>
          <w:color w:val="404040"/>
          <w:sz w:val="40"/>
          <w:szCs w:val="40"/>
        </w:rPr>
        <w:t>R</w:t>
      </w:r>
      <w:r>
        <w:rPr>
          <w:rFonts w:ascii="Arial" w:eastAsia="Arial" w:hAnsi="Arial" w:cs="Arial"/>
          <w:color w:val="404040"/>
          <w:spacing w:val="1"/>
          <w:sz w:val="40"/>
          <w:szCs w:val="40"/>
        </w:rPr>
        <w:t>e</w:t>
      </w:r>
      <w:r>
        <w:rPr>
          <w:rFonts w:ascii="Arial" w:eastAsia="Arial" w:hAnsi="Arial" w:cs="Arial"/>
          <w:color w:val="404040"/>
          <w:sz w:val="40"/>
          <w:szCs w:val="40"/>
        </w:rPr>
        <w:t>i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>n</w:t>
      </w:r>
      <w:r>
        <w:rPr>
          <w:rFonts w:ascii="Arial" w:eastAsia="Arial" w:hAnsi="Arial" w:cs="Arial"/>
          <w:color w:val="404040"/>
          <w:sz w:val="40"/>
          <w:szCs w:val="40"/>
        </w:rPr>
        <w:t>statem</w:t>
      </w:r>
      <w:r>
        <w:rPr>
          <w:rFonts w:ascii="Arial" w:eastAsia="Arial" w:hAnsi="Arial" w:cs="Arial"/>
          <w:color w:val="404040"/>
          <w:spacing w:val="-2"/>
          <w:sz w:val="40"/>
          <w:szCs w:val="40"/>
        </w:rPr>
        <w:t>e</w:t>
      </w:r>
      <w:r>
        <w:rPr>
          <w:rFonts w:ascii="Arial" w:eastAsia="Arial" w:hAnsi="Arial" w:cs="Arial"/>
          <w:color w:val="404040"/>
          <w:sz w:val="40"/>
          <w:szCs w:val="40"/>
        </w:rPr>
        <w:t>nt Ope</w:t>
      </w:r>
      <w:r>
        <w:rPr>
          <w:rFonts w:ascii="Arial" w:eastAsia="Arial" w:hAnsi="Arial" w:cs="Arial"/>
          <w:color w:val="404040"/>
          <w:spacing w:val="2"/>
          <w:sz w:val="40"/>
          <w:szCs w:val="40"/>
        </w:rPr>
        <w:t>r</w:t>
      </w:r>
      <w:r>
        <w:rPr>
          <w:rFonts w:ascii="Arial" w:eastAsia="Arial" w:hAnsi="Arial" w:cs="Arial"/>
          <w:color w:val="404040"/>
          <w:sz w:val="40"/>
          <w:szCs w:val="40"/>
        </w:rPr>
        <w:t>ati</w:t>
      </w:r>
      <w:r>
        <w:rPr>
          <w:rFonts w:ascii="Arial" w:eastAsia="Arial" w:hAnsi="Arial" w:cs="Arial"/>
          <w:color w:val="404040"/>
          <w:spacing w:val="-3"/>
          <w:sz w:val="40"/>
          <w:szCs w:val="40"/>
        </w:rPr>
        <w:t>n</w:t>
      </w:r>
      <w:r>
        <w:rPr>
          <w:rFonts w:ascii="Arial" w:eastAsia="Arial" w:hAnsi="Arial" w:cs="Arial"/>
          <w:color w:val="404040"/>
          <w:sz w:val="40"/>
          <w:szCs w:val="40"/>
        </w:rPr>
        <w:t>g Manual</w:t>
      </w:r>
    </w:p>
    <w:p w14:paraId="26596F97" w14:textId="77777777" w:rsidR="00DD2E91" w:rsidRDefault="00DD2E91">
      <w:pPr>
        <w:spacing w:line="200" w:lineRule="exact"/>
      </w:pPr>
    </w:p>
    <w:p w14:paraId="501ACC1F" w14:textId="77777777" w:rsidR="00DD2E91" w:rsidRDefault="00DD2E91">
      <w:pPr>
        <w:spacing w:line="200" w:lineRule="exact"/>
      </w:pPr>
    </w:p>
    <w:p w14:paraId="2F159A0E" w14:textId="77777777" w:rsidR="00DD2E91" w:rsidRDefault="00DD2E91">
      <w:pPr>
        <w:spacing w:line="200" w:lineRule="exact"/>
      </w:pPr>
    </w:p>
    <w:p w14:paraId="6AC3C7ED" w14:textId="77777777" w:rsidR="00DD2E91" w:rsidRDefault="00DD2E91">
      <w:pPr>
        <w:spacing w:line="200" w:lineRule="exact"/>
      </w:pPr>
    </w:p>
    <w:p w14:paraId="73D9BBD1" w14:textId="77777777" w:rsidR="00DD2E91" w:rsidRDefault="00DD2E91">
      <w:pPr>
        <w:spacing w:line="200" w:lineRule="exact"/>
      </w:pPr>
    </w:p>
    <w:p w14:paraId="03073046" w14:textId="77777777" w:rsidR="00DD2E91" w:rsidRDefault="00DD2E91">
      <w:pPr>
        <w:spacing w:line="200" w:lineRule="exact"/>
      </w:pPr>
    </w:p>
    <w:p w14:paraId="45D39DE9" w14:textId="77777777" w:rsidR="00DD2E91" w:rsidRDefault="00DD2E91">
      <w:pPr>
        <w:spacing w:line="200" w:lineRule="exact"/>
      </w:pPr>
    </w:p>
    <w:p w14:paraId="625DBB20" w14:textId="77777777" w:rsidR="00DD2E91" w:rsidRDefault="00DD2E91">
      <w:pPr>
        <w:spacing w:line="200" w:lineRule="exact"/>
      </w:pPr>
    </w:p>
    <w:p w14:paraId="40E0B668" w14:textId="77777777" w:rsidR="00DD2E91" w:rsidRDefault="00DD2E91">
      <w:pPr>
        <w:spacing w:line="200" w:lineRule="exact"/>
      </w:pPr>
    </w:p>
    <w:p w14:paraId="07C29052" w14:textId="77777777" w:rsidR="00DD2E91" w:rsidRDefault="00DD2E91">
      <w:pPr>
        <w:spacing w:line="200" w:lineRule="exact"/>
      </w:pPr>
    </w:p>
    <w:p w14:paraId="4E2759C7" w14:textId="77777777" w:rsidR="00DD2E91" w:rsidRDefault="00DD2E91">
      <w:pPr>
        <w:spacing w:line="200" w:lineRule="exact"/>
      </w:pPr>
    </w:p>
    <w:p w14:paraId="56AC05C7" w14:textId="77777777" w:rsidR="00DD2E91" w:rsidRDefault="00DD2E91">
      <w:pPr>
        <w:spacing w:line="200" w:lineRule="exact"/>
      </w:pPr>
    </w:p>
    <w:p w14:paraId="20667F02" w14:textId="77777777" w:rsidR="00DD2E91" w:rsidRDefault="00DD2E91">
      <w:pPr>
        <w:spacing w:line="200" w:lineRule="exact"/>
      </w:pPr>
    </w:p>
    <w:p w14:paraId="17232FCB" w14:textId="77777777" w:rsidR="00DD2E91" w:rsidRDefault="00DD2E91">
      <w:pPr>
        <w:spacing w:line="200" w:lineRule="exact"/>
      </w:pPr>
    </w:p>
    <w:p w14:paraId="3BED3DD6" w14:textId="77777777" w:rsidR="00DD2E91" w:rsidRDefault="00DD2E91">
      <w:pPr>
        <w:spacing w:line="200" w:lineRule="exact"/>
      </w:pPr>
    </w:p>
    <w:p w14:paraId="176A1256" w14:textId="77777777" w:rsidR="00DD2E91" w:rsidRDefault="00DD2E91">
      <w:pPr>
        <w:spacing w:line="200" w:lineRule="exact"/>
      </w:pPr>
    </w:p>
    <w:p w14:paraId="5B4E2DAE" w14:textId="77777777" w:rsidR="00DD2E91" w:rsidRDefault="00DD2E91">
      <w:pPr>
        <w:spacing w:line="200" w:lineRule="exact"/>
      </w:pPr>
    </w:p>
    <w:p w14:paraId="613B4E24" w14:textId="77777777" w:rsidR="00DD2E91" w:rsidRDefault="00DD2E91">
      <w:pPr>
        <w:spacing w:line="200" w:lineRule="exact"/>
      </w:pPr>
    </w:p>
    <w:p w14:paraId="3B31A46E" w14:textId="77777777" w:rsidR="00DD2E91" w:rsidRDefault="00DD2E91">
      <w:pPr>
        <w:spacing w:line="200" w:lineRule="exact"/>
      </w:pPr>
    </w:p>
    <w:p w14:paraId="7A7DD245" w14:textId="77777777" w:rsidR="00DD2E91" w:rsidRDefault="00DD2E91">
      <w:pPr>
        <w:spacing w:line="200" w:lineRule="exact"/>
      </w:pPr>
    </w:p>
    <w:p w14:paraId="47F897C1" w14:textId="77777777" w:rsidR="00DD2E91" w:rsidRDefault="00DD2E91">
      <w:pPr>
        <w:spacing w:line="200" w:lineRule="exact"/>
      </w:pPr>
    </w:p>
    <w:p w14:paraId="26E2962A" w14:textId="77777777" w:rsidR="00DD2E91" w:rsidRDefault="00DD2E91">
      <w:pPr>
        <w:spacing w:line="200" w:lineRule="exact"/>
      </w:pPr>
    </w:p>
    <w:p w14:paraId="5DA794EF" w14:textId="77777777" w:rsidR="00DD2E91" w:rsidRDefault="00DD2E91">
      <w:pPr>
        <w:spacing w:line="200" w:lineRule="exact"/>
      </w:pPr>
    </w:p>
    <w:p w14:paraId="01098033" w14:textId="77777777" w:rsidR="00DD2E91" w:rsidRDefault="00DD2E91">
      <w:pPr>
        <w:spacing w:line="200" w:lineRule="exact"/>
      </w:pPr>
    </w:p>
    <w:p w14:paraId="6487E32A" w14:textId="77777777" w:rsidR="00DD2E91" w:rsidRDefault="00DD2E91">
      <w:pPr>
        <w:spacing w:line="200" w:lineRule="exact"/>
      </w:pPr>
    </w:p>
    <w:p w14:paraId="4C22BCC4" w14:textId="77777777" w:rsidR="00DD2E91" w:rsidRDefault="00DD2E91">
      <w:pPr>
        <w:spacing w:line="200" w:lineRule="exact"/>
      </w:pPr>
    </w:p>
    <w:p w14:paraId="6BB08FD4" w14:textId="77777777" w:rsidR="00DD2E91" w:rsidRDefault="00DD2E91">
      <w:pPr>
        <w:spacing w:line="200" w:lineRule="exact"/>
      </w:pPr>
    </w:p>
    <w:p w14:paraId="6F8AB60B" w14:textId="77777777" w:rsidR="00DD2E91" w:rsidRDefault="00DD2E91">
      <w:pPr>
        <w:spacing w:line="200" w:lineRule="exact"/>
      </w:pPr>
    </w:p>
    <w:p w14:paraId="3776B1EB" w14:textId="77777777" w:rsidR="00DD2E91" w:rsidRDefault="00DD2E91">
      <w:pPr>
        <w:spacing w:line="200" w:lineRule="exact"/>
      </w:pPr>
    </w:p>
    <w:p w14:paraId="5F9449D4" w14:textId="77777777" w:rsidR="00DD2E91" w:rsidRDefault="00DD2E91">
      <w:pPr>
        <w:spacing w:line="200" w:lineRule="exact"/>
      </w:pPr>
    </w:p>
    <w:p w14:paraId="56E13277" w14:textId="77777777" w:rsidR="00DD2E91" w:rsidRDefault="00DD2E91">
      <w:pPr>
        <w:spacing w:line="200" w:lineRule="exact"/>
      </w:pPr>
    </w:p>
    <w:p w14:paraId="1859E104" w14:textId="77777777" w:rsidR="00DD2E91" w:rsidRDefault="00DD2E91">
      <w:pPr>
        <w:spacing w:line="200" w:lineRule="exact"/>
      </w:pPr>
    </w:p>
    <w:p w14:paraId="4B1A0B81" w14:textId="77777777" w:rsidR="00DD2E91" w:rsidRDefault="00DD2E91">
      <w:pPr>
        <w:spacing w:line="200" w:lineRule="exact"/>
      </w:pPr>
    </w:p>
    <w:p w14:paraId="41381E6B" w14:textId="77777777" w:rsidR="00DD2E91" w:rsidRDefault="00DD2E91">
      <w:pPr>
        <w:spacing w:line="200" w:lineRule="exact"/>
      </w:pPr>
    </w:p>
    <w:p w14:paraId="20F3BE72" w14:textId="77777777" w:rsidR="00DD2E91" w:rsidRDefault="00DD2E91">
      <w:pPr>
        <w:spacing w:line="200" w:lineRule="exact"/>
      </w:pPr>
    </w:p>
    <w:p w14:paraId="41DDF182" w14:textId="77777777" w:rsidR="00DD2E91" w:rsidRDefault="00DD2E91">
      <w:pPr>
        <w:spacing w:line="200" w:lineRule="exact"/>
      </w:pPr>
    </w:p>
    <w:p w14:paraId="7A86D6C0" w14:textId="77777777" w:rsidR="00DD2E91" w:rsidRDefault="00DD2E91">
      <w:pPr>
        <w:spacing w:before="9" w:line="200" w:lineRule="exact"/>
      </w:pPr>
    </w:p>
    <w:p w14:paraId="21E96B61" w14:textId="77777777" w:rsidR="00DD2E91" w:rsidRDefault="00792FE7">
      <w:pPr>
        <w:ind w:left="2600"/>
        <w:sectPr w:rsidR="00DD2E91">
          <w:pgSz w:w="12240" w:h="15840"/>
          <w:pgMar w:top="1480" w:right="1720" w:bottom="280" w:left="1720" w:header="720" w:footer="720" w:gutter="0"/>
          <w:cols w:space="720"/>
        </w:sectPr>
      </w:pPr>
      <w:r>
        <w:pict w14:anchorId="599F381E">
          <v:shape id="_x0000_i1025" type="#_x0000_t75" style="width:129.5pt;height:68.5pt">
            <v:imagedata r:id="rId8" o:title=""/>
          </v:shape>
        </w:pict>
      </w:r>
    </w:p>
    <w:p w14:paraId="12C923CF" w14:textId="77777777" w:rsidR="00DD2E91" w:rsidRDefault="00FE439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4C38C03F">
          <v:group id="_x0000_s3780" style="position:absolute;left:0;text-align:left;margin-left:23.95pt;margin-top:23.7pt;width:566.95pt;height:744.7pt;z-index:-6920;mso-position-horizontal-relative:page;mso-position-vertical-relative:page" coordorigin="479,474" coordsize="11339,14894">
            <v:shape id="_x0000_s3791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790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789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788" style="position:absolute;left:490;top:485;width:11263;height:0" coordorigin="490,485" coordsize="11263,0" path="m490,485r11263,e" filled="f" strokecolor="gray" strokeweight=".58pt">
              <v:path arrowok="t"/>
            </v:shape>
            <v:shape id="_x0000_s3787" style="position:absolute;left:485;top:480;width:0;height:14882" coordorigin="485,480" coordsize="0,14882" path="m485,480r,14882e" filled="f" strokecolor="gray" strokeweight=".58pt">
              <v:path arrowok="t"/>
            </v:shape>
            <v:shape id="_x0000_s3786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785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784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783" type="#_x0000_t75" style="position:absolute;left:792;top:605;width:1068;height:562">
              <v:imagedata r:id="rId9" o:title=""/>
            </v:shape>
            <v:shape id="_x0000_s3782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781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496F7F2F" w14:textId="77777777" w:rsidR="00DD2E91" w:rsidRDefault="00DD2E91">
      <w:pPr>
        <w:spacing w:line="200" w:lineRule="exact"/>
      </w:pPr>
    </w:p>
    <w:p w14:paraId="556F16C0" w14:textId="77777777" w:rsidR="00DD2E91" w:rsidRDefault="00DD2E91">
      <w:pPr>
        <w:spacing w:line="200" w:lineRule="exact"/>
      </w:pPr>
    </w:p>
    <w:p w14:paraId="21C89413" w14:textId="77777777" w:rsidR="00DD2E91" w:rsidRDefault="00DD2E91">
      <w:pPr>
        <w:spacing w:before="3" w:line="260" w:lineRule="exact"/>
        <w:rPr>
          <w:sz w:val="26"/>
          <w:szCs w:val="26"/>
        </w:rPr>
      </w:pPr>
    </w:p>
    <w:p w14:paraId="26E56BF4" w14:textId="77777777" w:rsidR="00DD2E91" w:rsidRDefault="00816B7E">
      <w:pPr>
        <w:spacing w:before="9"/>
        <w:ind w:left="74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color w:val="C00000"/>
          <w:sz w:val="40"/>
          <w:szCs w:val="40"/>
        </w:rPr>
        <w:t>Table of</w:t>
      </w:r>
      <w:r>
        <w:rPr>
          <w:rFonts w:ascii="Arial" w:eastAsia="Arial" w:hAnsi="Arial" w:cs="Arial"/>
          <w:color w:val="C00000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C00000"/>
          <w:sz w:val="40"/>
          <w:szCs w:val="40"/>
        </w:rPr>
        <w:t>Con</w:t>
      </w:r>
      <w:r>
        <w:rPr>
          <w:rFonts w:ascii="Arial" w:eastAsia="Arial" w:hAnsi="Arial" w:cs="Arial"/>
          <w:color w:val="C00000"/>
          <w:spacing w:val="-2"/>
          <w:sz w:val="40"/>
          <w:szCs w:val="40"/>
        </w:rPr>
        <w:t>t</w:t>
      </w:r>
      <w:r>
        <w:rPr>
          <w:rFonts w:ascii="Arial" w:eastAsia="Arial" w:hAnsi="Arial" w:cs="Arial"/>
          <w:color w:val="C00000"/>
          <w:sz w:val="40"/>
          <w:szCs w:val="40"/>
        </w:rPr>
        <w:t>ents</w:t>
      </w:r>
    </w:p>
    <w:p w14:paraId="4A6B3B51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0ECF7DCD" w14:textId="77777777" w:rsidR="00DD2E91" w:rsidRDefault="00816B7E">
      <w:pPr>
        <w:ind w:left="70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x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e S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ry</w:t>
      </w:r>
      <w:r>
        <w:rPr>
          <w:rFonts w:ascii="Arial" w:eastAsia="Arial" w:hAnsi="Arial" w:cs="Arial"/>
          <w:b/>
          <w:spacing w:val="-3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3</w:t>
      </w:r>
    </w:p>
    <w:p w14:paraId="4919E01D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00B78CAF" w14:textId="77777777" w:rsidR="00DD2E91" w:rsidRDefault="00816B7E">
      <w:pPr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</w:p>
    <w:p w14:paraId="1C9CC861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</w:p>
    <w:p w14:paraId="45BFEA8F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</w:p>
    <w:p w14:paraId="6E965390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 R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7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</w:p>
    <w:p w14:paraId="1810BB25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graph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</w:p>
    <w:p w14:paraId="54E8296C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6</w:t>
      </w:r>
    </w:p>
    <w:p w14:paraId="6989E9CD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7</w:t>
      </w:r>
    </w:p>
    <w:p w14:paraId="6ADB47F2" w14:textId="77777777" w:rsidR="00DD2E91" w:rsidRDefault="00816B7E">
      <w:pPr>
        <w:spacing w:before="98"/>
        <w:ind w:left="70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rod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al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 R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eme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3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8</w:t>
      </w:r>
    </w:p>
    <w:p w14:paraId="7963ED05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0988DE6B" w14:textId="77777777" w:rsidR="00DD2E91" w:rsidRDefault="00816B7E">
      <w:pPr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Gr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pse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8</w:t>
      </w:r>
    </w:p>
    <w:p w14:paraId="62C95D40" w14:textId="77777777" w:rsidR="00DD2E91" w:rsidRDefault="00816B7E">
      <w:pPr>
        <w:spacing w:before="100"/>
        <w:ind w:left="884" w:right="464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1.2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R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ement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9</w:t>
      </w:r>
    </w:p>
    <w:p w14:paraId="620B4ACC" w14:textId="77777777" w:rsidR="00DD2E91" w:rsidRDefault="00816B7E">
      <w:pPr>
        <w:spacing w:before="100"/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1.3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or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10</w:t>
      </w:r>
    </w:p>
    <w:p w14:paraId="66415930" w14:textId="77777777" w:rsidR="00DD2E91" w:rsidRDefault="00816B7E">
      <w:pPr>
        <w:spacing w:before="100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ng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3"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h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li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10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13</w:t>
      </w:r>
    </w:p>
    <w:p w14:paraId="7407618C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5A363344" w14:textId="77777777" w:rsidR="00DD2E91" w:rsidRDefault="00816B7E">
      <w:pPr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2.1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g in</w:t>
      </w:r>
      <w:r>
        <w:rPr>
          <w:rFonts w:ascii="Arial" w:eastAsia="Arial" w:hAnsi="Arial" w:cs="Arial"/>
          <w:spacing w:val="-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13</w:t>
      </w:r>
    </w:p>
    <w:p w14:paraId="6C5997D5" w14:textId="77777777" w:rsidR="00DD2E91" w:rsidRDefault="00816B7E">
      <w:pPr>
        <w:spacing w:before="100"/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2.2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ard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15</w:t>
      </w:r>
    </w:p>
    <w:p w14:paraId="4422C84E" w14:textId="77777777" w:rsidR="00DD2E91" w:rsidRDefault="00816B7E">
      <w:pPr>
        <w:spacing w:before="100"/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2.3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nts</w:t>
      </w:r>
      <w:r>
        <w:rPr>
          <w:rFonts w:ascii="Arial" w:eastAsia="Arial" w:hAnsi="Arial" w:cs="Arial"/>
          <w:spacing w:val="-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17</w:t>
      </w:r>
    </w:p>
    <w:p w14:paraId="056B30FB" w14:textId="77777777" w:rsidR="00DD2E91" w:rsidRDefault="00816B7E">
      <w:pPr>
        <w:spacing w:before="97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x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ng </w:t>
      </w:r>
      <w:r>
        <w:rPr>
          <w:rFonts w:ascii="Arial" w:eastAsia="Arial" w:hAnsi="Arial" w:cs="Arial"/>
          <w:b/>
          <w:spacing w:val="-3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ks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b/>
          <w:sz w:val="22"/>
          <w:szCs w:val="22"/>
        </w:rPr>
        <w:t>or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al</w:t>
      </w:r>
      <w:r>
        <w:rPr>
          <w:rFonts w:ascii="Arial" w:eastAsia="Arial" w:hAnsi="Arial" w:cs="Arial"/>
          <w:b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18</w:t>
      </w:r>
    </w:p>
    <w:p w14:paraId="7C42BC16" w14:textId="77777777" w:rsidR="00DD2E91" w:rsidRDefault="00DD2E91">
      <w:pPr>
        <w:spacing w:before="3" w:line="100" w:lineRule="exact"/>
        <w:rPr>
          <w:sz w:val="10"/>
          <w:szCs w:val="10"/>
        </w:rPr>
      </w:pPr>
    </w:p>
    <w:p w14:paraId="27368CF5" w14:textId="77777777" w:rsidR="00DD2E91" w:rsidRDefault="00816B7E">
      <w:pPr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18</w:t>
      </w:r>
    </w:p>
    <w:p w14:paraId="72CA5B4F" w14:textId="77777777" w:rsidR="00DD2E91" w:rsidRDefault="00816B7E">
      <w:pPr>
        <w:spacing w:before="100"/>
        <w:ind w:left="106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est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e...............................................................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19</w:t>
      </w:r>
    </w:p>
    <w:p w14:paraId="581DCA67" w14:textId="77777777" w:rsidR="00DD2E91" w:rsidRDefault="00816B7E">
      <w:pPr>
        <w:spacing w:before="100"/>
        <w:ind w:left="106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N</w:t>
      </w:r>
      <w:r>
        <w:rPr>
          <w:rFonts w:ascii="Arial" w:eastAsia="Arial" w:hAnsi="Arial" w:cs="Arial"/>
          <w:sz w:val="22"/>
          <w:szCs w:val="22"/>
        </w:rPr>
        <w:t>umber</w:t>
      </w:r>
      <w:r>
        <w:rPr>
          <w:rFonts w:ascii="Arial" w:eastAsia="Arial" w:hAnsi="Arial" w:cs="Arial"/>
          <w:spacing w:val="-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19</w:t>
      </w:r>
    </w:p>
    <w:p w14:paraId="09EAB00E" w14:textId="77777777" w:rsidR="00DD2E91" w:rsidRDefault="00816B7E">
      <w:pPr>
        <w:spacing w:before="100"/>
        <w:ind w:left="106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21</w:t>
      </w:r>
    </w:p>
    <w:p w14:paraId="0B70CC60" w14:textId="77777777" w:rsidR="00DD2E91" w:rsidRDefault="00816B7E">
      <w:pPr>
        <w:spacing w:before="100"/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3.2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23</w:t>
      </w:r>
    </w:p>
    <w:p w14:paraId="015D36B3" w14:textId="77777777" w:rsidR="00DD2E91" w:rsidRDefault="00816B7E">
      <w:pPr>
        <w:spacing w:before="97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4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ng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q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et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27</w:t>
      </w:r>
    </w:p>
    <w:p w14:paraId="700830DD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05478534" w14:textId="77777777" w:rsidR="00DD2E91" w:rsidRDefault="00816B7E">
      <w:pPr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4.1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EC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27</w:t>
      </w:r>
    </w:p>
    <w:p w14:paraId="23CDBEBC" w14:textId="77777777" w:rsidR="00DD2E91" w:rsidRDefault="00816B7E">
      <w:pPr>
        <w:spacing w:before="100"/>
        <w:ind w:left="88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4.2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...............................................................................................</w:t>
      </w:r>
      <w:r>
        <w:rPr>
          <w:rFonts w:ascii="Arial" w:eastAsia="Arial" w:hAnsi="Arial" w:cs="Arial"/>
          <w:spacing w:val="2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....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29</w:t>
      </w:r>
    </w:p>
    <w:p w14:paraId="271AF788" w14:textId="77777777" w:rsidR="00DD2E91" w:rsidRDefault="00816B7E">
      <w:pPr>
        <w:spacing w:before="100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2"/>
          <w:sz w:val="22"/>
          <w:szCs w:val="22"/>
        </w:rPr>
        <w:t>5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h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3"/>
          <w:sz w:val="22"/>
          <w:szCs w:val="22"/>
        </w:rPr>
        <w:t>k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ng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of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st</w:t>
      </w:r>
      <w:r>
        <w:rPr>
          <w:rFonts w:ascii="Arial" w:eastAsia="Arial" w:hAnsi="Arial" w:cs="Arial"/>
          <w:b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39</w:t>
      </w:r>
    </w:p>
    <w:p w14:paraId="5096EFF3" w14:textId="77777777" w:rsidR="00DD2E91" w:rsidRDefault="00816B7E">
      <w:pPr>
        <w:spacing w:before="100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ng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st</w:t>
      </w:r>
      <w:r>
        <w:rPr>
          <w:rFonts w:ascii="Arial" w:eastAsia="Arial" w:hAnsi="Arial" w:cs="Arial"/>
          <w:b/>
          <w:spacing w:val="-4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...............................................................</w:t>
      </w:r>
      <w:r>
        <w:rPr>
          <w:rFonts w:ascii="Arial" w:eastAsia="Arial" w:hAnsi="Arial" w:cs="Arial"/>
          <w:b/>
          <w:spacing w:val="2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44</w:t>
      </w:r>
    </w:p>
    <w:p w14:paraId="49802B6C" w14:textId="77777777" w:rsidR="00DD2E91" w:rsidRDefault="00DD2E91">
      <w:pPr>
        <w:spacing w:line="100" w:lineRule="exact"/>
        <w:rPr>
          <w:sz w:val="10"/>
          <w:szCs w:val="10"/>
        </w:rPr>
      </w:pPr>
    </w:p>
    <w:p w14:paraId="550EA886" w14:textId="77777777" w:rsidR="00DD2E91" w:rsidRDefault="00816B7E">
      <w:pPr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 xml:space="preserve">on </w:t>
      </w:r>
      <w:r>
        <w:rPr>
          <w:rFonts w:ascii="Arial" w:eastAsia="Arial" w:hAnsi="Arial" w:cs="Arial"/>
          <w:b/>
          <w:spacing w:val="-3"/>
          <w:sz w:val="22"/>
          <w:szCs w:val="22"/>
        </w:rPr>
        <w:t>7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li</w:t>
      </w:r>
      <w:r>
        <w:rPr>
          <w:rFonts w:ascii="Arial" w:eastAsia="Arial" w:hAnsi="Arial" w:cs="Arial"/>
          <w:b/>
          <w:sz w:val="22"/>
          <w:szCs w:val="22"/>
        </w:rPr>
        <w:t>cy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 xml:space="preserve">atch and 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rch</w:t>
      </w:r>
      <w:r>
        <w:rPr>
          <w:rFonts w:ascii="Arial" w:eastAsia="Arial" w:hAnsi="Arial" w:cs="Arial"/>
          <w:b/>
          <w:spacing w:val="3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ng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........................................................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50</w:t>
      </w:r>
    </w:p>
    <w:p w14:paraId="2E63F1CD" w14:textId="77777777" w:rsidR="00DD2E91" w:rsidRDefault="00816B7E">
      <w:pPr>
        <w:spacing w:before="100" w:line="240" w:lineRule="exact"/>
        <w:ind w:left="704" w:right="4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Gl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position w:val="-1"/>
          <w:sz w:val="22"/>
          <w:szCs w:val="22"/>
        </w:rPr>
        <w:t>ry</w:t>
      </w:r>
      <w:r>
        <w:rPr>
          <w:rFonts w:ascii="Arial" w:eastAsia="Arial" w:hAnsi="Arial" w:cs="Arial"/>
          <w:b/>
          <w:spacing w:val="-1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...............................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............................................................................................</w:t>
      </w:r>
      <w:r>
        <w:rPr>
          <w:rFonts w:ascii="Arial" w:eastAsia="Arial" w:hAnsi="Arial" w:cs="Arial"/>
          <w:b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2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52</w:t>
      </w:r>
    </w:p>
    <w:p w14:paraId="4B400623" w14:textId="77777777" w:rsidR="00DD2E91" w:rsidRDefault="00DD2E91">
      <w:pPr>
        <w:spacing w:line="200" w:lineRule="exact"/>
      </w:pPr>
    </w:p>
    <w:p w14:paraId="72383D2F" w14:textId="77777777" w:rsidR="00DD2E91" w:rsidRDefault="00DD2E91">
      <w:pPr>
        <w:spacing w:line="200" w:lineRule="exact"/>
      </w:pPr>
    </w:p>
    <w:p w14:paraId="7290376C" w14:textId="77777777" w:rsidR="00DD2E91" w:rsidRDefault="00DD2E91">
      <w:pPr>
        <w:spacing w:line="200" w:lineRule="exact"/>
      </w:pPr>
    </w:p>
    <w:p w14:paraId="21AB141C" w14:textId="77777777" w:rsidR="00DD2E91" w:rsidRDefault="00DD2E91">
      <w:pPr>
        <w:spacing w:line="200" w:lineRule="exact"/>
      </w:pPr>
    </w:p>
    <w:p w14:paraId="3B2F42F9" w14:textId="77777777" w:rsidR="00DD2E91" w:rsidRDefault="00DD2E91">
      <w:pPr>
        <w:spacing w:line="200" w:lineRule="exact"/>
      </w:pPr>
    </w:p>
    <w:p w14:paraId="1F292B44" w14:textId="77777777" w:rsidR="00DD2E91" w:rsidRDefault="00DD2E91">
      <w:pPr>
        <w:spacing w:line="200" w:lineRule="exact"/>
      </w:pPr>
    </w:p>
    <w:p w14:paraId="096D9D42" w14:textId="77777777" w:rsidR="00DD2E91" w:rsidRDefault="00DD2E91">
      <w:pPr>
        <w:spacing w:line="200" w:lineRule="exact"/>
      </w:pPr>
    </w:p>
    <w:p w14:paraId="4D36A060" w14:textId="77777777" w:rsidR="00DD2E91" w:rsidRDefault="00DD2E91">
      <w:pPr>
        <w:spacing w:line="200" w:lineRule="exact"/>
      </w:pPr>
    </w:p>
    <w:p w14:paraId="43B373F1" w14:textId="77777777" w:rsidR="00DD2E91" w:rsidRDefault="00DD2E91">
      <w:pPr>
        <w:spacing w:line="200" w:lineRule="exact"/>
      </w:pPr>
    </w:p>
    <w:p w14:paraId="5673C20F" w14:textId="77777777" w:rsidR="00DD2E91" w:rsidRDefault="00DD2E91">
      <w:pPr>
        <w:spacing w:line="200" w:lineRule="exact"/>
      </w:pPr>
    </w:p>
    <w:p w14:paraId="31E8ADAA" w14:textId="77777777" w:rsidR="00DD2E91" w:rsidRDefault="00DD2E91">
      <w:pPr>
        <w:spacing w:line="200" w:lineRule="exact"/>
      </w:pPr>
    </w:p>
    <w:p w14:paraId="465B2208" w14:textId="77777777" w:rsidR="00DD2E91" w:rsidRDefault="00DD2E91">
      <w:pPr>
        <w:spacing w:before="3" w:line="200" w:lineRule="exact"/>
      </w:pPr>
    </w:p>
    <w:p w14:paraId="31356D7D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pgSz w:w="12240" w:h="15840"/>
          <w:pgMar w:top="72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</w:t>
      </w:r>
    </w:p>
    <w:p w14:paraId="69B6336B" w14:textId="77777777" w:rsidR="00DD2E91" w:rsidRDefault="00FE439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38341990">
          <v:group id="_x0000_s3768" style="position:absolute;left:0;text-align:left;margin-left:23.95pt;margin-top:23.7pt;width:566.95pt;height:744.7pt;z-index:-6919;mso-position-horizontal-relative:page;mso-position-vertical-relative:page" coordorigin="479,474" coordsize="11339,14894">
            <v:shape id="_x0000_s377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77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77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776" style="position:absolute;left:490;top:485;width:11263;height:0" coordorigin="490,485" coordsize="11263,0" path="m490,485r11263,e" filled="f" strokecolor="gray" strokeweight=".58pt">
              <v:path arrowok="t"/>
            </v:shape>
            <v:shape id="_x0000_s3775" style="position:absolute;left:485;top:480;width:0;height:14882" coordorigin="485,480" coordsize="0,14882" path="m485,480r,14882e" filled="f" strokecolor="gray" strokeweight=".58pt">
              <v:path arrowok="t"/>
            </v:shape>
            <v:shape id="_x0000_s377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77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77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771" type="#_x0000_t75" style="position:absolute;left:792;top:605;width:1068;height:562">
              <v:imagedata r:id="rId9" o:title=""/>
            </v:shape>
            <v:shape id="_x0000_s377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76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0DDF7600" w14:textId="77777777" w:rsidR="00DD2E91" w:rsidRDefault="00DD2E91">
      <w:pPr>
        <w:spacing w:line="200" w:lineRule="exact"/>
      </w:pPr>
    </w:p>
    <w:p w14:paraId="50BEA794" w14:textId="77777777" w:rsidR="00DD2E91" w:rsidRDefault="00DD2E91">
      <w:pPr>
        <w:spacing w:line="200" w:lineRule="exact"/>
      </w:pPr>
    </w:p>
    <w:p w14:paraId="3D2FC0D7" w14:textId="77777777" w:rsidR="00DD2E91" w:rsidRDefault="00DD2E91">
      <w:pPr>
        <w:spacing w:before="18" w:line="260" w:lineRule="exact"/>
        <w:rPr>
          <w:sz w:val="26"/>
          <w:szCs w:val="26"/>
        </w:rPr>
      </w:pPr>
    </w:p>
    <w:p w14:paraId="6C05DD68" w14:textId="77777777" w:rsidR="00DD2E91" w:rsidRDefault="00816B7E">
      <w:pPr>
        <w:spacing w:line="580" w:lineRule="exact"/>
        <w:ind w:left="740" w:right="4946"/>
        <w:jc w:val="both"/>
        <w:rPr>
          <w:rFonts w:ascii="Arial Black" w:eastAsia="Arial Black" w:hAnsi="Arial Black" w:cs="Arial Black"/>
          <w:sz w:val="48"/>
          <w:szCs w:val="48"/>
        </w:rPr>
      </w:pPr>
      <w:r>
        <w:rPr>
          <w:rFonts w:ascii="Arial Black" w:eastAsia="Arial Black" w:hAnsi="Arial Black" w:cs="Arial Black"/>
          <w:b/>
          <w:color w:val="C00000"/>
          <w:w w:val="85"/>
          <w:position w:val="3"/>
          <w:sz w:val="48"/>
          <w:szCs w:val="48"/>
        </w:rPr>
        <w:t>E</w:t>
      </w:r>
      <w:r>
        <w:rPr>
          <w:rFonts w:ascii="Arial Black" w:eastAsia="Arial Black" w:hAnsi="Arial Black" w:cs="Arial Black"/>
          <w:b/>
          <w:color w:val="C00000"/>
          <w:spacing w:val="-2"/>
          <w:w w:val="85"/>
          <w:position w:val="3"/>
          <w:sz w:val="48"/>
          <w:szCs w:val="48"/>
        </w:rPr>
        <w:t>x</w:t>
      </w:r>
      <w:r>
        <w:rPr>
          <w:rFonts w:ascii="Arial Black" w:eastAsia="Arial Black" w:hAnsi="Arial Black" w:cs="Arial Black"/>
          <w:b/>
          <w:color w:val="C00000"/>
          <w:w w:val="85"/>
          <w:position w:val="3"/>
          <w:sz w:val="48"/>
          <w:szCs w:val="48"/>
        </w:rPr>
        <w:t>ec</w:t>
      </w:r>
      <w:r>
        <w:rPr>
          <w:rFonts w:ascii="Arial Black" w:eastAsia="Arial Black" w:hAnsi="Arial Black" w:cs="Arial Black"/>
          <w:b/>
          <w:color w:val="C00000"/>
          <w:spacing w:val="-2"/>
          <w:w w:val="85"/>
          <w:position w:val="3"/>
          <w:sz w:val="48"/>
          <w:szCs w:val="48"/>
        </w:rPr>
        <w:t>u</w:t>
      </w:r>
      <w:r>
        <w:rPr>
          <w:rFonts w:ascii="Arial Black" w:eastAsia="Arial Black" w:hAnsi="Arial Black" w:cs="Arial Black"/>
          <w:b/>
          <w:color w:val="C00000"/>
          <w:w w:val="85"/>
          <w:position w:val="3"/>
          <w:sz w:val="48"/>
          <w:szCs w:val="48"/>
        </w:rPr>
        <w:t>t</w:t>
      </w:r>
      <w:r>
        <w:rPr>
          <w:rFonts w:ascii="Arial Black" w:eastAsia="Arial Black" w:hAnsi="Arial Black" w:cs="Arial Black"/>
          <w:b/>
          <w:color w:val="C00000"/>
          <w:spacing w:val="2"/>
          <w:w w:val="85"/>
          <w:position w:val="3"/>
          <w:sz w:val="48"/>
          <w:szCs w:val="48"/>
        </w:rPr>
        <w:t>i</w:t>
      </w:r>
      <w:r>
        <w:rPr>
          <w:rFonts w:ascii="Arial Black" w:eastAsia="Arial Black" w:hAnsi="Arial Black" w:cs="Arial Black"/>
          <w:b/>
          <w:color w:val="C00000"/>
          <w:w w:val="85"/>
          <w:position w:val="3"/>
          <w:sz w:val="48"/>
          <w:szCs w:val="48"/>
        </w:rPr>
        <w:t>ve</w:t>
      </w:r>
      <w:r>
        <w:rPr>
          <w:rFonts w:ascii="Arial Black" w:eastAsia="Arial Black" w:hAnsi="Arial Black" w:cs="Arial Black"/>
          <w:b/>
          <w:color w:val="C00000"/>
          <w:spacing w:val="12"/>
          <w:w w:val="85"/>
          <w:position w:val="3"/>
          <w:sz w:val="48"/>
          <w:szCs w:val="48"/>
        </w:rPr>
        <w:t xml:space="preserve"> </w:t>
      </w:r>
      <w:r>
        <w:rPr>
          <w:rFonts w:ascii="Arial Black" w:eastAsia="Arial Black" w:hAnsi="Arial Black" w:cs="Arial Black"/>
          <w:b/>
          <w:color w:val="C00000"/>
          <w:w w:val="92"/>
          <w:position w:val="3"/>
          <w:sz w:val="48"/>
          <w:szCs w:val="48"/>
        </w:rPr>
        <w:t>S</w:t>
      </w:r>
      <w:r>
        <w:rPr>
          <w:rFonts w:ascii="Arial Black" w:eastAsia="Arial Black" w:hAnsi="Arial Black" w:cs="Arial Black"/>
          <w:b/>
          <w:color w:val="C00000"/>
          <w:spacing w:val="-1"/>
          <w:w w:val="92"/>
          <w:position w:val="3"/>
          <w:sz w:val="48"/>
          <w:szCs w:val="48"/>
        </w:rPr>
        <w:t>u</w:t>
      </w:r>
      <w:r>
        <w:rPr>
          <w:rFonts w:ascii="Arial Black" w:eastAsia="Arial Black" w:hAnsi="Arial Black" w:cs="Arial Black"/>
          <w:b/>
          <w:color w:val="C00000"/>
          <w:w w:val="87"/>
          <w:position w:val="3"/>
          <w:sz w:val="48"/>
          <w:szCs w:val="48"/>
        </w:rPr>
        <w:t>mma</w:t>
      </w:r>
      <w:r>
        <w:rPr>
          <w:rFonts w:ascii="Arial Black" w:eastAsia="Arial Black" w:hAnsi="Arial Black" w:cs="Arial Black"/>
          <w:b/>
          <w:color w:val="C00000"/>
          <w:spacing w:val="3"/>
          <w:w w:val="87"/>
          <w:position w:val="3"/>
          <w:sz w:val="48"/>
          <w:szCs w:val="48"/>
        </w:rPr>
        <w:t>r</w:t>
      </w:r>
      <w:r>
        <w:rPr>
          <w:rFonts w:ascii="Arial Black" w:eastAsia="Arial Black" w:hAnsi="Arial Black" w:cs="Arial Black"/>
          <w:b/>
          <w:color w:val="C00000"/>
          <w:w w:val="91"/>
          <w:position w:val="3"/>
          <w:sz w:val="48"/>
          <w:szCs w:val="48"/>
        </w:rPr>
        <w:t>y</w:t>
      </w:r>
    </w:p>
    <w:p w14:paraId="380BCECD" w14:textId="77777777" w:rsidR="00DD2E91" w:rsidRDefault="00DD2E91">
      <w:pPr>
        <w:spacing w:before="10" w:line="260" w:lineRule="exact"/>
        <w:rPr>
          <w:sz w:val="26"/>
          <w:szCs w:val="26"/>
        </w:rPr>
      </w:pPr>
    </w:p>
    <w:p w14:paraId="3809573B" w14:textId="77777777" w:rsidR="00DD2E91" w:rsidRDefault="00816B7E">
      <w:pPr>
        <w:ind w:left="740" w:right="6505"/>
        <w:jc w:val="both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5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b</w:t>
      </w:r>
      <w:r>
        <w:rPr>
          <w:rFonts w:ascii="Arial" w:eastAsia="Arial" w:hAnsi="Arial" w:cs="Arial"/>
          <w:b/>
          <w:color w:val="1F487C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z w:val="36"/>
          <w:szCs w:val="36"/>
        </w:rPr>
        <w:t>t 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h</w:t>
      </w:r>
      <w:r>
        <w:rPr>
          <w:rFonts w:ascii="Arial" w:eastAsia="Arial" w:hAnsi="Arial" w:cs="Arial"/>
          <w:b/>
          <w:color w:val="1F487C"/>
          <w:sz w:val="36"/>
          <w:szCs w:val="36"/>
        </w:rPr>
        <w:t>e M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z w:val="36"/>
          <w:szCs w:val="36"/>
        </w:rPr>
        <w:t>al</w:t>
      </w:r>
    </w:p>
    <w:p w14:paraId="59643438" w14:textId="77777777" w:rsidR="00DD2E91" w:rsidRDefault="00DD2E91">
      <w:pPr>
        <w:spacing w:before="3" w:line="240" w:lineRule="exact"/>
        <w:rPr>
          <w:sz w:val="24"/>
          <w:szCs w:val="24"/>
        </w:rPr>
      </w:pPr>
    </w:p>
    <w:p w14:paraId="7434349D" w14:textId="77777777" w:rsidR="00DD2E91" w:rsidRDefault="00816B7E">
      <w:pPr>
        <w:ind w:left="740" w:right="45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su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process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ostal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 ser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ces.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ps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sers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ail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11D356EF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73BAD7E0" w14:textId="77777777" w:rsidR="00DD2E91" w:rsidRDefault="00816B7E">
      <w:pPr>
        <w:spacing w:line="240" w:lineRule="exact"/>
        <w:ind w:left="740" w:right="525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l co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secti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61F8B066" w14:textId="77777777" w:rsidR="00DD2E91" w:rsidRDefault="00DD2E91">
      <w:pPr>
        <w:spacing w:line="200" w:lineRule="exact"/>
      </w:pPr>
    </w:p>
    <w:p w14:paraId="1C9414FF" w14:textId="77777777" w:rsidR="00DD2E91" w:rsidRDefault="00DD2E91">
      <w:pPr>
        <w:spacing w:before="13" w:line="200" w:lineRule="exact"/>
      </w:pPr>
    </w:p>
    <w:p w14:paraId="77F6293D" w14:textId="77777777" w:rsidR="00DD2E91" w:rsidRDefault="00816B7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3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n</w:t>
      </w:r>
      <w:r>
        <w:rPr>
          <w:rFonts w:ascii="Arial" w:eastAsia="Arial" w:hAnsi="Arial" w:cs="Arial"/>
          <w:position w:val="-3"/>
          <w:sz w:val="24"/>
          <w:szCs w:val="24"/>
        </w:rPr>
        <w:t>tro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du</w:t>
      </w:r>
      <w:r>
        <w:rPr>
          <w:rFonts w:ascii="Arial" w:eastAsia="Arial" w:hAnsi="Arial" w:cs="Arial"/>
          <w:position w:val="-3"/>
          <w:sz w:val="24"/>
          <w:szCs w:val="24"/>
        </w:rPr>
        <w:t>cti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o</w:t>
      </w:r>
      <w:r>
        <w:rPr>
          <w:rFonts w:ascii="Arial" w:eastAsia="Arial" w:hAnsi="Arial" w:cs="Arial"/>
          <w:position w:val="-3"/>
          <w:sz w:val="24"/>
          <w:szCs w:val="24"/>
        </w:rPr>
        <w:t>n</w:t>
      </w:r>
      <w:r>
        <w:rPr>
          <w:rFonts w:ascii="Arial" w:eastAsia="Arial" w:hAnsi="Arial" w:cs="Arial"/>
          <w:spacing w:val="-6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to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e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>v</w:t>
      </w:r>
      <w:r>
        <w:rPr>
          <w:rFonts w:ascii="Arial" w:eastAsia="Arial" w:hAnsi="Arial" w:cs="Arial"/>
          <w:position w:val="-3"/>
          <w:sz w:val="24"/>
          <w:szCs w:val="24"/>
        </w:rPr>
        <w:t>i</w:t>
      </w:r>
      <w:r>
        <w:rPr>
          <w:rFonts w:ascii="Arial" w:eastAsia="Arial" w:hAnsi="Arial" w:cs="Arial"/>
          <w:spacing w:val="-3"/>
          <w:position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l</w:t>
      </w:r>
      <w:r>
        <w:rPr>
          <w:rFonts w:ascii="Arial" w:eastAsia="Arial" w:hAnsi="Arial" w:cs="Arial"/>
          <w:spacing w:val="2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an</w:t>
      </w:r>
      <w:r>
        <w:rPr>
          <w:rFonts w:ascii="Arial" w:eastAsia="Arial" w:hAnsi="Arial" w:cs="Arial"/>
          <w:position w:val="-3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Rei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n</w:t>
      </w:r>
      <w:r>
        <w:rPr>
          <w:rFonts w:ascii="Arial" w:eastAsia="Arial" w:hAnsi="Arial" w:cs="Arial"/>
          <w:position w:val="-3"/>
          <w:sz w:val="24"/>
          <w:szCs w:val="24"/>
        </w:rPr>
        <w:t>st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emen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</w:p>
    <w:p w14:paraId="3999089D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1</w:t>
      </w:r>
    </w:p>
    <w:p w14:paraId="3EEC47D3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098C4CDC" w14:textId="77777777" w:rsidR="00DD2E91" w:rsidRDefault="00DD2E91">
      <w:pPr>
        <w:spacing w:line="200" w:lineRule="exact"/>
      </w:pPr>
    </w:p>
    <w:p w14:paraId="666D5A47" w14:textId="77777777" w:rsidR="00DD2E91" w:rsidRDefault="00816B7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3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G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e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t</w:t>
      </w:r>
      <w:r>
        <w:rPr>
          <w:rFonts w:ascii="Arial" w:eastAsia="Arial" w:hAnsi="Arial" w:cs="Arial"/>
          <w:position w:val="-3"/>
          <w:sz w:val="24"/>
          <w:szCs w:val="24"/>
        </w:rPr>
        <w:t>ing</w:t>
      </w:r>
      <w:r>
        <w:rPr>
          <w:rFonts w:ascii="Arial" w:eastAsia="Arial" w:hAnsi="Arial" w:cs="Arial"/>
          <w:spacing w:val="-3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St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rted</w:t>
      </w:r>
      <w:r>
        <w:rPr>
          <w:rFonts w:ascii="Arial" w:eastAsia="Arial" w:hAnsi="Arial" w:cs="Arial"/>
          <w:spacing w:val="-3"/>
          <w:position w:val="-3"/>
          <w:sz w:val="24"/>
          <w:szCs w:val="24"/>
        </w:rPr>
        <w:t xml:space="preserve"> w</w:t>
      </w:r>
      <w:r>
        <w:rPr>
          <w:rFonts w:ascii="Arial" w:eastAsia="Arial" w:hAnsi="Arial" w:cs="Arial"/>
          <w:position w:val="-3"/>
          <w:sz w:val="24"/>
          <w:szCs w:val="24"/>
        </w:rPr>
        <w:t>ith</w:t>
      </w:r>
      <w:r>
        <w:rPr>
          <w:rFonts w:ascii="Arial" w:eastAsia="Arial" w:hAnsi="Arial" w:cs="Arial"/>
          <w:spacing w:val="4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h</w:t>
      </w:r>
      <w:r>
        <w:rPr>
          <w:rFonts w:ascii="Arial" w:eastAsia="Arial" w:hAnsi="Arial" w:cs="Arial"/>
          <w:position w:val="-3"/>
          <w:sz w:val="24"/>
          <w:szCs w:val="24"/>
        </w:rPr>
        <w:t>e</w:t>
      </w:r>
      <w:r>
        <w:rPr>
          <w:rFonts w:ascii="Arial" w:eastAsia="Arial" w:hAnsi="Arial" w:cs="Arial"/>
          <w:spacing w:val="-1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pp</w:t>
      </w:r>
      <w:r>
        <w:rPr>
          <w:rFonts w:ascii="Arial" w:eastAsia="Arial" w:hAnsi="Arial" w:cs="Arial"/>
          <w:position w:val="-3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>i</w:t>
      </w:r>
      <w:r>
        <w:rPr>
          <w:rFonts w:ascii="Arial" w:eastAsia="Arial" w:hAnsi="Arial" w:cs="Arial"/>
          <w:position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ti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o</w:t>
      </w:r>
      <w:r>
        <w:rPr>
          <w:rFonts w:ascii="Arial" w:eastAsia="Arial" w:hAnsi="Arial" w:cs="Arial"/>
          <w:position w:val="-3"/>
          <w:sz w:val="24"/>
          <w:szCs w:val="24"/>
        </w:rPr>
        <w:t>n</w:t>
      </w:r>
    </w:p>
    <w:p w14:paraId="0C2D4524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2</w:t>
      </w:r>
    </w:p>
    <w:p w14:paraId="3FC22668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164843B1" w14:textId="77777777" w:rsidR="00DD2E91" w:rsidRDefault="00DD2E91">
      <w:pPr>
        <w:spacing w:line="200" w:lineRule="exact"/>
      </w:pPr>
    </w:p>
    <w:p w14:paraId="6D59A3F5" w14:textId="77777777" w:rsidR="00DD2E91" w:rsidRDefault="00816B7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3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nde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>x</w:t>
      </w:r>
      <w:r>
        <w:rPr>
          <w:rFonts w:ascii="Arial" w:eastAsia="Arial" w:hAnsi="Arial" w:cs="Arial"/>
          <w:position w:val="-3"/>
          <w:sz w:val="24"/>
          <w:szCs w:val="24"/>
        </w:rPr>
        <w:t>ing</w:t>
      </w:r>
      <w:r>
        <w:rPr>
          <w:rFonts w:ascii="Arial" w:eastAsia="Arial" w:hAnsi="Arial" w:cs="Arial"/>
          <w:spacing w:val="-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4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sks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position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o</w:t>
      </w:r>
      <w:r>
        <w:rPr>
          <w:rFonts w:ascii="Arial" w:eastAsia="Arial" w:hAnsi="Arial" w:cs="Arial"/>
          <w:position w:val="-3"/>
          <w:sz w:val="24"/>
          <w:szCs w:val="24"/>
        </w:rPr>
        <w:t>r</w:t>
      </w:r>
      <w:r>
        <w:rPr>
          <w:rFonts w:ascii="Arial" w:eastAsia="Arial" w:hAnsi="Arial" w:cs="Arial"/>
          <w:spacing w:val="-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Re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>v</w:t>
      </w:r>
      <w:r>
        <w:rPr>
          <w:rFonts w:ascii="Arial" w:eastAsia="Arial" w:hAnsi="Arial" w:cs="Arial"/>
          <w:position w:val="-3"/>
          <w:sz w:val="24"/>
          <w:szCs w:val="24"/>
        </w:rPr>
        <w:t>i</w:t>
      </w:r>
      <w:r>
        <w:rPr>
          <w:rFonts w:ascii="Arial" w:eastAsia="Arial" w:hAnsi="Arial" w:cs="Arial"/>
          <w:spacing w:val="-3"/>
          <w:position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l</w:t>
      </w:r>
      <w:r>
        <w:rPr>
          <w:rFonts w:ascii="Arial" w:eastAsia="Arial" w:hAnsi="Arial" w:cs="Arial"/>
          <w:spacing w:val="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an</w:t>
      </w:r>
      <w:r>
        <w:rPr>
          <w:rFonts w:ascii="Arial" w:eastAsia="Arial" w:hAnsi="Arial" w:cs="Arial"/>
          <w:position w:val="-3"/>
          <w:sz w:val="24"/>
          <w:szCs w:val="24"/>
        </w:rPr>
        <w:t>d</w:t>
      </w:r>
      <w:r>
        <w:rPr>
          <w:rFonts w:ascii="Arial" w:eastAsia="Arial" w:hAnsi="Arial" w:cs="Arial"/>
          <w:spacing w:val="-3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Rei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n</w:t>
      </w:r>
      <w:r>
        <w:rPr>
          <w:rFonts w:ascii="Arial" w:eastAsia="Arial" w:hAnsi="Arial" w:cs="Arial"/>
          <w:position w:val="-3"/>
          <w:sz w:val="24"/>
          <w:szCs w:val="24"/>
        </w:rPr>
        <w:t>st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a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emen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</w:p>
    <w:p w14:paraId="22F3D2DC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3</w:t>
      </w:r>
    </w:p>
    <w:p w14:paraId="7EED0847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66637B22" w14:textId="77777777" w:rsidR="00DD2E91" w:rsidRDefault="00DD2E91">
      <w:pPr>
        <w:spacing w:line="200" w:lineRule="exact"/>
      </w:pPr>
    </w:p>
    <w:p w14:paraId="1177C48F" w14:textId="77777777" w:rsidR="00DD2E91" w:rsidRDefault="00FE439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pict w14:anchorId="41C579A3">
          <v:group id="_x0000_s3743" style="position:absolute;left:0;text-align:left;margin-left:71.05pt;margin-top:-129.6pt;width:434.4pt;height:253.8pt;z-index:-6918;mso-position-horizontal-relative:page" coordorigin="1421,-2592" coordsize="8688,5076">
            <v:shape id="_x0000_s3767" style="position:absolute;left:1441;top:-2572;width:682;height:977" coordorigin="1441,-2572" coordsize="682,977" path="m1782,-2231r-341,-341l1441,-1936r341,341l2123,-1936r,-636l1782,-2231xe" fillcolor="#c0504d" stroked="f">
              <v:path arrowok="t"/>
            </v:shape>
            <v:shape id="_x0000_s3766" style="position:absolute;left:1441;top:-2572;width:682;height:977" coordorigin="1441,-2572" coordsize="682,977" path="m2123,-2572r,636l1782,-1595r-341,-341l1441,-2572r341,341l2123,-2572xe" filled="f" strokecolor="#c0504d" strokeweight="2.04pt">
              <v:path arrowok="t"/>
            </v:shape>
            <v:shape id="_x0000_s3765" style="position:absolute;left:2123;top:-2572;width:7966;height:634" coordorigin="2123,-2572" coordsize="7966,634" path="m10088,-2466r,-11l10083,-2499r-38,-52l9983,-2572r-7860,l2123,-1938r7860,l10053,-1965r33,-56l10088,-2044r,-422xe" stroked="f">
              <v:path arrowok="t"/>
            </v:shape>
            <v:shape id="_x0000_s3764" style="position:absolute;left:2123;top:-2572;width:7966;height:634" coordorigin="2123,-2572" coordsize="7966,634" path="m10088,-2466r,422l10086,-2021r-33,56l9994,-1939r-11,1l2123,-1938r,-634l9983,-2572r62,21l10083,-2499r5,33xe" filled="f" strokecolor="#c0504d" strokeweight="2.04pt">
              <v:path arrowok="t"/>
            </v:shape>
            <v:shape id="_x0000_s3763" style="position:absolute;left:1441;top:-1758;width:682;height:974" coordorigin="1441,-1758" coordsize="682,974" path="m1782,-1417r-341,-341l1441,-1125r341,341l2123,-1125r,-633l1782,-1417xe" fillcolor="#c0504d" stroked="f">
              <v:path arrowok="t"/>
            </v:shape>
            <v:shape id="_x0000_s3762" style="position:absolute;left:1441;top:-1758;width:682;height:974" coordorigin="1441,-1758" coordsize="682,974" path="m2123,-1758r,633l1782,-784r-341,-341l1441,-1758r341,341l2123,-1758xe" filled="f" strokecolor="#c0504d" strokeweight="2.04pt">
              <v:path arrowok="t"/>
            </v:shape>
            <v:shape id="_x0000_s3761" style="position:absolute;left:2123;top:-1758;width:7966;height:634" coordorigin="2123,-1758" coordsize="7966,634" path="m10088,-1653r,-11l10083,-1686r-38,-52l9983,-1758r-7860,l2123,-1125r7860,l10053,-1152r33,-56l10088,-1230r,-423xe" stroked="f">
              <v:path arrowok="t"/>
            </v:shape>
            <v:shape id="_x0000_s3760" style="position:absolute;left:2123;top:-1758;width:7966;height:634" coordorigin="2123,-1758" coordsize="7966,634" path="m10088,-1653r,423l10086,-1208r-33,56l9994,-1125r-11,l2123,-1125r,-633l9983,-1758r62,20l10083,-1686r5,33xe" filled="f" strokecolor="#c0504d" strokeweight="2.04pt">
              <v:path arrowok="t"/>
            </v:shape>
            <v:shape id="_x0000_s3759" style="position:absolute;left:1441;top:-947;width:682;height:974" coordorigin="1441,-947" coordsize="682,974" path="m1782,-606l1441,-947r,634l1782,27r341,-340l2123,-947r-341,341xe" fillcolor="#c0504d" stroked="f">
              <v:path arrowok="t"/>
            </v:shape>
            <v:shape id="_x0000_s3758" style="position:absolute;left:1441;top:-947;width:682;height:974" coordorigin="1441,-947" coordsize="682,974" path="m2123,-947r,634l1782,27,1441,-313r,-634l1782,-606r341,-341xe" filled="f" strokecolor="#c0504d" strokeweight="2.04pt">
              <v:path arrowok="t"/>
            </v:shape>
            <v:shape id="_x0000_s3757" style="position:absolute;left:2123;top:-947;width:7966;height:634" coordorigin="2123,-947" coordsize="7966,634" path="m10088,-841r,-11l10083,-874r-38,-53l9983,-947r-7860,l2123,-313r7860,l10053,-340r33,-56l10088,-419r,-422xe" stroked="f">
              <v:path arrowok="t"/>
            </v:shape>
            <v:shape id="_x0000_s3756" style="position:absolute;left:2123;top:-947;width:7966;height:634" coordorigin="2123,-947" coordsize="7966,634" path="m10088,-841r,422l10086,-396r-33,56l9994,-314r-11,1l2123,-313r,-634l9983,-947r62,20l10083,-874r5,33xe" filled="f" strokecolor="#c0504d" strokeweight="2.04pt">
              <v:path arrowok="t"/>
            </v:shape>
            <v:shape id="_x0000_s3755" style="position:absolute;left:1441;top:-136;width:682;height:977" coordorigin="1441,-136" coordsize="682,977" path="m1782,205l1441,-136r,636l1782,841,2123,500r,-636l1782,205xe" fillcolor="#c0504d" stroked="f">
              <v:path arrowok="t"/>
            </v:shape>
            <v:shape id="_x0000_s3754" style="position:absolute;left:1441;top:-136;width:682;height:977" coordorigin="1441,-136" coordsize="682,977" path="m2123,-136r,636l1782,841,1441,500r,-636l1782,205r341,-341xe" filled="f" strokecolor="#c0504d" strokeweight="2.04pt">
              <v:path arrowok="t"/>
            </v:shape>
            <v:shape id="_x0000_s3753" style="position:absolute;left:2123;top:-136;width:7966;height:634" coordorigin="2123,-136" coordsize="7966,634" path="m10088,-30r,-11l10083,-63r-38,-52l9983,-136r-7860,l2123,498r7860,l10053,471r33,-56l10088,392r,-422xe" stroked="f">
              <v:path arrowok="t"/>
            </v:shape>
            <v:shape id="_x0000_s3752" style="position:absolute;left:2123;top:-136;width:7966;height:634" coordorigin="2123,-136" coordsize="7966,634" path="m10088,-30r,422l10086,415r-33,56l9994,497r-11,1l2123,498r,-634l9983,-136r62,21l10083,-63r5,33xe" filled="f" strokecolor="#c0504d" strokeweight="2.04pt">
              <v:path arrowok="t"/>
            </v:shape>
            <v:shape id="_x0000_s3751" style="position:absolute;left:1441;top:678;width:682;height:974" coordorigin="1441,678" coordsize="682,974" path="m1782,1019l1441,678r,633l1782,1652r341,-341l2123,678r-341,341xe" fillcolor="#c0504d" stroked="f">
              <v:path arrowok="t"/>
            </v:shape>
            <v:shape id="_x0000_s3750" style="position:absolute;left:1441;top:678;width:682;height:974" coordorigin="1441,678" coordsize="682,974" path="m2123,678r,633l1782,1652,1441,1311r,-633l1782,1019,2123,678xe" filled="f" strokecolor="#c0504d" strokeweight="2.04pt">
              <v:path arrowok="t"/>
            </v:shape>
            <v:shape id="_x0000_s3749" style="position:absolute;left:2123;top:678;width:7966;height:634" coordorigin="2123,678" coordsize="7966,634" path="m10088,783r,-11l10083,750r-38,-52l9983,678r-7860,l2123,1311r7860,l10053,1284r33,-56l10088,1206r,-423xe" stroked="f">
              <v:path arrowok="t"/>
            </v:shape>
            <v:shape id="_x0000_s3748" style="position:absolute;left:2123;top:678;width:7966;height:634" coordorigin="2123,678" coordsize="7966,634" path="m10088,783r,423l10086,1228r-33,56l9994,1311r-11,l2123,1311r,-633l9983,678r62,20l10083,750r5,33xe" filled="f" strokecolor="#c0504d" strokeweight="2.04pt">
              <v:path arrowok="t"/>
            </v:shape>
            <v:shape id="_x0000_s3747" style="position:absolute;left:1441;top:1489;width:682;height:974" coordorigin="1441,1489" coordsize="682,974" path="m1782,1830l1441,1489r,634l1782,2463r341,-340l2123,1489r-341,341xe" fillcolor="#c0504d" stroked="f">
              <v:path arrowok="t"/>
            </v:shape>
            <v:shape id="_x0000_s3746" style="position:absolute;left:1441;top:1489;width:682;height:974" coordorigin="1441,1489" coordsize="682,974" path="m2123,1489r,634l1782,2463,1441,2123r,-634l1782,1830r341,-341xe" filled="f" strokecolor="#c0504d" strokeweight="2.04pt">
              <v:path arrowok="t"/>
            </v:shape>
            <v:shape id="_x0000_s3745" style="position:absolute;left:2123;top:1489;width:7966;height:634" coordorigin="2123,1489" coordsize="7966,634" path="m10088,1595r,-11l10083,1562r-38,-53l9983,1489r-7860,l2123,2123r7860,l10053,2096r33,-56l10088,2017r,-422xe" stroked="f">
              <v:path arrowok="t"/>
            </v:shape>
            <v:shape id="_x0000_s3744" style="position:absolute;left:2123;top:1489;width:7966;height:634" coordorigin="2123,1489" coordsize="7966,634" path="m10088,1595r,422l10086,2040r-33,56l9994,2122r-11,1l2123,2123r,-634l9983,1489r62,20l10083,1562r5,33xe" filled="f" strokecolor="#c0504d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3"/>
          <w:sz w:val="24"/>
          <w:szCs w:val="24"/>
        </w:rPr>
        <w:t>•</w:t>
      </w:r>
      <w:r w:rsidR="00816B7E"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3"/>
          <w:sz w:val="24"/>
          <w:szCs w:val="24"/>
        </w:rPr>
        <w:t>Up</w:t>
      </w:r>
      <w:r w:rsidR="00816B7E">
        <w:rPr>
          <w:rFonts w:ascii="Arial" w:eastAsia="Arial" w:hAnsi="Arial" w:cs="Arial"/>
          <w:spacing w:val="1"/>
          <w:position w:val="-3"/>
          <w:sz w:val="24"/>
          <w:szCs w:val="24"/>
        </w:rPr>
        <w:t>da</w:t>
      </w:r>
      <w:r w:rsidR="00816B7E">
        <w:rPr>
          <w:rFonts w:ascii="Arial" w:eastAsia="Arial" w:hAnsi="Arial" w:cs="Arial"/>
          <w:position w:val="-3"/>
          <w:sz w:val="24"/>
          <w:szCs w:val="24"/>
        </w:rPr>
        <w:t>ti</w:t>
      </w:r>
      <w:r w:rsidR="00816B7E">
        <w:rPr>
          <w:rFonts w:ascii="Arial" w:eastAsia="Arial" w:hAnsi="Arial" w:cs="Arial"/>
          <w:spacing w:val="1"/>
          <w:position w:val="-3"/>
          <w:sz w:val="24"/>
          <w:szCs w:val="24"/>
        </w:rPr>
        <w:t>n</w:t>
      </w:r>
      <w:r w:rsidR="00816B7E">
        <w:rPr>
          <w:rFonts w:ascii="Arial" w:eastAsia="Arial" w:hAnsi="Arial" w:cs="Arial"/>
          <w:position w:val="-3"/>
          <w:sz w:val="24"/>
          <w:szCs w:val="24"/>
        </w:rPr>
        <w:t>g</w:t>
      </w:r>
      <w:r w:rsidR="00816B7E">
        <w:rPr>
          <w:rFonts w:ascii="Arial" w:eastAsia="Arial" w:hAnsi="Arial" w:cs="Arial"/>
          <w:spacing w:val="-3"/>
          <w:position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3"/>
          <w:sz w:val="24"/>
          <w:szCs w:val="24"/>
        </w:rPr>
        <w:t>Re</w:t>
      </w:r>
      <w:r w:rsidR="00816B7E">
        <w:rPr>
          <w:rFonts w:ascii="Arial" w:eastAsia="Arial" w:hAnsi="Arial" w:cs="Arial"/>
          <w:spacing w:val="-1"/>
          <w:position w:val="-3"/>
          <w:sz w:val="24"/>
          <w:szCs w:val="24"/>
        </w:rPr>
        <w:t>q</w:t>
      </w:r>
      <w:r w:rsidR="00816B7E">
        <w:rPr>
          <w:rFonts w:ascii="Arial" w:eastAsia="Arial" w:hAnsi="Arial" w:cs="Arial"/>
          <w:spacing w:val="1"/>
          <w:position w:val="-3"/>
          <w:sz w:val="24"/>
          <w:szCs w:val="24"/>
        </w:rPr>
        <w:t>ue</w:t>
      </w:r>
      <w:r w:rsidR="00816B7E">
        <w:rPr>
          <w:rFonts w:ascii="Arial" w:eastAsia="Arial" w:hAnsi="Arial" w:cs="Arial"/>
          <w:position w:val="-3"/>
          <w:sz w:val="24"/>
          <w:szCs w:val="24"/>
        </w:rPr>
        <w:t>st</w:t>
      </w:r>
      <w:r w:rsidR="00816B7E"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3"/>
          <w:sz w:val="24"/>
          <w:szCs w:val="24"/>
        </w:rPr>
        <w:t>De</w:t>
      </w:r>
      <w:r w:rsidR="00816B7E">
        <w:rPr>
          <w:rFonts w:ascii="Arial" w:eastAsia="Arial" w:hAnsi="Arial" w:cs="Arial"/>
          <w:spacing w:val="1"/>
          <w:position w:val="-3"/>
          <w:sz w:val="24"/>
          <w:szCs w:val="24"/>
        </w:rPr>
        <w:t>ta</w:t>
      </w:r>
      <w:r w:rsidR="00816B7E">
        <w:rPr>
          <w:rFonts w:ascii="Arial" w:eastAsia="Arial" w:hAnsi="Arial" w:cs="Arial"/>
          <w:position w:val="-3"/>
          <w:sz w:val="24"/>
          <w:szCs w:val="24"/>
        </w:rPr>
        <w:t>i</w:t>
      </w:r>
      <w:r w:rsidR="00816B7E">
        <w:rPr>
          <w:rFonts w:ascii="Arial" w:eastAsia="Arial" w:hAnsi="Arial" w:cs="Arial"/>
          <w:spacing w:val="-1"/>
          <w:position w:val="-3"/>
          <w:sz w:val="24"/>
          <w:szCs w:val="24"/>
        </w:rPr>
        <w:t>l</w:t>
      </w:r>
      <w:r w:rsidR="00816B7E">
        <w:rPr>
          <w:rFonts w:ascii="Arial" w:eastAsia="Arial" w:hAnsi="Arial" w:cs="Arial"/>
          <w:position w:val="-3"/>
          <w:sz w:val="24"/>
          <w:szCs w:val="24"/>
        </w:rPr>
        <w:t>s</w:t>
      </w:r>
    </w:p>
    <w:p w14:paraId="3ABC696E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4</w:t>
      </w:r>
    </w:p>
    <w:p w14:paraId="692585BD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5F888943" w14:textId="77777777" w:rsidR="00DD2E91" w:rsidRDefault="00DD2E91">
      <w:pPr>
        <w:spacing w:line="200" w:lineRule="exact"/>
      </w:pPr>
    </w:p>
    <w:p w14:paraId="1406B4DF" w14:textId="77777777" w:rsidR="00DD2E91" w:rsidRDefault="00816B7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3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Ch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e</w:t>
      </w:r>
      <w:r>
        <w:rPr>
          <w:rFonts w:ascii="Arial" w:eastAsia="Arial" w:hAnsi="Arial" w:cs="Arial"/>
          <w:position w:val="-3"/>
          <w:sz w:val="24"/>
          <w:szCs w:val="24"/>
        </w:rPr>
        <w:t>cking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Qua</w:t>
      </w:r>
      <w:r>
        <w:rPr>
          <w:rFonts w:ascii="Arial" w:eastAsia="Arial" w:hAnsi="Arial" w:cs="Arial"/>
          <w:position w:val="-3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>i</w:t>
      </w:r>
      <w:r>
        <w:rPr>
          <w:rFonts w:ascii="Arial" w:eastAsia="Arial" w:hAnsi="Arial" w:cs="Arial"/>
          <w:position w:val="-3"/>
          <w:sz w:val="24"/>
          <w:szCs w:val="24"/>
        </w:rPr>
        <w:t>ty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o</w:t>
      </w:r>
      <w:r>
        <w:rPr>
          <w:rFonts w:ascii="Arial" w:eastAsia="Arial" w:hAnsi="Arial" w:cs="Arial"/>
          <w:position w:val="-3"/>
          <w:sz w:val="24"/>
          <w:szCs w:val="24"/>
        </w:rPr>
        <w:t>f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h</w:t>
      </w:r>
      <w:r>
        <w:rPr>
          <w:rFonts w:ascii="Arial" w:eastAsia="Arial" w:hAnsi="Arial" w:cs="Arial"/>
          <w:position w:val="-3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Re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>q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ue</w:t>
      </w:r>
      <w:r>
        <w:rPr>
          <w:rFonts w:ascii="Arial" w:eastAsia="Arial" w:hAnsi="Arial" w:cs="Arial"/>
          <w:position w:val="-3"/>
          <w:sz w:val="24"/>
          <w:szCs w:val="24"/>
        </w:rPr>
        <w:t>st</w:t>
      </w:r>
    </w:p>
    <w:p w14:paraId="60558735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5</w:t>
      </w:r>
    </w:p>
    <w:p w14:paraId="4C30DEEF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09E55922" w14:textId="77777777" w:rsidR="00DD2E91" w:rsidRDefault="00DD2E91">
      <w:pPr>
        <w:spacing w:line="200" w:lineRule="exact"/>
      </w:pPr>
    </w:p>
    <w:p w14:paraId="3E992CD1" w14:textId="77777777" w:rsidR="00DD2E91" w:rsidRDefault="00816B7E">
      <w:pPr>
        <w:spacing w:before="29" w:line="240" w:lineRule="exact"/>
        <w:ind w:left="15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3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pp</w:t>
      </w:r>
      <w:r>
        <w:rPr>
          <w:rFonts w:ascii="Arial" w:eastAsia="Arial" w:hAnsi="Arial" w:cs="Arial"/>
          <w:position w:val="-3"/>
          <w:sz w:val="24"/>
          <w:szCs w:val="24"/>
        </w:rPr>
        <w:t>ro</w:t>
      </w:r>
      <w:r>
        <w:rPr>
          <w:rFonts w:ascii="Arial" w:eastAsia="Arial" w:hAnsi="Arial" w:cs="Arial"/>
          <w:spacing w:val="-2"/>
          <w:position w:val="-3"/>
          <w:sz w:val="24"/>
          <w:szCs w:val="24"/>
        </w:rPr>
        <w:t>v</w:t>
      </w:r>
      <w:r>
        <w:rPr>
          <w:rFonts w:ascii="Arial" w:eastAsia="Arial" w:hAnsi="Arial" w:cs="Arial"/>
          <w:position w:val="-3"/>
          <w:sz w:val="24"/>
          <w:szCs w:val="24"/>
        </w:rPr>
        <w:t>ing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th</w:t>
      </w:r>
      <w:r>
        <w:rPr>
          <w:rFonts w:ascii="Arial" w:eastAsia="Arial" w:hAnsi="Arial" w:cs="Arial"/>
          <w:position w:val="-3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3"/>
          <w:sz w:val="24"/>
          <w:szCs w:val="24"/>
        </w:rPr>
        <w:t>Re</w:t>
      </w:r>
      <w:r>
        <w:rPr>
          <w:rFonts w:ascii="Arial" w:eastAsia="Arial" w:hAnsi="Arial" w:cs="Arial"/>
          <w:spacing w:val="-1"/>
          <w:position w:val="-3"/>
          <w:sz w:val="24"/>
          <w:szCs w:val="24"/>
        </w:rPr>
        <w:t>q</w:t>
      </w:r>
      <w:r>
        <w:rPr>
          <w:rFonts w:ascii="Arial" w:eastAsia="Arial" w:hAnsi="Arial" w:cs="Arial"/>
          <w:spacing w:val="1"/>
          <w:position w:val="-3"/>
          <w:sz w:val="24"/>
          <w:szCs w:val="24"/>
        </w:rPr>
        <w:t>ue</w:t>
      </w:r>
      <w:r>
        <w:rPr>
          <w:rFonts w:ascii="Arial" w:eastAsia="Arial" w:hAnsi="Arial" w:cs="Arial"/>
          <w:position w:val="-3"/>
          <w:sz w:val="24"/>
          <w:szCs w:val="24"/>
        </w:rPr>
        <w:t>st</w:t>
      </w:r>
    </w:p>
    <w:p w14:paraId="15592200" w14:textId="77777777" w:rsidR="00DD2E91" w:rsidRDefault="00816B7E">
      <w:pPr>
        <w:spacing w:line="200" w:lineRule="exact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FFFF"/>
          <w:position w:val="2"/>
          <w:sz w:val="24"/>
          <w:szCs w:val="24"/>
        </w:rPr>
        <w:t>6</w:t>
      </w:r>
    </w:p>
    <w:p w14:paraId="177A05D6" w14:textId="77777777" w:rsidR="00DD2E91" w:rsidRDefault="00DD2E91">
      <w:pPr>
        <w:spacing w:line="200" w:lineRule="exact"/>
      </w:pPr>
    </w:p>
    <w:p w14:paraId="3F3EA02F" w14:textId="77777777" w:rsidR="00DD2E91" w:rsidRDefault="00DD2E91">
      <w:pPr>
        <w:spacing w:line="200" w:lineRule="exact"/>
      </w:pPr>
    </w:p>
    <w:p w14:paraId="609402D0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293CDA4D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>S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p</w:t>
      </w:r>
      <w:r>
        <w:rPr>
          <w:rFonts w:ascii="Arial" w:eastAsia="Arial" w:hAnsi="Arial" w:cs="Arial"/>
          <w:b/>
          <w:color w:val="1F487C"/>
          <w:sz w:val="36"/>
          <w:szCs w:val="36"/>
        </w:rPr>
        <w:t>e of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the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Docum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nt</w:t>
      </w:r>
    </w:p>
    <w:p w14:paraId="1E8F95AA" w14:textId="77777777" w:rsidR="00DD2E91" w:rsidRDefault="00DD2E91">
      <w:pPr>
        <w:spacing w:before="3" w:line="240" w:lineRule="exact"/>
        <w:rPr>
          <w:sz w:val="24"/>
          <w:szCs w:val="24"/>
        </w:rPr>
      </w:pPr>
    </w:p>
    <w:p w14:paraId="056D5E7F" w14:textId="77777777" w:rsidR="00DD2E91" w:rsidRDefault="00816B7E">
      <w:pPr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cume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ch use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cess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4FCEE968" w14:textId="77777777" w:rsidR="00DD2E91" w:rsidRDefault="00816B7E">
      <w:pPr>
        <w:spacing w:before="1"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4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amish 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j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ct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nd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sers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d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k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4FDD0842" w14:textId="77777777" w:rsidR="00DD2E91" w:rsidRDefault="00DD2E91">
      <w:pPr>
        <w:spacing w:before="1" w:line="120" w:lineRule="exact"/>
        <w:rPr>
          <w:sz w:val="13"/>
          <w:szCs w:val="13"/>
        </w:rPr>
      </w:pPr>
    </w:p>
    <w:p w14:paraId="6D929EC5" w14:textId="77777777" w:rsidR="00DD2E91" w:rsidRDefault="00DD2E91">
      <w:pPr>
        <w:spacing w:line="200" w:lineRule="exact"/>
      </w:pPr>
    </w:p>
    <w:p w14:paraId="2CE1E0C1" w14:textId="77777777" w:rsidR="00DD2E91" w:rsidRDefault="00FE439E">
      <w:pPr>
        <w:spacing w:before="29" w:line="260" w:lineRule="exact"/>
        <w:ind w:left="1421"/>
        <w:rPr>
          <w:rFonts w:ascii="Arial" w:eastAsia="Arial" w:hAnsi="Arial" w:cs="Arial"/>
          <w:sz w:val="24"/>
          <w:szCs w:val="24"/>
        </w:rPr>
      </w:pPr>
      <w:r>
        <w:pict w14:anchorId="4FD83143">
          <v:group id="_x0000_s3739" style="position:absolute;left:0;text-align:left;margin-left:71.05pt;margin-top:-2.5pt;width:433.9pt;height:31.3pt;z-index:-6917;mso-position-horizontal-relative:page" coordorigin="1421,-50" coordsize="8678,626">
            <v:shape id="_x0000_s3742" style="position:absolute;left:1441;top:160;width:8638;height:396" coordorigin="1441,160" coordsize="8638,396" path="m1441,556r8638,l10079,160r-8638,l1441,556xe" filled="f" strokecolor="#c0504d" strokeweight="2.04pt">
              <v:path arrowok="t"/>
            </v:shape>
            <v:shape id="_x0000_s3741" style="position:absolute;left:1873;top:-30;width:6876;height:422" coordorigin="1873,-30" coordsize="6876,422" path="m1873,41r,281l1877,344r10,19l1902,379r19,10l1944,393r6735,l8735,364r14,-42l8749,41r-29,-57l8679,-30r-6735,l1887,-1r-14,42xe" fillcolor="#c0504d" stroked="f">
              <v:path arrowok="t"/>
            </v:shape>
            <v:shape id="_x0000_s3740" style="position:absolute;left:1873;top:-30;width:6876;height:422" coordorigin="1873,-30" coordsize="6876,422" path="m1873,41r29,-57l1944,-30r6735,l8736,-1r13,42l8749,322r-29,57l8679,393r-6735,l1887,363r-14,-41l1873,41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B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sic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on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ep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ts</w:t>
      </w:r>
      <w:r w:rsidR="00816B7E">
        <w:rPr>
          <w:rFonts w:ascii="Arial" w:eastAsia="Arial" w:hAnsi="Arial" w:cs="Arial"/>
          <w:color w:val="FFFFFF"/>
          <w:spacing w:val="-4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P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st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l/Rural</w:t>
      </w:r>
      <w:r w:rsidR="00816B7E">
        <w:rPr>
          <w:rFonts w:ascii="Arial" w:eastAsia="Arial" w:hAnsi="Arial" w:cs="Arial"/>
          <w:color w:val="FFFFFF"/>
          <w:spacing w:val="-4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P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st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spacing w:val="2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u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ra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ce</w:t>
      </w:r>
    </w:p>
    <w:p w14:paraId="7078293F" w14:textId="77777777" w:rsidR="00DD2E91" w:rsidRDefault="00DD2E91">
      <w:pPr>
        <w:spacing w:line="160" w:lineRule="exact"/>
        <w:rPr>
          <w:sz w:val="17"/>
          <w:szCs w:val="17"/>
        </w:rPr>
      </w:pPr>
    </w:p>
    <w:p w14:paraId="4CD34D9F" w14:textId="77777777" w:rsidR="00DD2E91" w:rsidRDefault="00DD2E91">
      <w:pPr>
        <w:spacing w:line="200" w:lineRule="exact"/>
      </w:pPr>
    </w:p>
    <w:p w14:paraId="6155B0CA" w14:textId="77777777" w:rsidR="00DD2E91" w:rsidRDefault="00FE439E">
      <w:pPr>
        <w:spacing w:before="29" w:line="260" w:lineRule="exact"/>
        <w:ind w:left="1421"/>
        <w:rPr>
          <w:rFonts w:ascii="Arial" w:eastAsia="Arial" w:hAnsi="Arial" w:cs="Arial"/>
          <w:sz w:val="24"/>
          <w:szCs w:val="24"/>
        </w:rPr>
      </w:pPr>
      <w:r>
        <w:pict w14:anchorId="33E6C962">
          <v:group id="_x0000_s3735" style="position:absolute;left:0;text-align:left;margin-left:71.05pt;margin-top:-2.45pt;width:433.9pt;height:31.2pt;z-index:-6916;mso-position-horizontal-relative:page" coordorigin="1421,-49" coordsize="8678,624">
            <v:shape id="_x0000_s3738" style="position:absolute;left:1441;top:159;width:8638;height:396" coordorigin="1441,159" coordsize="8638,396" path="m1441,555r8638,l10079,159r-8638,l1441,555xe" filled="f" strokecolor="#9bba58" strokeweight="2.04pt">
              <v:path arrowok="t"/>
            </v:shape>
            <v:shape id="_x0000_s3737" style="position:absolute;left:1873;top:-28;width:6876;height:420" coordorigin="1873,-28" coordsize="6876,420" path="m1873,42r,280l1876,343r10,20l1902,378r19,10l1943,392r6736,l8735,363r14,-41l8749,42r-28,-56l8679,-28r-6736,l1887,r-14,42xe" fillcolor="#9bba58" stroked="f">
              <v:path arrowok="t"/>
            </v:shape>
            <v:shape id="_x0000_s3736" style="position:absolute;left:1873;top:-28;width:6876;height:420" coordorigin="1873,-28" coordsize="6876,420" path="m1873,42r29,-57l1943,-28r6736,l8736,1r13,41l8749,322r-29,57l8679,392r-6736,l1886,363r-13,-41l1873,42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B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sic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k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no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>w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g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 xml:space="preserve"> 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ompu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rs</w:t>
      </w:r>
    </w:p>
    <w:p w14:paraId="2F6C2208" w14:textId="77777777" w:rsidR="00DD2E91" w:rsidRDefault="00DD2E91">
      <w:pPr>
        <w:spacing w:before="7" w:line="140" w:lineRule="exact"/>
        <w:rPr>
          <w:sz w:val="15"/>
          <w:szCs w:val="15"/>
        </w:rPr>
      </w:pPr>
    </w:p>
    <w:p w14:paraId="62624EEB" w14:textId="77777777" w:rsidR="00DD2E91" w:rsidRDefault="00DD2E91">
      <w:pPr>
        <w:spacing w:line="200" w:lineRule="exact"/>
      </w:pPr>
    </w:p>
    <w:p w14:paraId="707A682E" w14:textId="77777777" w:rsidR="00DD2E91" w:rsidRDefault="00FE439E">
      <w:pPr>
        <w:spacing w:before="29" w:line="260" w:lineRule="exact"/>
        <w:ind w:left="1420"/>
        <w:rPr>
          <w:rFonts w:ascii="Arial" w:eastAsia="Arial" w:hAnsi="Arial" w:cs="Arial"/>
          <w:sz w:val="24"/>
          <w:szCs w:val="24"/>
        </w:rPr>
      </w:pPr>
      <w:r>
        <w:pict w14:anchorId="37C8799D">
          <v:group id="_x0000_s3731" style="position:absolute;left:0;text-align:left;margin-left:71.05pt;margin-top:-1.8pt;width:433.9pt;height:29.9pt;z-index:-6915;mso-position-horizontal-relative:page" coordorigin="1421,-36" coordsize="8678,598">
            <v:shape id="_x0000_s3734" style="position:absolute;left:1441;top:145;width:8638;height:396" coordorigin="1441,145" coordsize="8638,396" path="m1441,541r8638,l10079,145r-8638,l1441,541xe" filled="f" strokecolor="#8063a1" strokeweight="2.04pt">
              <v:path arrowok="t"/>
            </v:shape>
            <v:shape id="_x0000_s3733" style="position:absolute;left:1873;top:-15;width:6876;height:394" coordorigin="1873,-15" coordsize="6876,394" path="m1873,50r,263l1875,327r8,20l1898,364r19,10l1939,378r6745,l8745,335r4,-22l8749,50r-43,-62l8684,-15r-6745,l1877,28r-4,22xe" fillcolor="#8063a1" stroked="f">
              <v:path arrowok="t"/>
            </v:shape>
            <v:shape id="_x0000_s3732" style="position:absolute;left:1873;top:-15;width:6876;height:394" coordorigin="1873,-15" coordsize="6876,394" path="m1873,50r31,-55l1939,-15r6745,l8739,15r10,35l8749,313r-31,55l8684,378r-6745,l1883,347r-10,-34l1873,50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B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sic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k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no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>w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g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 xml:space="preserve"> 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mo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ing</w:t>
      </w:r>
      <w:r w:rsidR="00816B7E">
        <w:rPr>
          <w:rFonts w:ascii="Arial" w:eastAsia="Arial" w:hAnsi="Arial" w:cs="Arial"/>
          <w:color w:val="FFFFFF"/>
          <w:spacing w:val="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h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ro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u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g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h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app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ti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scre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en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</w:t>
      </w:r>
    </w:p>
    <w:p w14:paraId="22FBB29C" w14:textId="77777777" w:rsidR="00DD2E91" w:rsidRDefault="00DD2E91">
      <w:pPr>
        <w:spacing w:before="9" w:line="120" w:lineRule="exact"/>
        <w:rPr>
          <w:sz w:val="13"/>
          <w:szCs w:val="13"/>
        </w:rPr>
      </w:pPr>
    </w:p>
    <w:p w14:paraId="2CFFD4ED" w14:textId="77777777" w:rsidR="00DD2E91" w:rsidRDefault="00DD2E91">
      <w:pPr>
        <w:spacing w:line="200" w:lineRule="exact"/>
      </w:pPr>
    </w:p>
    <w:p w14:paraId="6D986229" w14:textId="77777777" w:rsidR="00DD2E91" w:rsidRDefault="00DD2E91">
      <w:pPr>
        <w:spacing w:line="200" w:lineRule="exact"/>
      </w:pPr>
    </w:p>
    <w:p w14:paraId="09FAA57A" w14:textId="77777777" w:rsidR="00DD2E91" w:rsidRDefault="00DD2E91">
      <w:pPr>
        <w:spacing w:line="200" w:lineRule="exact"/>
      </w:pPr>
    </w:p>
    <w:p w14:paraId="6FAAE00E" w14:textId="77777777" w:rsidR="00DD2E91" w:rsidRDefault="00DD2E91">
      <w:pPr>
        <w:spacing w:line="200" w:lineRule="exact"/>
      </w:pPr>
    </w:p>
    <w:p w14:paraId="096275C5" w14:textId="77777777" w:rsidR="00DD2E91" w:rsidRDefault="00DD2E91">
      <w:pPr>
        <w:spacing w:line="200" w:lineRule="exact"/>
      </w:pPr>
    </w:p>
    <w:p w14:paraId="214CC3A3" w14:textId="77777777" w:rsidR="00DD2E91" w:rsidRDefault="00DD2E91">
      <w:pPr>
        <w:spacing w:line="200" w:lineRule="exact"/>
      </w:pPr>
    </w:p>
    <w:p w14:paraId="18F9F91E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pgSz w:w="12240" w:h="15840"/>
          <w:pgMar w:top="72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</w:t>
      </w:r>
    </w:p>
    <w:p w14:paraId="48D6B084" w14:textId="77777777" w:rsidR="00DD2E91" w:rsidRDefault="00FE439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20EE3AAD">
          <v:group id="_x0000_s3719" style="position:absolute;left:0;text-align:left;margin-left:23.95pt;margin-top:23.7pt;width:566.95pt;height:744.7pt;z-index:-6914;mso-position-horizontal-relative:page;mso-position-vertical-relative:page" coordorigin="479,474" coordsize="11339,14894">
            <v:shape id="_x0000_s373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72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72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727" style="position:absolute;left:490;top:485;width:11263;height:0" coordorigin="490,485" coordsize="11263,0" path="m490,485r11263,e" filled="f" strokecolor="gray" strokeweight=".58pt">
              <v:path arrowok="t"/>
            </v:shape>
            <v:shape id="_x0000_s3726" style="position:absolute;left:485;top:480;width:0;height:14882" coordorigin="485,480" coordsize="0,14882" path="m485,480r,14882e" filled="f" strokecolor="gray" strokeweight=".58pt">
              <v:path arrowok="t"/>
            </v:shape>
            <v:shape id="_x0000_s372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72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72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722" type="#_x0000_t75" style="position:absolute;left:792;top:605;width:1068;height:562">
              <v:imagedata r:id="rId9" o:title=""/>
            </v:shape>
            <v:shape id="_x0000_s372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72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6F3E8FC4" w14:textId="77777777" w:rsidR="00DD2E91" w:rsidRDefault="00DD2E91">
      <w:pPr>
        <w:spacing w:line="200" w:lineRule="exact"/>
      </w:pPr>
    </w:p>
    <w:p w14:paraId="4E1E4DE9" w14:textId="77777777" w:rsidR="00DD2E91" w:rsidRDefault="00DD2E91">
      <w:pPr>
        <w:spacing w:line="200" w:lineRule="exact"/>
      </w:pPr>
    </w:p>
    <w:p w14:paraId="7B9FB949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399416F6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5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z w:val="36"/>
          <w:szCs w:val="36"/>
        </w:rPr>
        <w:t>d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z w:val="36"/>
          <w:szCs w:val="36"/>
        </w:rPr>
        <w:t>en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sz w:val="36"/>
          <w:szCs w:val="36"/>
        </w:rPr>
        <w:t>e</w:t>
      </w:r>
    </w:p>
    <w:p w14:paraId="0141B583" w14:textId="77777777" w:rsidR="00DD2E91" w:rsidRDefault="00DD2E91">
      <w:pPr>
        <w:spacing w:before="5" w:line="240" w:lineRule="exact"/>
        <w:rPr>
          <w:sz w:val="24"/>
          <w:szCs w:val="24"/>
        </w:rPr>
      </w:pPr>
    </w:p>
    <w:p w14:paraId="50DD0368" w14:textId="77777777" w:rsidR="00DD2E91" w:rsidRDefault="00816B7E">
      <w:pPr>
        <w:spacing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cume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l be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d by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at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di</w:t>
      </w:r>
      <w:r>
        <w:rPr>
          <w:rFonts w:ascii="Arial" w:eastAsia="Arial" w:hAnsi="Arial" w:cs="Arial"/>
          <w:position w:val="-1"/>
          <w:sz w:val="22"/>
          <w:szCs w:val="22"/>
        </w:rPr>
        <w:t>a Pos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49D89C0D" w14:textId="77777777" w:rsidR="00DD2E91" w:rsidRDefault="00DD2E91">
      <w:pPr>
        <w:spacing w:before="9" w:line="180" w:lineRule="exact"/>
        <w:rPr>
          <w:sz w:val="19"/>
          <w:szCs w:val="19"/>
        </w:rPr>
      </w:pPr>
    </w:p>
    <w:p w14:paraId="15E779EA" w14:textId="77777777" w:rsidR="00DD2E91" w:rsidRDefault="00DD2E91">
      <w:pPr>
        <w:spacing w:line="200" w:lineRule="exact"/>
      </w:pPr>
    </w:p>
    <w:p w14:paraId="6C3CBBA7" w14:textId="77777777" w:rsidR="00DD2E91" w:rsidRDefault="00DD2E91">
      <w:pPr>
        <w:spacing w:line="200" w:lineRule="exact"/>
      </w:pPr>
    </w:p>
    <w:p w14:paraId="70F7F7F7" w14:textId="77777777" w:rsidR="00DD2E91" w:rsidRDefault="00816B7E">
      <w:pPr>
        <w:spacing w:before="54" w:line="240" w:lineRule="exact"/>
        <w:ind w:left="1764" w:right="104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color w:val="FFFFFF"/>
          <w:sz w:val="24"/>
          <w:szCs w:val="24"/>
        </w:rPr>
        <w:t>Ind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exer</w:t>
      </w:r>
      <w:r>
        <w:rPr>
          <w:rFonts w:ascii="Arial" w:eastAsia="Arial" w:hAnsi="Arial" w:cs="Arial"/>
          <w:color w:val="FFFFFF"/>
          <w:sz w:val="24"/>
          <w:szCs w:val="24"/>
        </w:rPr>
        <w:t>:</w:t>
      </w:r>
      <w:r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P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icer</w:t>
      </w:r>
      <w:r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 xml:space="preserve"> ta</w:t>
      </w:r>
      <w:r>
        <w:rPr>
          <w:rFonts w:ascii="Arial" w:eastAsia="Arial" w:hAnsi="Arial" w:cs="Arial"/>
          <w:color w:val="FFFFFF"/>
          <w:sz w:val="24"/>
          <w:szCs w:val="24"/>
        </w:rPr>
        <w:t>k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a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FFFFFF"/>
          <w:sz w:val="24"/>
          <w:szCs w:val="24"/>
        </w:rPr>
        <w:t>ice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q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ue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rom</w:t>
      </w:r>
      <w:r>
        <w:rPr>
          <w:rFonts w:ascii="Arial" w:eastAsia="Arial" w:hAnsi="Arial" w:cs="Arial"/>
          <w:color w:val="FFFFFF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c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ome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r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an</w:t>
      </w:r>
      <w:r>
        <w:rPr>
          <w:rFonts w:ascii="Arial" w:eastAsia="Arial" w:hAnsi="Arial" w:cs="Arial"/>
          <w:color w:val="FFFFFF"/>
          <w:sz w:val="24"/>
          <w:szCs w:val="24"/>
        </w:rPr>
        <w:t>d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FFFFFF"/>
          <w:sz w:val="24"/>
          <w:szCs w:val="24"/>
        </w:rPr>
        <w:t>ist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rs/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nde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x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it in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 xml:space="preserve"> th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y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em</w:t>
      </w:r>
      <w:r>
        <w:rPr>
          <w:rFonts w:ascii="Arial" w:eastAsia="Arial" w:hAnsi="Arial" w:cs="Arial"/>
          <w:color w:val="FFFFFF"/>
          <w:sz w:val="24"/>
          <w:szCs w:val="24"/>
        </w:rPr>
        <w:t>.</w:t>
      </w:r>
    </w:p>
    <w:p w14:paraId="73F0BA22" w14:textId="77777777" w:rsidR="00DD2E91" w:rsidRDefault="00DD2E91">
      <w:pPr>
        <w:spacing w:line="200" w:lineRule="exact"/>
      </w:pPr>
    </w:p>
    <w:p w14:paraId="7521B0D8" w14:textId="77777777" w:rsidR="00DD2E91" w:rsidRDefault="00DD2E91">
      <w:pPr>
        <w:spacing w:before="13" w:line="220" w:lineRule="exact"/>
        <w:rPr>
          <w:sz w:val="22"/>
          <w:szCs w:val="22"/>
        </w:rPr>
      </w:pPr>
    </w:p>
    <w:p w14:paraId="288A5079" w14:textId="77777777" w:rsidR="00DD2E91" w:rsidRDefault="00816B7E">
      <w:pPr>
        <w:spacing w:before="29"/>
        <w:ind w:left="22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ata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En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ry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Oper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or</w:t>
      </w:r>
      <w:r>
        <w:rPr>
          <w:rFonts w:ascii="Arial" w:eastAsia="Arial" w:hAnsi="Arial" w:cs="Arial"/>
          <w:color w:val="FFFFFF"/>
          <w:sz w:val="24"/>
          <w:szCs w:val="24"/>
        </w:rPr>
        <w:t>: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P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stal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FFFFFF"/>
          <w:sz w:val="24"/>
          <w:szCs w:val="24"/>
        </w:rPr>
        <w:t>er</w:t>
      </w:r>
      <w:r>
        <w:rPr>
          <w:rFonts w:ascii="Arial" w:eastAsia="Arial" w:hAnsi="Arial" w:cs="Arial"/>
          <w:color w:val="FFFFFF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FFFFFF"/>
          <w:sz w:val="24"/>
          <w:szCs w:val="24"/>
        </w:rPr>
        <w:t>ho</w:t>
      </w:r>
      <w:r>
        <w:rPr>
          <w:rFonts w:ascii="Arial" w:eastAsia="Arial" w:hAnsi="Arial" w:cs="Arial"/>
          <w:color w:val="FFFFFF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records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FFFFFF"/>
          <w:sz w:val="24"/>
          <w:szCs w:val="24"/>
        </w:rPr>
        <w:t>ails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of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</w:p>
    <w:p w14:paraId="5D3DEB20" w14:textId="77777777" w:rsidR="00DD2E91" w:rsidRDefault="00816B7E">
      <w:pPr>
        <w:spacing w:line="240" w:lineRule="exact"/>
        <w:ind w:left="22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q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ue</w:t>
      </w:r>
      <w:r>
        <w:rPr>
          <w:rFonts w:ascii="Arial" w:eastAsia="Arial" w:hAnsi="Arial" w:cs="Arial"/>
          <w:color w:val="FFFFFF"/>
          <w:sz w:val="24"/>
          <w:szCs w:val="24"/>
        </w:rPr>
        <w:t>sts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ead</w:t>
      </w:r>
      <w:r>
        <w:rPr>
          <w:rFonts w:ascii="Arial" w:eastAsia="Arial" w:hAnsi="Arial" w:cs="Arial"/>
          <w:color w:val="FFFFFF"/>
          <w:sz w:val="24"/>
          <w:szCs w:val="24"/>
        </w:rPr>
        <w:t>y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FFFFFF"/>
          <w:sz w:val="24"/>
          <w:szCs w:val="24"/>
        </w:rPr>
        <w:t>ist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FFFFFF"/>
          <w:sz w:val="24"/>
          <w:szCs w:val="24"/>
        </w:rPr>
        <w:t>/i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nde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x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d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in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y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em</w:t>
      </w:r>
      <w:r>
        <w:rPr>
          <w:rFonts w:ascii="Arial" w:eastAsia="Arial" w:hAnsi="Arial" w:cs="Arial"/>
          <w:color w:val="FFFFFF"/>
          <w:sz w:val="24"/>
          <w:szCs w:val="24"/>
        </w:rPr>
        <w:t>.</w:t>
      </w:r>
    </w:p>
    <w:p w14:paraId="2B721B2B" w14:textId="77777777" w:rsidR="00DD2E91" w:rsidRDefault="00DD2E91">
      <w:pPr>
        <w:spacing w:line="200" w:lineRule="exact"/>
      </w:pPr>
    </w:p>
    <w:p w14:paraId="538913B7" w14:textId="77777777" w:rsidR="00DD2E91" w:rsidRDefault="00DD2E91">
      <w:pPr>
        <w:spacing w:before="17" w:line="220" w:lineRule="exact"/>
        <w:rPr>
          <w:sz w:val="22"/>
          <w:szCs w:val="22"/>
        </w:rPr>
      </w:pPr>
    </w:p>
    <w:p w14:paraId="4CC63E2E" w14:textId="77777777" w:rsidR="00DD2E91" w:rsidRDefault="00816B7E">
      <w:pPr>
        <w:spacing w:before="29"/>
        <w:ind w:left="23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color w:val="FFFFFF"/>
          <w:sz w:val="24"/>
          <w:szCs w:val="24"/>
        </w:rPr>
        <w:t>Qu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l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ty C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ecker</w:t>
      </w:r>
      <w:r>
        <w:rPr>
          <w:rFonts w:ascii="Arial" w:eastAsia="Arial" w:hAnsi="Arial" w:cs="Arial"/>
          <w:color w:val="FFFFFF"/>
          <w:sz w:val="24"/>
          <w:szCs w:val="24"/>
        </w:rPr>
        <w:t>:</w:t>
      </w:r>
      <w:r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P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icer</w:t>
      </w:r>
      <w:r>
        <w:rPr>
          <w:rFonts w:ascii="Arial" w:eastAsia="Arial" w:hAnsi="Arial" w:cs="Arial"/>
          <w:color w:val="FFFFFF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ies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en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red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in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ma</w:t>
      </w:r>
      <w:r>
        <w:rPr>
          <w:rFonts w:ascii="Arial" w:eastAsia="Arial" w:hAnsi="Arial" w:cs="Arial"/>
          <w:color w:val="FFFFFF"/>
          <w:sz w:val="24"/>
          <w:szCs w:val="24"/>
        </w:rPr>
        <w:t>ti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n</w:t>
      </w:r>
    </w:p>
    <w:p w14:paraId="6C4C375C" w14:textId="77777777" w:rsidR="00DD2E91" w:rsidRDefault="00FE439E">
      <w:pPr>
        <w:spacing w:line="240" w:lineRule="exact"/>
        <w:ind w:left="2380"/>
        <w:rPr>
          <w:rFonts w:ascii="Arial" w:eastAsia="Arial" w:hAnsi="Arial" w:cs="Arial"/>
          <w:sz w:val="24"/>
          <w:szCs w:val="24"/>
        </w:rPr>
      </w:pPr>
      <w:commentRangeStart w:id="1"/>
      <w:r>
        <w:pict w14:anchorId="6E4DD2FD">
          <v:group id="_x0000_s3691" style="position:absolute;left:0;text-align:left;margin-left:75.5pt;margin-top:149.25pt;width:440.25pt;height:251.8pt;z-index:-6913;mso-position-horizontal-relative:page;mso-position-vertical-relative:page" coordorigin="1510,2985" coordsize="8805,5036">
            <v:shape id="_x0000_s3718" style="position:absolute;left:1519;top:2995;width:1063;height:5016" coordorigin="1519,2995" coordsize="1063,5016" path="m1715,3231r175,223l2044,3688r134,243l2291,4181r93,257l2456,4700r51,265l2538,5234r10,269l2538,5773r-31,268l2456,6307r-72,261l2291,6825r-113,251l2044,7318r-154,234l1715,7775r-196,212l1543,8011r198,-214l1917,7572r156,-236l2208,7091r115,-253l2416,6579r73,-265l2541,6046r31,-271l2582,5503r-10,-272l2541,4960r-52,-268l2416,4428r-93,-260l2208,3916,2073,3671,1917,3435,1741,3209,1543,2995r-24,24l1715,3231xe" fillcolor="#c8c8c8" stroked="f">
              <v:path arrowok="t"/>
            </v:shape>
            <v:shape id="_x0000_s3717" style="position:absolute;left:1519;top:2995;width:1063;height:5016" coordorigin="1519,2995" coordsize="1063,5016" path="m1543,2995r198,214l1917,3435r156,236l2208,3916r115,252l2416,4428r73,264l2541,4960r31,271l2582,5503r-10,272l2541,6046r-52,268l2416,6579r-93,259l2208,7091r-135,245l1917,7572r-176,225l1543,8011r-24,-24l1715,7775r175,-223l2044,7318r134,-242l2291,6825r93,-257l2456,6307r51,-266l2538,5773r10,-270l2538,5234r-31,-269l2456,4700r-72,-262l2291,4181,2178,3931,2044,3688,1890,3454,1715,3231,1519,3019r24,-24xe" filled="f" strokecolor="#c00000" strokeweight=".96pt">
              <v:path arrowok="t"/>
            </v:shape>
            <v:shape id="_x0000_s3716" style="position:absolute;left:1942;top:3199;width:8364;height:660" coordorigin="1942,3199" coordsize="8364,660" path="m1942,3859r8364,l10306,3199r-8364,l1942,3859xe" fillcolor="#6f2f9f" stroked="f">
              <v:path arrowok="t"/>
            </v:shape>
            <v:shape id="_x0000_s3715" style="position:absolute;left:1942;top:3199;width:8364;height:660" coordorigin="1942,3199" coordsize="8364,660" path="m1942,3859r8364,l10306,3199r-8364,l1942,3859xe" filled="f" strokecolor="#6f2f9f" strokeweight=".96pt">
              <v:path arrowok="t"/>
            </v:shape>
            <v:shape id="_x0000_s3714" style="position:absolute;left:1529;top:3118;width:823;height:823" coordorigin="1529,3118" coordsize="823,823" path="m1529,3529r1,34l1534,3596r7,32l1550,3659r11,30l1575,3718r15,28l1608,3772r20,25l1649,3820r24,22l1697,3861r27,18l1751,3895r29,13l1810,3920r31,9l1874,3935r33,4l1940,3941r34,-2l2007,3935r32,-6l2071,3920r30,-12l2130,3895r27,-16l2184,3861r24,-19l2231,3820r22,-23l2273,3772r17,-26l2306,3718r14,-29l2331,3659r9,-31l2347,3596r4,-33l2352,3529r-1,-34l2347,3462r-7,-32l2331,3399r-11,-30l2306,3340r-16,-28l2273,3286r-20,-25l2231,3238r-23,-21l2184,3197r-27,-18l2130,3164r-29,-14l2071,3139r-32,-9l2007,3123r-33,-4l1940,3118r-33,1l1874,3123r-33,7l1810,3139r-30,11l1751,3164r-27,15l1697,3197r-24,20l1649,3238r-21,23l1608,3286r-18,26l1575,3340r-14,29l1550,3399r-9,31l1534,3462r-4,33l1529,3529xe" stroked="f">
              <v:path arrowok="t"/>
            </v:shape>
            <v:shape id="_x0000_s3713" style="position:absolute;left:1529;top:3118;width:823;height:823" coordorigin="1529,3118" coordsize="823,823" path="m1529,3529r1,-34l1534,3462r7,-32l1550,3399r11,-30l1575,3340r15,-28l1608,3286r20,-25l1649,3238r24,-21l1697,3197r27,-18l1751,3164r29,-14l1810,3139r31,-9l1874,3123r33,-4l1940,3118r34,1l2007,3123r32,7l2071,3139r30,11l2130,3164r27,15l2184,3197r24,20l2231,3238r22,23l2273,3286r17,26l2306,3340r14,29l2331,3399r9,31l2347,3462r4,33l2352,3529r-1,34l2347,3596r-7,32l2331,3659r-11,30l2306,3718r-16,28l2273,3772r-20,25l2231,3820r-23,22l2184,3861r-27,18l2130,3895r-29,13l2071,3920r-32,9l2007,3935r-33,4l1940,3941r-33,-2l1874,3935r-33,-6l1810,3920r-30,-12l1751,3895r-27,-16l1697,3861r-24,-19l1649,3820r-21,-23l1608,3772r-18,-26l1575,3718r-14,-29l1550,3659r-9,-31l1534,3596r-4,-33l1529,3529xe" filled="f" strokecolor="#6f2f9f" strokeweight=".96pt">
              <v:path arrowok="t"/>
            </v:shape>
            <v:shape id="_x0000_s3712" style="position:absolute;left:2412;top:4188;width:7894;height:658" coordorigin="2412,4188" coordsize="7894,658" path="m2412,4846r7894,l10306,4188r-7894,l2412,4846xe" fillcolor="#ffc000" stroked="f">
              <v:path arrowok="t"/>
            </v:shape>
            <v:shape id="_x0000_s3711" style="position:absolute;left:2412;top:4188;width:7894;height:658" coordorigin="2412,4188" coordsize="7894,658" path="m2412,4846r7894,l10306,4188r-7894,l2412,4846xe" filled="f" strokecolor="white" strokeweight=".96pt">
              <v:path arrowok="t"/>
            </v:shape>
            <v:shape id="_x0000_s3710" style="position:absolute;left:2002;top:4104;width:823;height:823" coordorigin="2002,4104" coordsize="823,823" path="m2002,4516r1,33l2007,4582r7,33l2023,4646r11,30l2048,4705r15,27l2081,4759r20,24l2122,4807r23,21l2170,4848r26,18l2224,4881r29,14l2283,4906r31,9l2346,4922r33,4l2413,4927r34,-1l2480,4922r32,-7l2543,4906r30,-11l2602,4881r28,-15l2656,4848r25,-20l2704,4807r22,-24l2745,4759r18,-27l2779,4705r13,-29l2804,4646r9,-31l2819,4582r4,-33l2825,4516r-2,-34l2819,4449r-6,-32l2804,4385r-12,-30l2779,4326r-16,-27l2745,4272r-19,-24l2704,4225r-23,-22l2656,4183r-26,-17l2602,4150r-29,-14l2543,4125r-31,-9l2480,4109r-33,-4l2413,4104r-34,1l2346,4109r-32,7l2283,4125r-30,11l2224,4150r-28,16l2170,4183r-25,20l2122,4225r-21,23l2081,4272r-18,27l2048,4326r-14,29l2023,4385r-9,32l2007,4449r-4,33l2002,4516xe" stroked="f">
              <v:path arrowok="t"/>
            </v:shape>
            <v:shape id="_x0000_s3709" style="position:absolute;left:2002;top:4104;width:823;height:823" coordorigin="2002,4104" coordsize="823,823" path="m2002,4516r1,-34l2007,4449r7,-32l2023,4385r11,-30l2048,4326r15,-27l2081,4272r20,-24l2122,4225r23,-22l2170,4183r26,-17l2224,4150r29,-14l2283,4125r31,-9l2346,4109r33,-4l2413,4104r34,1l2480,4109r32,7l2543,4125r30,11l2602,4150r28,16l2656,4183r25,20l2704,4225r22,23l2745,4272r18,27l2779,4326r13,29l2804,4385r9,32l2819,4449r4,33l2825,4516r-2,33l2819,4582r-6,33l2804,4646r-12,30l2779,4705r-16,27l2745,4759r-19,24l2704,4807r-23,21l2656,4848r-26,18l2602,4881r-29,14l2543,4906r-31,9l2480,4922r-33,4l2413,4927r-34,-1l2346,4922r-32,-7l2283,4906r-30,-11l2224,4881r-28,-15l2170,4848r-25,-20l2122,4807r-21,-24l2081,4759r-18,-27l2048,4705r-14,-29l2023,4646r-9,-31l2007,4582r-4,-33l2002,4516xe" filled="f" strokecolor="#ffc000" strokeweight=".96pt">
              <v:path arrowok="t"/>
            </v:shape>
            <v:shape id="_x0000_s3708" style="position:absolute;left:2558;top:5174;width:7747;height:658" coordorigin="2558,5174" coordsize="7747,658" path="m2558,5832r7748,l10306,5174r-7748,l2558,5832xe" fillcolor="#00afef" stroked="f">
              <v:path arrowok="t"/>
            </v:shape>
            <v:shape id="_x0000_s3707" style="position:absolute;left:2558;top:5174;width:7747;height:658" coordorigin="2558,5174" coordsize="7747,658" path="m2558,5832r7748,l10306,5174r-7748,l2558,5832xe" filled="f" strokecolor="white" strokeweight=".96pt">
              <v:path arrowok="t"/>
            </v:shape>
            <v:shape id="_x0000_s3706" style="position:absolute;left:2146;top:5093;width:823;height:823" coordorigin="2146,5093" coordsize="823,823" path="m2146,5504r1,34l2151,5571r7,32l2167,5635r11,30l2192,5694r15,27l2225,5748r20,24l2266,5795r23,22l2314,5837r26,17l2368,5870r29,14l2427,5895r31,9l2490,5911r33,4l2557,5916r34,-1l2624,5911r32,-7l2687,5895r30,-11l2746,5870r28,-16l2800,5837r25,-20l2848,5795r22,-23l2889,5748r18,-27l2923,5694r13,-29l2948,5635r9,-32l2963,5571r4,-33l2969,5504r-2,-33l2963,5438r-6,-33l2948,5374r-12,-30l2923,5315r-16,-27l2889,5261r-19,-24l2848,5213r-23,-21l2800,5172r-26,-18l2746,5139r-29,-14l2687,5114r-31,-9l2624,5098r-33,-4l2557,5093r-34,1l2490,5098r-32,7l2427,5114r-30,11l2368,5139r-28,15l2314,5172r-25,20l2266,5213r-21,24l2225,5261r-18,27l2192,5315r-14,29l2167,5374r-9,31l2151,5438r-4,33l2146,5504xe" stroked="f">
              <v:path arrowok="t"/>
            </v:shape>
            <v:shape id="_x0000_s3705" style="position:absolute;left:2146;top:5093;width:823;height:823" coordorigin="2146,5093" coordsize="823,823" path="m2146,5504r1,-33l2151,5438r7,-33l2167,5374r11,-30l2192,5315r15,-27l2225,5261r20,-24l2266,5213r23,-21l2314,5172r26,-18l2368,5139r29,-14l2427,5114r31,-9l2490,5098r33,-4l2557,5093r34,1l2624,5098r32,7l2687,5114r30,11l2746,5139r28,15l2800,5172r25,20l2848,5213r22,24l2889,5261r18,27l2923,5315r13,29l2948,5374r9,31l2963,5438r4,33l2969,5504r-2,34l2963,5571r-6,32l2948,5635r-12,30l2923,5694r-16,27l2889,5748r-19,24l2848,5795r-23,22l2800,5837r-26,17l2746,5870r-29,14l2687,5895r-31,9l2624,5911r-33,4l2557,5916r-34,-1l2490,5911r-32,-7l2427,5895r-30,-11l2368,5870r-28,-16l2314,5837r-25,-20l2266,5795r-21,-23l2225,5748r-18,-27l2192,5694r-14,-29l2167,5635r-9,-32l2151,5571r-4,-33l2146,5504xe" filled="f" strokecolor="#00afef" strokeweight=".96pt">
              <v:path arrowok="t"/>
            </v:shape>
            <v:shape id="_x0000_s3704" style="position:absolute;left:2412;top:6161;width:7894;height:660" coordorigin="2412,6161" coordsize="7894,660" path="m2412,6821r7894,l10306,6161r-7894,l2412,6821xe" fillcolor="#c55a11" stroked="f">
              <v:path arrowok="t"/>
            </v:shape>
            <v:shape id="_x0000_s3703" style="position:absolute;left:2412;top:6161;width:7894;height:660" coordorigin="2412,6161" coordsize="7894,660" path="m2412,6821r7894,l10306,6161r-7894,l2412,6821xe" filled="f" strokecolor="white" strokeweight=".96pt">
              <v:path arrowok="t"/>
            </v:shape>
            <v:shape id="_x0000_s3702" style="position:absolute;left:2002;top:6079;width:823;height:823" coordorigin="2002,6079" coordsize="823,823" path="m2002,6491r1,34l2007,6558r7,32l2023,6621r11,30l2048,6680r15,28l2081,6734r20,25l2122,6782r23,21l2170,6823r26,18l2224,6856r29,14l2283,6881r31,9l2346,6897r33,4l2413,6902r34,-1l2480,6897r32,-7l2543,6881r30,-11l2602,6856r28,-15l2656,6823r25,-20l2704,6782r22,-23l2745,6734r18,-26l2779,6680r13,-29l2804,6621r9,-31l2819,6558r4,-33l2825,6491r-2,-34l2819,6424r-6,-32l2804,6361r-12,-30l2779,6302r-16,-28l2745,6248r-19,-25l2704,6200r-23,-22l2656,6159r-26,-18l2602,6125r-29,-13l2543,6100r-31,-9l2480,6085r-33,-4l2413,6079r-34,2l2346,6085r-32,6l2283,6100r-30,12l2224,6125r-28,16l2170,6159r-25,19l2122,6200r-21,23l2081,6248r-18,26l2048,6302r-14,29l2023,6361r-9,31l2007,6424r-4,33l2002,6491xe" stroked="f">
              <v:path arrowok="t"/>
            </v:shape>
            <v:shape id="_x0000_s3701" style="position:absolute;left:2002;top:6079;width:823;height:823" coordorigin="2002,6079" coordsize="823,823" path="m2002,6491r1,-34l2007,6424r7,-32l2023,6361r11,-30l2048,6302r15,-28l2081,6248r20,-25l2122,6200r23,-22l2170,6159r26,-18l2224,6125r29,-13l2283,6100r31,-9l2346,6085r33,-4l2413,6079r34,2l2480,6085r32,6l2543,6100r30,12l2602,6125r28,16l2656,6159r25,19l2704,6200r22,23l2745,6248r18,26l2779,6302r13,29l2804,6361r9,31l2819,6424r4,33l2825,6491r-2,34l2819,6558r-6,32l2804,6621r-12,30l2779,6680r-16,28l2745,6734r-19,25l2704,6782r-23,21l2656,6823r-26,18l2602,6856r-29,14l2543,6881r-31,9l2480,6897r-33,4l2413,6902r-34,-1l2346,6897r-32,-7l2283,6881r-30,-11l2224,6856r-28,-15l2170,6823r-25,-20l2122,6782r-21,-23l2081,6734r-18,-26l2048,6680r-14,-29l2023,6621r-9,-31l2007,6558r-4,-33l2002,6491xe" filled="f" strokecolor="#538235" strokeweight=".96pt">
              <v:path arrowok="t"/>
            </v:shape>
            <v:shape id="_x0000_s3700" style="position:absolute;left:1942;top:7150;width:8364;height:658" coordorigin="1942,7150" coordsize="8364,658" path="m1942,7807r8364,l10306,7150r-8364,l1942,7807xe" fillcolor="#431f03" stroked="f">
              <v:path arrowok="t"/>
            </v:shape>
            <v:shape id="_x0000_s3699" style="position:absolute;left:1942;top:7150;width:8364;height:658" coordorigin="1942,7150" coordsize="8364,658" path="m1942,7807r8364,l10306,7150r-8364,l1942,7807xe" filled="f" strokecolor="#431f03" strokeweight=".96pt">
              <v:path arrowok="t"/>
            </v:shape>
            <v:shape id="_x0000_s3698" style="position:absolute;left:1529;top:7066;width:823;height:823" coordorigin="1529,7066" coordsize="823,823" path="m1529,7477r1,34l1534,7544r7,32l1550,7607r11,30l1575,7666r15,28l1608,7720r20,25l1649,7768r24,22l1697,7809r27,18l1751,7843r29,13l1810,7868r31,9l1874,7883r33,4l1940,7889r34,-2l2007,7883r32,-6l2071,7868r30,-12l2130,7843r27,-16l2184,7809r24,-19l2231,7768r22,-23l2273,7720r17,-26l2306,7666r14,-29l2331,7607r9,-31l2347,7544r4,-33l2352,7477r-1,-34l2347,7410r-7,-32l2331,7347r-11,-30l2306,7288r-16,-28l2273,7234r-20,-25l2231,7186r-23,-21l2184,7145r-27,-18l2130,7112r-29,-14l2071,7087r-32,-9l2007,7071r-33,-4l1940,7066r-33,1l1874,7071r-33,7l1810,7087r-30,11l1751,7112r-27,15l1697,7145r-24,20l1649,7186r-21,23l1608,7234r-18,26l1575,7288r-14,29l1550,7347r-9,31l1534,7410r-4,33l1529,7477xe" stroked="f">
              <v:path arrowok="t"/>
            </v:shape>
            <v:shape id="_x0000_s3697" style="position:absolute;left:1529;top:7066;width:823;height:823" coordorigin="1529,7066" coordsize="823,823" path="m1529,7477r1,-34l1534,7410r7,-32l1550,7347r11,-30l1575,7288r15,-28l1608,7234r20,-25l1649,7186r24,-21l1697,7145r27,-18l1751,7112r29,-14l1810,7087r31,-9l1874,7071r33,-4l1940,7066r34,1l2007,7071r32,7l2071,7087r30,11l2130,7112r27,15l2184,7145r24,20l2231,7186r22,23l2273,7234r17,26l2306,7288r14,29l2331,7347r9,31l2347,7410r4,33l2352,7477r-1,34l2347,7544r-7,32l2331,7607r-11,30l2306,7666r-16,28l2273,7720r-20,25l2231,7768r-23,22l2184,7809r-27,18l2130,7843r-29,13l2071,7868r-32,9l2007,7883r-33,4l1940,7889r-33,-2l1874,7883r-33,-6l1810,7868r-30,-12l1751,7843r-27,-16l1697,7809r-24,-19l1649,7768r-21,-23l1608,7720r-18,-26l1575,7666r-14,-29l1550,7607r-9,-31l1534,7544r-4,-33l1529,7477xe" filled="f" strokecolor="#431f03" strokeweight=".96pt">
              <v:path arrowok="t"/>
            </v:shape>
            <v:shape id="_x0000_s3696" type="#_x0000_t75" style="position:absolute;left:2383;top:5311;width:401;height:578">
              <v:imagedata r:id="rId10" o:title=""/>
            </v:shape>
            <v:shape id="_x0000_s3695" type="#_x0000_t75" style="position:absolute;left:2246;top:4250;width:406;height:578">
              <v:imagedata r:id="rId11" o:title=""/>
            </v:shape>
            <v:shape id="_x0000_s3694" type="#_x0000_t75" style="position:absolute;left:1786;top:3350;width:401;height:576">
              <v:imagedata r:id="rId12" o:title=""/>
            </v:shape>
            <v:shape id="_x0000_s3693" type="#_x0000_t75" style="position:absolute;left:2177;top:6209;width:398;height:578">
              <v:imagedata r:id="rId13" o:title=""/>
            </v:shape>
            <v:shape id="_x0000_s3692" type="#_x0000_t75" style="position:absolute;left:1728;top:7234;width:432;height:576">
              <v:imagedata r:id="rId14" o:title=""/>
            </v:shape>
            <w10:wrap anchorx="page" anchory="page"/>
          </v:group>
        </w:pict>
      </w:r>
      <w:commentRangeEnd w:id="1"/>
      <w:r w:rsidR="007B2FD2">
        <w:rPr>
          <w:rStyle w:val="CommentReference"/>
        </w:rPr>
        <w:commentReference w:id="1"/>
      </w:r>
      <w:r w:rsidR="00816B7E">
        <w:rPr>
          <w:rFonts w:ascii="Arial" w:eastAsia="Arial" w:hAnsi="Arial" w:cs="Arial"/>
          <w:color w:val="FFFFFF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sz w:val="24"/>
          <w:szCs w:val="24"/>
        </w:rPr>
        <w:t>d</w:t>
      </w:r>
      <w:r w:rsidR="00816B7E"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z w:val="24"/>
          <w:szCs w:val="24"/>
        </w:rPr>
        <w:t>su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p</w:t>
      </w:r>
      <w:r w:rsidR="00816B7E">
        <w:rPr>
          <w:rFonts w:ascii="Arial" w:eastAsia="Arial" w:hAnsi="Arial" w:cs="Arial"/>
          <w:color w:val="FFFFFF"/>
          <w:sz w:val="24"/>
          <w:szCs w:val="24"/>
        </w:rPr>
        <w:t>p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spacing w:val="-1"/>
          <w:sz w:val="24"/>
          <w:szCs w:val="24"/>
        </w:rPr>
        <w:t>r</w:t>
      </w:r>
      <w:r w:rsidR="00816B7E">
        <w:rPr>
          <w:rFonts w:ascii="Arial" w:eastAsia="Arial" w:hAnsi="Arial" w:cs="Arial"/>
          <w:color w:val="FFFFFF"/>
          <w:sz w:val="24"/>
          <w:szCs w:val="24"/>
        </w:rPr>
        <w:t>ting</w:t>
      </w:r>
      <w:r w:rsidR="00816B7E"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z w:val="24"/>
          <w:szCs w:val="24"/>
        </w:rPr>
        <w:t>d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sz w:val="24"/>
          <w:szCs w:val="24"/>
        </w:rPr>
        <w:t>cu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m</w:t>
      </w:r>
      <w:r w:rsidR="00816B7E">
        <w:rPr>
          <w:rFonts w:ascii="Arial" w:eastAsia="Arial" w:hAnsi="Arial" w:cs="Arial"/>
          <w:color w:val="FFFFFF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sz w:val="24"/>
          <w:szCs w:val="24"/>
        </w:rPr>
        <w:t>ts.</w:t>
      </w:r>
    </w:p>
    <w:p w14:paraId="42F4BDA8" w14:textId="77777777" w:rsidR="00DD2E91" w:rsidRDefault="00DD2E91">
      <w:pPr>
        <w:spacing w:line="200" w:lineRule="exact"/>
      </w:pPr>
    </w:p>
    <w:p w14:paraId="421CABF9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60FE5668" w14:textId="77777777" w:rsidR="00DD2E91" w:rsidRDefault="00816B7E">
      <w:pPr>
        <w:spacing w:before="54" w:line="240" w:lineRule="exact"/>
        <w:ind w:left="2236" w:right="14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color w:val="FFFFFF"/>
          <w:sz w:val="24"/>
          <w:szCs w:val="24"/>
        </w:rPr>
        <w:t>A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prov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er</w:t>
      </w:r>
      <w:r>
        <w:rPr>
          <w:rFonts w:ascii="Arial" w:eastAsia="Arial" w:hAnsi="Arial" w:cs="Arial"/>
          <w:color w:val="FFFFFF"/>
          <w:sz w:val="24"/>
          <w:szCs w:val="24"/>
        </w:rPr>
        <w:t>: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P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icer</w:t>
      </w:r>
      <w:r>
        <w:rPr>
          <w:rFonts w:ascii="Arial" w:eastAsia="Arial" w:hAnsi="Arial" w:cs="Arial"/>
          <w:color w:val="FFFFFF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ha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au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ho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FFFFFF"/>
          <w:sz w:val="24"/>
          <w:szCs w:val="24"/>
        </w:rPr>
        <w:t>ty</w:t>
      </w:r>
      <w:r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to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app</w:t>
      </w:r>
      <w:r>
        <w:rPr>
          <w:rFonts w:ascii="Arial" w:eastAsia="Arial" w:hAnsi="Arial" w:cs="Arial"/>
          <w:color w:val="FFFFFF"/>
          <w:sz w:val="24"/>
          <w:szCs w:val="24"/>
        </w:rPr>
        <w:t>ro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FFFFFF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e 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q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ue</w:t>
      </w:r>
      <w:r>
        <w:rPr>
          <w:rFonts w:ascii="Arial" w:eastAsia="Arial" w:hAnsi="Arial" w:cs="Arial"/>
          <w:color w:val="FFFFFF"/>
          <w:sz w:val="24"/>
          <w:szCs w:val="24"/>
        </w:rPr>
        <w:t>sts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s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pe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re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FFFFFF"/>
          <w:sz w:val="24"/>
          <w:szCs w:val="24"/>
        </w:rPr>
        <w:t>la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FFFFFF"/>
          <w:sz w:val="24"/>
          <w:szCs w:val="24"/>
        </w:rPr>
        <w:t>io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FFFFFF"/>
          <w:sz w:val="24"/>
          <w:szCs w:val="24"/>
        </w:rPr>
        <w:t>.</w:t>
      </w:r>
    </w:p>
    <w:p w14:paraId="1845C3A7" w14:textId="77777777" w:rsidR="00DD2E91" w:rsidRDefault="00DD2E91">
      <w:pPr>
        <w:spacing w:line="200" w:lineRule="exact"/>
      </w:pPr>
    </w:p>
    <w:p w14:paraId="476F9869" w14:textId="77777777" w:rsidR="00DD2E91" w:rsidRDefault="00DD2E91">
      <w:pPr>
        <w:spacing w:before="13" w:line="220" w:lineRule="exact"/>
        <w:rPr>
          <w:sz w:val="22"/>
          <w:szCs w:val="22"/>
        </w:rPr>
      </w:pPr>
    </w:p>
    <w:p w14:paraId="1F36DD92" w14:textId="77777777" w:rsidR="00DD2E91" w:rsidRDefault="00816B7E">
      <w:pPr>
        <w:spacing w:before="54" w:line="240" w:lineRule="exact"/>
        <w:ind w:left="1764" w:right="9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color w:val="FFFFFF"/>
          <w:sz w:val="24"/>
          <w:szCs w:val="24"/>
        </w:rPr>
        <w:t>Di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patch</w:t>
      </w:r>
      <w:r>
        <w:rPr>
          <w:rFonts w:ascii="Arial" w:eastAsia="Arial" w:hAnsi="Arial" w:cs="Arial"/>
          <w:b/>
          <w:i/>
          <w:color w:val="FFFFFF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Cl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r</w:t>
      </w:r>
      <w:r>
        <w:rPr>
          <w:rFonts w:ascii="Arial" w:eastAsia="Arial" w:hAnsi="Arial" w:cs="Arial"/>
          <w:b/>
          <w:i/>
          <w:color w:val="FFFFFF"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i/>
          <w:color w:val="FFFFFF"/>
          <w:sz w:val="24"/>
          <w:szCs w:val="24"/>
        </w:rPr>
        <w:t>:</w:t>
      </w:r>
      <w:r>
        <w:rPr>
          <w:rFonts w:ascii="Arial" w:eastAsia="Arial" w:hAnsi="Arial" w:cs="Arial"/>
          <w:b/>
          <w:i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Po</w:t>
      </w:r>
      <w:r>
        <w:rPr>
          <w:rFonts w:ascii="Arial" w:eastAsia="Arial" w:hAnsi="Arial" w:cs="Arial"/>
          <w:color w:val="FFFFFF"/>
          <w:sz w:val="24"/>
          <w:szCs w:val="24"/>
        </w:rPr>
        <w:t>st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FFFFFF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FFFFFF"/>
          <w:sz w:val="24"/>
          <w:szCs w:val="24"/>
        </w:rPr>
        <w:t>icer</w:t>
      </w:r>
      <w:r>
        <w:rPr>
          <w:rFonts w:ascii="Arial" w:eastAsia="Arial" w:hAnsi="Arial" w:cs="Arial"/>
          <w:color w:val="FFFFFF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>w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FFFFFF"/>
          <w:sz w:val="24"/>
          <w:szCs w:val="24"/>
        </w:rPr>
        <w:t>o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color w:val="FFFFFF"/>
          <w:sz w:val="24"/>
          <w:szCs w:val="24"/>
        </w:rPr>
        <w:t>isp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tc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he</w:t>
      </w:r>
      <w:r>
        <w:rPr>
          <w:rFonts w:ascii="Arial" w:eastAsia="Arial" w:hAnsi="Arial" w:cs="Arial"/>
          <w:color w:val="FFFFFF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an</w:t>
      </w:r>
      <w:r>
        <w:rPr>
          <w:rFonts w:ascii="Arial" w:eastAsia="Arial" w:hAnsi="Arial" w:cs="Arial"/>
          <w:color w:val="FFFFFF"/>
          <w:sz w:val="24"/>
          <w:szCs w:val="24"/>
        </w:rPr>
        <w:t>d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rchi</w:t>
      </w:r>
      <w:r>
        <w:rPr>
          <w:rFonts w:ascii="Arial" w:eastAsia="Arial" w:hAnsi="Arial" w:cs="Arial"/>
          <w:color w:val="FFFFFF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z w:val="24"/>
          <w:szCs w:val="24"/>
        </w:rPr>
        <w:t>s l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z w:val="24"/>
          <w:szCs w:val="24"/>
        </w:rPr>
        <w:t>l</w:t>
      </w:r>
      <w:r>
        <w:rPr>
          <w:rFonts w:ascii="Arial" w:eastAsia="Arial" w:hAnsi="Arial" w:cs="Arial"/>
          <w:color w:val="FFFFFF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an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d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FFFFFF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he</w:t>
      </w:r>
      <w:r>
        <w:rPr>
          <w:rFonts w:ascii="Arial" w:eastAsia="Arial" w:hAnsi="Arial" w:cs="Arial"/>
          <w:color w:val="FFFFFF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z w:val="24"/>
          <w:szCs w:val="24"/>
        </w:rPr>
        <w:t>IP</w:t>
      </w:r>
      <w:r>
        <w:rPr>
          <w:rFonts w:ascii="Arial" w:eastAsia="Arial" w:hAnsi="Arial" w:cs="Arial"/>
          <w:color w:val="FFFFFF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do</w:t>
      </w:r>
      <w:r>
        <w:rPr>
          <w:rFonts w:ascii="Arial" w:eastAsia="Arial" w:hAnsi="Arial" w:cs="Arial"/>
          <w:color w:val="FFFFFF"/>
          <w:sz w:val="24"/>
          <w:szCs w:val="24"/>
        </w:rPr>
        <w:t>c</w:t>
      </w:r>
      <w:r>
        <w:rPr>
          <w:rFonts w:ascii="Arial" w:eastAsia="Arial" w:hAnsi="Arial" w:cs="Arial"/>
          <w:color w:val="FFFFFF"/>
          <w:spacing w:val="1"/>
          <w:sz w:val="24"/>
          <w:szCs w:val="24"/>
        </w:rPr>
        <w:t>umen</w:t>
      </w:r>
      <w:r>
        <w:rPr>
          <w:rFonts w:ascii="Arial" w:eastAsia="Arial" w:hAnsi="Arial" w:cs="Arial"/>
          <w:color w:val="FFFFFF"/>
          <w:sz w:val="24"/>
          <w:szCs w:val="24"/>
        </w:rPr>
        <w:t>ts.</w:t>
      </w:r>
    </w:p>
    <w:p w14:paraId="16DEF352" w14:textId="77777777" w:rsidR="00DD2E91" w:rsidRDefault="00DD2E91">
      <w:pPr>
        <w:spacing w:line="200" w:lineRule="exact"/>
      </w:pPr>
    </w:p>
    <w:p w14:paraId="02295CFF" w14:textId="77777777" w:rsidR="00DD2E91" w:rsidRDefault="00DD2E91">
      <w:pPr>
        <w:spacing w:line="200" w:lineRule="exact"/>
      </w:pPr>
    </w:p>
    <w:p w14:paraId="07E14BB4" w14:textId="77777777" w:rsidR="00DD2E91" w:rsidRDefault="00DD2E91">
      <w:pPr>
        <w:spacing w:before="16" w:line="200" w:lineRule="exact"/>
      </w:pPr>
    </w:p>
    <w:p w14:paraId="6921DA2F" w14:textId="77777777" w:rsidR="00DD2E91" w:rsidRDefault="00FE439E">
      <w:pPr>
        <w:spacing w:before="37" w:line="240" w:lineRule="exact"/>
        <w:ind w:left="1693" w:right="698"/>
        <w:rPr>
          <w:rFonts w:ascii="Arial" w:eastAsia="Arial" w:hAnsi="Arial" w:cs="Arial"/>
          <w:sz w:val="22"/>
          <w:szCs w:val="22"/>
        </w:rPr>
      </w:pPr>
      <w:r>
        <w:pict w14:anchorId="3AA43370">
          <v:group id="_x0000_s3688" style="position:absolute;left:0;text-align:left;margin-left:77.05pt;margin-top:1.65pt;width:36pt;height:30.85pt;z-index:-6911;mso-position-horizontal-relative:page" coordorigin="1541,33" coordsize="720,617">
            <v:shape id="_x0000_s3690" type="#_x0000_t75" style="position:absolute;left:1561;top:54;width:679;height:576">
              <v:imagedata r:id="rId17" o:title=""/>
            </v:shape>
            <v:shape id="_x0000_s3689" style="position:absolute;left:1561;top:54;width:679;height:576" coordorigin="1561,54" coordsize="679,576" path="m1561,111r17,-40l1617,54r2,l2183,54r40,16l2240,109r,2l2240,572r-16,40l2185,630r-2,l1619,630r-40,-17l1561,574r,-2l1561,11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ass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 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ve ad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g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b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sses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a Post.</w:t>
      </w:r>
    </w:p>
    <w:p w14:paraId="52BC2AD5" w14:textId="77777777" w:rsidR="00DD2E91" w:rsidRDefault="00DD2E91">
      <w:pPr>
        <w:spacing w:before="3" w:line="100" w:lineRule="exact"/>
        <w:rPr>
          <w:sz w:val="10"/>
          <w:szCs w:val="10"/>
        </w:rPr>
      </w:pPr>
    </w:p>
    <w:p w14:paraId="17C42245" w14:textId="77777777" w:rsidR="00DD2E91" w:rsidRDefault="00DD2E91">
      <w:pPr>
        <w:spacing w:line="200" w:lineRule="exact"/>
      </w:pPr>
    </w:p>
    <w:p w14:paraId="5A637254" w14:textId="77777777" w:rsidR="00DD2E91" w:rsidRDefault="00816B7E">
      <w:pPr>
        <w:spacing w:line="400" w:lineRule="exact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G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d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3"/>
          <w:position w:val="-1"/>
          <w:sz w:val="36"/>
          <w:szCs w:val="36"/>
        </w:rPr>
        <w:t>l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es</w:t>
      </w:r>
      <w:r>
        <w:rPr>
          <w:rFonts w:ascii="Arial" w:eastAsia="Arial" w:hAnsi="Arial" w:cs="Arial"/>
          <w:b/>
          <w:color w:val="1F487C"/>
          <w:spacing w:val="-1"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to R</w:t>
      </w:r>
      <w:r>
        <w:rPr>
          <w:rFonts w:ascii="Arial" w:eastAsia="Arial" w:hAnsi="Arial" w:cs="Arial"/>
          <w:b/>
          <w:color w:val="1F487C"/>
          <w:spacing w:val="-2"/>
          <w:position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ad t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h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e Do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ument</w:t>
      </w:r>
    </w:p>
    <w:p w14:paraId="3425E25F" w14:textId="77777777" w:rsidR="00DD2E91" w:rsidRDefault="00DD2E91">
      <w:pPr>
        <w:spacing w:before="8" w:line="160" w:lineRule="exact"/>
        <w:rPr>
          <w:sz w:val="17"/>
          <w:szCs w:val="17"/>
        </w:rPr>
      </w:pPr>
    </w:p>
    <w:p w14:paraId="2C6A38E5" w14:textId="77777777" w:rsidR="00DD2E91" w:rsidRDefault="00DD2E91">
      <w:pPr>
        <w:spacing w:line="200" w:lineRule="exact"/>
      </w:pPr>
    </w:p>
    <w:p w14:paraId="02156FA1" w14:textId="77777777" w:rsidR="00DD2E91" w:rsidRDefault="00DD2E91">
      <w:pPr>
        <w:spacing w:line="200" w:lineRule="exact"/>
      </w:pPr>
    </w:p>
    <w:p w14:paraId="0B681D14" w14:textId="77777777" w:rsidR="00DD2E91" w:rsidRDefault="00DD2E91">
      <w:pPr>
        <w:spacing w:line="200" w:lineRule="exact"/>
      </w:pPr>
    </w:p>
    <w:p w14:paraId="3430347A" w14:textId="77777777" w:rsidR="00DD2E91" w:rsidRDefault="00816B7E">
      <w:pPr>
        <w:spacing w:before="52" w:line="216" w:lineRule="auto"/>
        <w:ind w:left="2822" w:right="9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hi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pr</w:t>
      </w:r>
      <w:r>
        <w:rPr>
          <w:rFonts w:ascii="Arial" w:eastAsia="Arial" w:hAnsi="Arial" w:cs="Arial"/>
          <w:sz w:val="24"/>
          <w:szCs w:val="24"/>
        </w:rPr>
        <w:t>es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 xml:space="preserve">of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app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ns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Users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>m in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lar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iew</w:t>
      </w:r>
      <w:r>
        <w:rPr>
          <w:rFonts w:ascii="Arial" w:eastAsia="Arial" w:hAnsi="Arial" w:cs="Arial"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scre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3859FD3C" w14:textId="77777777" w:rsidR="00DD2E91" w:rsidRDefault="00DD2E91">
      <w:pPr>
        <w:spacing w:line="200" w:lineRule="exact"/>
      </w:pPr>
    </w:p>
    <w:p w14:paraId="6F54B7FB" w14:textId="77777777" w:rsidR="00DD2E91" w:rsidRDefault="00DD2E91">
      <w:pPr>
        <w:spacing w:line="200" w:lineRule="exact"/>
      </w:pPr>
    </w:p>
    <w:p w14:paraId="2022FDCA" w14:textId="77777777" w:rsidR="00DD2E91" w:rsidRDefault="00DD2E91">
      <w:pPr>
        <w:spacing w:line="200" w:lineRule="exact"/>
      </w:pPr>
    </w:p>
    <w:p w14:paraId="796EED8B" w14:textId="77777777" w:rsidR="00DD2E91" w:rsidRDefault="00DD2E91">
      <w:pPr>
        <w:spacing w:line="200" w:lineRule="exact"/>
      </w:pPr>
    </w:p>
    <w:p w14:paraId="2F9BF26C" w14:textId="77777777" w:rsidR="00DD2E91" w:rsidRDefault="00DD2E91">
      <w:pPr>
        <w:spacing w:line="200" w:lineRule="exact"/>
      </w:pPr>
    </w:p>
    <w:p w14:paraId="0CAFD5B4" w14:textId="77777777" w:rsidR="00DD2E91" w:rsidRDefault="00DD2E91">
      <w:pPr>
        <w:spacing w:before="16" w:line="220" w:lineRule="exact"/>
        <w:rPr>
          <w:sz w:val="22"/>
          <w:szCs w:val="22"/>
        </w:rPr>
      </w:pPr>
    </w:p>
    <w:p w14:paraId="50A62445" w14:textId="77777777" w:rsidR="00DD2E91" w:rsidRDefault="00FE439E">
      <w:pPr>
        <w:spacing w:before="54" w:line="240" w:lineRule="exact"/>
        <w:ind w:left="2822" w:right="976"/>
        <w:rPr>
          <w:rFonts w:ascii="Arial" w:eastAsia="Arial" w:hAnsi="Arial" w:cs="Arial"/>
          <w:sz w:val="24"/>
          <w:szCs w:val="24"/>
        </w:rPr>
      </w:pPr>
      <w:r>
        <w:pict w14:anchorId="48562F85">
          <v:group id="_x0000_s3679" style="position:absolute;left:0;text-align:left;margin-left:71.05pt;margin-top:-129pt;width:433.7pt;height:203.05pt;z-index:-6912;mso-position-horizontal-relative:page" coordorigin="1421,-2580" coordsize="8674,4061">
            <v:shape id="_x0000_s3687" style="position:absolute;left:1441;top:-2560;width:2010;height:4020" coordorigin="1441,-2560" coordsize="2010,4020" path="m3451,1460r-165,-6l3125,1434r-157,-32l2816,1358r-147,-56l2528,1236r-136,-77l2264,1073,2143,977,2030,872,1925,758,1829,637,1742,509,1666,374,1599,233,1544,86,1500,-67r-32,-157l1448,-385r-7,-165l1448,-714r20,-162l1500,-1033r44,-152l1599,-1332r67,-141l1742,-1608r87,-129l1925,-1858r105,-113l2143,-2076r121,-96l2392,-2258r136,-77l2669,-2402r147,-55l2968,-2501r157,-32l3286,-2553r165,-7l3451,-550r,2010xe" filled="f" strokecolor="#ad4745" strokeweight="2.04pt">
              <v:path arrowok="t"/>
            </v:shape>
            <v:shape id="_x0000_s3686" style="position:absolute;left:3450;top:-2560;width:6624;height:1910" coordorigin="3450,-2560" coordsize="6624,1910" path="m3450,-649r6624,l10074,-2560r-6624,l3450,-649xe" fillcolor="#e8d0d0" stroked="f">
              <v:path arrowok="t"/>
            </v:shape>
            <v:shape id="_x0000_s3685" style="position:absolute;left:3450;top:1259;width:6624;height:202" coordorigin="3450,1259" coordsize="6624,202" path="m3450,1460r6624,l10074,1259r-6624,l3450,1460xe" fillcolor="#e8d0d0" stroked="f">
              <v:path arrowok="t"/>
            </v:shape>
            <v:shape id="_x0000_s3684" style="position:absolute;left:3450;top:-2560;width:6624;height:4020" coordorigin="3450,-2560" coordsize="6624,4020" path="m3450,1460r6624,l10074,-2560r-6624,l3450,1460xe" filled="f" strokecolor="#c0504d" strokeweight="2.04pt">
              <v:path arrowok="t"/>
            </v:shape>
            <v:shape id="_x0000_s3683" style="position:absolute;left:2497;top:-649;width:954;height:1908" coordorigin="2497,-649" coordsize="954,1908" path="m3451,1259r,-1908l3373,-646r-77,9l3222,-621r-72,20l3080,-574r-67,31l2949,-506r-61,41l2830,-420r-53,50l2727,-316r-46,57l2640,-198r-36,64l2572,-67,2546,3r-21,73l2510,150r-10,77l2497,305r3,78l2510,460r15,74l2546,606r26,70l2604,743r36,64l2681,868r46,58l2777,979r53,50l2888,1075r61,41l3013,1152r67,32l3150,1210r72,21l3296,1246r77,10l3451,1259xe" stroked="f">
              <v:path arrowok="t"/>
            </v:shape>
            <v:shape id="_x0000_s3682" style="position:absolute;left:2497;top:-649;width:954;height:1908" coordorigin="2497,-649" coordsize="954,1908" path="m3451,1259r-78,-3l3296,1246r-74,-15l3150,1210r-70,-26l3013,1152r-64,-36l2888,1075r-58,-46l2777,979r-50,-53l2681,868r-41,-61l2604,743r-32,-67l2546,606r-21,-72l2510,460r-10,-77l2497,305r3,-78l2510,150r15,-74l2546,3r26,-70l2604,-134r36,-64l2681,-259r46,-57l2777,-370r53,-50l2888,-465r61,-41l3013,-543r67,-31l3150,-601r72,-20l3296,-637r77,-9l3451,-649r,954l3451,1259xe" filled="f" strokecolor="#ad4745" strokeweight="2.04pt">
              <v:path arrowok="t"/>
            </v:shape>
            <v:shape id="_x0000_s3681" style="position:absolute;left:3450;top:-649;width:6624;height:1908" coordorigin="3450,-649" coordsize="6624,1908" path="m3450,1259r6624,l10074,-649r-6624,l3450,1259xe" fillcolor="#e8d0d0" stroked="f">
              <v:path arrowok="t"/>
            </v:shape>
            <v:shape id="_x0000_s3680" style="position:absolute;left:3450;top:-649;width:6624;height:1908" coordorigin="3450,-649" coordsize="6624,1908" path="m3450,1259r6624,l10074,-649r-6624,l3450,1259xe" filled="f" strokecolor="#c0504d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Users</w:t>
      </w:r>
      <w:r w:rsidR="00816B7E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mu</w:t>
      </w:r>
      <w:r w:rsidR="00816B7E">
        <w:rPr>
          <w:rFonts w:ascii="Arial" w:eastAsia="Arial" w:hAnsi="Arial" w:cs="Arial"/>
          <w:sz w:val="24"/>
          <w:szCs w:val="24"/>
        </w:rPr>
        <w:t>st</w:t>
      </w:r>
      <w:r w:rsidR="00816B7E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sz w:val="24"/>
          <w:szCs w:val="24"/>
        </w:rPr>
        <w:t>e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2"/>
          <w:sz w:val="24"/>
          <w:szCs w:val="24"/>
        </w:rPr>
        <w:t>t</w:t>
      </w:r>
      <w:r w:rsidR="00816B7E">
        <w:rPr>
          <w:rFonts w:ascii="Arial" w:eastAsia="Arial" w:hAnsi="Arial" w:cs="Arial"/>
          <w:sz w:val="24"/>
          <w:szCs w:val="24"/>
        </w:rPr>
        <w:t>o</w:t>
      </w:r>
      <w:r w:rsidR="00816B7E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24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ab</w:t>
      </w:r>
      <w:r w:rsidR="00816B7E">
        <w:rPr>
          <w:rFonts w:ascii="Arial" w:eastAsia="Arial" w:hAnsi="Arial" w:cs="Arial"/>
          <w:sz w:val="24"/>
          <w:szCs w:val="24"/>
        </w:rPr>
        <w:t>le</w:t>
      </w:r>
      <w:r w:rsidR="00816B7E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f</w:t>
      </w:r>
      <w:r w:rsidR="00816B7E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3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on</w:t>
      </w:r>
      <w:r w:rsidR="00816B7E">
        <w:rPr>
          <w:rFonts w:ascii="Arial" w:eastAsia="Arial" w:hAnsi="Arial" w:cs="Arial"/>
          <w:spacing w:val="-2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en</w:t>
      </w:r>
      <w:r w:rsidR="00816B7E">
        <w:rPr>
          <w:rFonts w:ascii="Arial" w:eastAsia="Arial" w:hAnsi="Arial" w:cs="Arial"/>
          <w:sz w:val="24"/>
          <w:szCs w:val="24"/>
        </w:rPr>
        <w:t>ts,</w:t>
      </w:r>
      <w:r w:rsidR="00816B7E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2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cro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pacing w:val="-2"/>
          <w:sz w:val="24"/>
          <w:szCs w:val="24"/>
        </w:rPr>
        <w:t>y</w:t>
      </w:r>
      <w:r w:rsidR="00816B7E">
        <w:rPr>
          <w:rFonts w:ascii="Arial" w:eastAsia="Arial" w:hAnsi="Arial" w:cs="Arial"/>
          <w:spacing w:val="1"/>
          <w:sz w:val="24"/>
          <w:szCs w:val="24"/>
        </w:rPr>
        <w:t>m</w:t>
      </w:r>
      <w:r w:rsidR="00816B7E">
        <w:rPr>
          <w:rFonts w:ascii="Arial" w:eastAsia="Arial" w:hAnsi="Arial" w:cs="Arial"/>
          <w:sz w:val="24"/>
          <w:szCs w:val="24"/>
        </w:rPr>
        <w:t>s,</w:t>
      </w:r>
      <w:r w:rsidR="00816B7E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Ic</w:t>
      </w:r>
      <w:r w:rsidR="00816B7E">
        <w:rPr>
          <w:rFonts w:ascii="Arial" w:eastAsia="Arial" w:hAnsi="Arial" w:cs="Arial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1"/>
          <w:sz w:val="24"/>
          <w:szCs w:val="24"/>
        </w:rPr>
        <w:t>an</w:t>
      </w:r>
      <w:r w:rsidR="00816B7E">
        <w:rPr>
          <w:rFonts w:ascii="Arial" w:eastAsia="Arial" w:hAnsi="Arial" w:cs="Arial"/>
          <w:sz w:val="24"/>
          <w:szCs w:val="24"/>
        </w:rPr>
        <w:t>d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Gl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ss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ry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cti</w:t>
      </w:r>
      <w:r w:rsidR="00816B7E">
        <w:rPr>
          <w:rFonts w:ascii="Arial" w:eastAsia="Arial" w:hAnsi="Arial" w:cs="Arial"/>
          <w:spacing w:val="1"/>
          <w:sz w:val="24"/>
          <w:szCs w:val="24"/>
        </w:rPr>
        <w:t>on</w:t>
      </w:r>
      <w:r w:rsidR="00816B7E">
        <w:rPr>
          <w:rFonts w:ascii="Arial" w:eastAsia="Arial" w:hAnsi="Arial" w:cs="Arial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ea</w:t>
      </w:r>
      <w:r w:rsidR="00816B7E">
        <w:rPr>
          <w:rFonts w:ascii="Arial" w:eastAsia="Arial" w:hAnsi="Arial" w:cs="Arial"/>
          <w:sz w:val="24"/>
          <w:szCs w:val="24"/>
        </w:rPr>
        <w:t>sy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re</w:t>
      </w:r>
      <w:r w:rsidR="00816B7E">
        <w:rPr>
          <w:rFonts w:ascii="Arial" w:eastAsia="Arial" w:hAnsi="Arial" w:cs="Arial"/>
          <w:spacing w:val="1"/>
          <w:sz w:val="24"/>
          <w:szCs w:val="24"/>
        </w:rPr>
        <w:t>ad</w:t>
      </w:r>
      <w:r w:rsidR="00816B7E">
        <w:rPr>
          <w:rFonts w:ascii="Arial" w:eastAsia="Arial" w:hAnsi="Arial" w:cs="Arial"/>
          <w:sz w:val="24"/>
          <w:szCs w:val="24"/>
        </w:rPr>
        <w:t>ing.</w:t>
      </w:r>
    </w:p>
    <w:p w14:paraId="10CA48A8" w14:textId="77777777" w:rsidR="00DD2E91" w:rsidRDefault="00DD2E91">
      <w:pPr>
        <w:spacing w:line="200" w:lineRule="exact"/>
      </w:pPr>
    </w:p>
    <w:p w14:paraId="3B52037D" w14:textId="77777777" w:rsidR="00DD2E91" w:rsidRDefault="00DD2E91">
      <w:pPr>
        <w:spacing w:line="200" w:lineRule="exact"/>
      </w:pPr>
    </w:p>
    <w:p w14:paraId="545C9D90" w14:textId="77777777" w:rsidR="00DD2E91" w:rsidRDefault="00DD2E91">
      <w:pPr>
        <w:spacing w:line="200" w:lineRule="exact"/>
      </w:pPr>
    </w:p>
    <w:p w14:paraId="00157E46" w14:textId="77777777" w:rsidR="00DD2E91" w:rsidRDefault="00DD2E91">
      <w:pPr>
        <w:spacing w:line="200" w:lineRule="exact"/>
      </w:pPr>
    </w:p>
    <w:p w14:paraId="5399F88E" w14:textId="77777777" w:rsidR="00DD2E91" w:rsidRDefault="00DD2E91">
      <w:pPr>
        <w:spacing w:line="200" w:lineRule="exact"/>
      </w:pPr>
    </w:p>
    <w:p w14:paraId="54E1311C" w14:textId="77777777" w:rsidR="00DD2E91" w:rsidRDefault="00DD2E91">
      <w:pPr>
        <w:spacing w:line="200" w:lineRule="exact"/>
      </w:pPr>
    </w:p>
    <w:p w14:paraId="5E25D843" w14:textId="77777777" w:rsidR="00DD2E91" w:rsidRDefault="00DD2E91">
      <w:pPr>
        <w:spacing w:line="200" w:lineRule="exact"/>
      </w:pPr>
    </w:p>
    <w:p w14:paraId="6CE65B0D" w14:textId="77777777" w:rsidR="00DD2E91" w:rsidRDefault="00DD2E91">
      <w:pPr>
        <w:spacing w:line="200" w:lineRule="exact"/>
      </w:pPr>
    </w:p>
    <w:p w14:paraId="5C400452" w14:textId="77777777" w:rsidR="00DD2E91" w:rsidRDefault="00DD2E91">
      <w:pPr>
        <w:spacing w:before="17" w:line="240" w:lineRule="exact"/>
        <w:rPr>
          <w:sz w:val="24"/>
          <w:szCs w:val="24"/>
        </w:rPr>
      </w:pPr>
    </w:p>
    <w:p w14:paraId="1EF2AEB5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pgSz w:w="12240" w:h="15840"/>
          <w:pgMar w:top="72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4</w:t>
      </w:r>
    </w:p>
    <w:p w14:paraId="5F252554" w14:textId="77777777" w:rsidR="00DD2E91" w:rsidRDefault="00816B7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2F15DD9C" w14:textId="77777777" w:rsidR="00DD2E91" w:rsidRDefault="00DD2E91">
      <w:pPr>
        <w:spacing w:line="200" w:lineRule="exact"/>
      </w:pPr>
    </w:p>
    <w:p w14:paraId="74E37832" w14:textId="77777777" w:rsidR="00DD2E91" w:rsidRDefault="00DD2E91">
      <w:pPr>
        <w:spacing w:line="200" w:lineRule="exact"/>
      </w:pPr>
    </w:p>
    <w:p w14:paraId="5586FDCA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36C31051" w14:textId="77777777" w:rsidR="00DD2E91" w:rsidRDefault="00816B7E">
      <w:pPr>
        <w:spacing w:before="14" w:line="400" w:lineRule="exact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T</w:t>
      </w:r>
      <w:r>
        <w:rPr>
          <w:rFonts w:ascii="Arial" w:eastAsia="Arial" w:hAnsi="Arial" w:cs="Arial"/>
          <w:b/>
          <w:color w:val="1F487C"/>
          <w:spacing w:val="-3"/>
          <w:position w:val="-1"/>
          <w:sz w:val="36"/>
          <w:szCs w:val="36"/>
        </w:rPr>
        <w:t>y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p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graph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cal</w:t>
      </w:r>
      <w:r>
        <w:rPr>
          <w:rFonts w:ascii="Arial" w:eastAsia="Arial" w:hAnsi="Arial" w:cs="Arial"/>
          <w:b/>
          <w:color w:val="1F487C"/>
          <w:spacing w:val="3"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Co</w:t>
      </w:r>
      <w:r>
        <w:rPr>
          <w:rFonts w:ascii="Arial" w:eastAsia="Arial" w:hAnsi="Arial" w:cs="Arial"/>
          <w:b/>
          <w:color w:val="1F487C"/>
          <w:spacing w:val="3"/>
          <w:position w:val="-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pacing w:val="-6"/>
          <w:position w:val="-1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enti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ns</w:t>
      </w:r>
    </w:p>
    <w:p w14:paraId="7455B669" w14:textId="77777777" w:rsidR="00DD2E91" w:rsidRDefault="00DD2E91">
      <w:pPr>
        <w:spacing w:line="180" w:lineRule="exact"/>
        <w:rPr>
          <w:sz w:val="19"/>
          <w:szCs w:val="19"/>
        </w:rPr>
      </w:pPr>
    </w:p>
    <w:p w14:paraId="1743C2D2" w14:textId="77777777" w:rsidR="00DD2E91" w:rsidRDefault="00DD2E91">
      <w:pPr>
        <w:spacing w:line="200" w:lineRule="exact"/>
      </w:pPr>
    </w:p>
    <w:p w14:paraId="1D95C2B1" w14:textId="77777777" w:rsidR="00DD2E91" w:rsidRDefault="00DD2E91">
      <w:pPr>
        <w:spacing w:line="200" w:lineRule="exact"/>
        <w:sectPr w:rsidR="00DD2E91">
          <w:pgSz w:w="12240" w:h="15840"/>
          <w:pgMar w:top="720" w:right="1220" w:bottom="280" w:left="700" w:header="720" w:footer="720" w:gutter="0"/>
          <w:cols w:space="720"/>
        </w:sectPr>
      </w:pPr>
    </w:p>
    <w:p w14:paraId="155AAFF5" w14:textId="77777777" w:rsidR="00DD2E91" w:rsidRDefault="00FE439E">
      <w:pPr>
        <w:spacing w:before="18" w:line="360" w:lineRule="exact"/>
        <w:jc w:val="right"/>
        <w:rPr>
          <w:rFonts w:ascii="Arial" w:eastAsia="Arial" w:hAnsi="Arial" w:cs="Arial"/>
          <w:sz w:val="32"/>
          <w:szCs w:val="32"/>
        </w:rPr>
      </w:pPr>
      <w:r>
        <w:lastRenderedPageBreak/>
        <w:pict w14:anchorId="2D69E75F">
          <v:group id="_x0000_s3673" style="position:absolute;left:0;text-align:left;margin-left:72.95pt;margin-top:-13.9pt;width:140.75pt;height:122.3pt;z-index:-6909;mso-position-horizontal-relative:page" coordorigin="1459,-278" coordsize="2815,2446">
            <v:shape id="_x0000_s3678" type="#_x0000_t75" style="position:absolute;left:1483;top:-278;width:2791;height:1066">
              <v:imagedata r:id="rId18" o:title=""/>
            </v:shape>
            <v:shape id="_x0000_s3677" type="#_x0000_t75" style="position:absolute;left:1488;top:634;width:2782;height:1534">
              <v:imagedata r:id="rId19" o:title=""/>
            </v:shape>
            <v:shape id="_x0000_s3676" type="#_x0000_t75" style="position:absolute;left:1459;top:646;width:2381;height:1445">
              <v:imagedata r:id="rId20" o:title=""/>
            </v:shape>
            <v:shape id="_x0000_s3675" style="position:absolute;left:1562;top:672;width:2633;height:1385" coordorigin="1562,672" coordsize="2633,1385" path="m1562,2057r2633,l4195,672r-2633,l1562,2057xe" fillcolor="#e8d0d0" stroked="f">
              <v:path arrowok="t"/>
            </v:shape>
            <v:shape id="_x0000_s3674" style="position:absolute;left:1562;top:672;width:2633;height:1385" coordorigin="1562,672" coordsize="2633,1385" path="m1562,2057r2633,l4195,672r-2633,l1562,2057xe" filled="f" strokecolor="#e8d0d0" strokeweight=".72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w w:val="99"/>
          <w:position w:val="-1"/>
          <w:sz w:val="32"/>
          <w:szCs w:val="32"/>
        </w:rPr>
        <w:t>Bold</w:t>
      </w:r>
    </w:p>
    <w:p w14:paraId="531D118F" w14:textId="77777777" w:rsidR="00DD2E91" w:rsidRDefault="00816B7E">
      <w:pPr>
        <w:spacing w:before="18" w:line="360" w:lineRule="exact"/>
        <w:ind w:right="-68"/>
        <w:rPr>
          <w:rFonts w:ascii="Arial" w:eastAsia="Arial" w:hAnsi="Arial" w:cs="Arial"/>
          <w:sz w:val="32"/>
          <w:szCs w:val="32"/>
        </w:rPr>
      </w:pPr>
      <w:r>
        <w:br w:type="column"/>
      </w:r>
      <w:r>
        <w:rPr>
          <w:rFonts w:ascii="Arial" w:eastAsia="Arial" w:hAnsi="Arial" w:cs="Arial"/>
          <w:color w:val="FFFFFF"/>
          <w:position w:val="-1"/>
          <w:sz w:val="32"/>
          <w:szCs w:val="32"/>
        </w:rPr>
        <w:lastRenderedPageBreak/>
        <w:t>B</w:t>
      </w:r>
      <w:r>
        <w:rPr>
          <w:rFonts w:ascii="Arial" w:eastAsia="Arial" w:hAnsi="Arial" w:cs="Arial"/>
          <w:color w:val="FFFFFF"/>
          <w:spacing w:val="2"/>
          <w:position w:val="-1"/>
          <w:sz w:val="32"/>
          <w:szCs w:val="32"/>
        </w:rPr>
        <w:t>l</w:t>
      </w:r>
      <w:r>
        <w:rPr>
          <w:rFonts w:ascii="Arial" w:eastAsia="Arial" w:hAnsi="Arial" w:cs="Arial"/>
          <w:color w:val="FFFFFF"/>
          <w:position w:val="-1"/>
          <w:sz w:val="32"/>
          <w:szCs w:val="32"/>
        </w:rPr>
        <w:t>ue</w:t>
      </w:r>
    </w:p>
    <w:p w14:paraId="1D3786B3" w14:textId="77777777" w:rsidR="00DD2E91" w:rsidRDefault="00816B7E">
      <w:pPr>
        <w:spacing w:before="18" w:line="360" w:lineRule="exact"/>
        <w:rPr>
          <w:rFonts w:ascii="Arial" w:eastAsia="Arial" w:hAnsi="Arial" w:cs="Arial"/>
          <w:sz w:val="32"/>
          <w:szCs w:val="32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3" w:space="720" w:equalWidth="0">
            <w:col w:w="2535" w:space="2325"/>
            <w:col w:w="641" w:space="2351"/>
            <w:col w:w="2468"/>
          </w:cols>
        </w:sectPr>
      </w:pPr>
      <w:r>
        <w:br w:type="column"/>
      </w:r>
      <w:r>
        <w:rPr>
          <w:rFonts w:ascii="Arial" w:eastAsia="Arial" w:hAnsi="Arial" w:cs="Arial"/>
          <w:i/>
          <w:color w:val="FFFFFF"/>
          <w:position w:val="-1"/>
          <w:sz w:val="32"/>
          <w:szCs w:val="32"/>
        </w:rPr>
        <w:lastRenderedPageBreak/>
        <w:t>Ita</w:t>
      </w:r>
      <w:r>
        <w:rPr>
          <w:rFonts w:ascii="Arial" w:eastAsia="Arial" w:hAnsi="Arial" w:cs="Arial"/>
          <w:i/>
          <w:color w:val="FFFFFF"/>
          <w:spacing w:val="1"/>
          <w:position w:val="-1"/>
          <w:sz w:val="32"/>
          <w:szCs w:val="32"/>
        </w:rPr>
        <w:t>li</w:t>
      </w:r>
      <w:r>
        <w:rPr>
          <w:rFonts w:ascii="Arial" w:eastAsia="Arial" w:hAnsi="Arial" w:cs="Arial"/>
          <w:i/>
          <w:color w:val="FFFFFF"/>
          <w:position w:val="-1"/>
          <w:sz w:val="32"/>
          <w:szCs w:val="32"/>
        </w:rPr>
        <w:t>c</w:t>
      </w:r>
    </w:p>
    <w:p w14:paraId="76373C25" w14:textId="77777777" w:rsidR="00DD2E91" w:rsidRDefault="00DD2E91">
      <w:pPr>
        <w:spacing w:before="8" w:line="120" w:lineRule="exact"/>
        <w:rPr>
          <w:sz w:val="13"/>
          <w:szCs w:val="13"/>
        </w:rPr>
      </w:pPr>
    </w:p>
    <w:p w14:paraId="400B3D58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0A3D3403" w14:textId="77777777" w:rsidR="00DD2E91" w:rsidRDefault="00816B7E">
      <w:pPr>
        <w:spacing w:before="29"/>
        <w:ind w:left="9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Us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Interfa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e</w:t>
      </w:r>
    </w:p>
    <w:p w14:paraId="6900FECD" w14:textId="77777777" w:rsidR="00DD2E91" w:rsidRDefault="00816B7E">
      <w:pPr>
        <w:spacing w:line="240" w:lineRule="exact"/>
        <w:ind w:left="114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El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s</w:t>
      </w:r>
    </w:p>
    <w:p w14:paraId="663BE2A6" w14:textId="77777777" w:rsidR="00DD2E91" w:rsidRDefault="00816B7E">
      <w:pPr>
        <w:spacing w:before="14"/>
        <w:ind w:left="9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Cli</w:t>
      </w:r>
      <w:r>
        <w:rPr>
          <w:rFonts w:ascii="Arial" w:eastAsia="Arial" w:hAnsi="Arial" w:cs="Arial"/>
          <w:b/>
          <w:spacing w:val="1"/>
          <w:sz w:val="24"/>
          <w:szCs w:val="24"/>
        </w:rPr>
        <w:t>cka</w:t>
      </w:r>
      <w:r>
        <w:rPr>
          <w:rFonts w:ascii="Arial" w:eastAsia="Arial" w:hAnsi="Arial" w:cs="Arial"/>
          <w:b/>
          <w:sz w:val="24"/>
          <w:szCs w:val="24"/>
        </w:rPr>
        <w:t>ble</w:t>
      </w:r>
      <w:r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Items</w:t>
      </w:r>
    </w:p>
    <w:p w14:paraId="2272F4E4" w14:textId="77777777" w:rsidR="00DD2E91" w:rsidRDefault="00816B7E">
      <w:pPr>
        <w:spacing w:before="12" w:line="260" w:lineRule="exact"/>
        <w:ind w:left="964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•</w:t>
      </w:r>
      <w:r>
        <w:rPr>
          <w:rFonts w:ascii="Arial" w:eastAsia="Arial" w:hAnsi="Arial" w:cs="Arial"/>
          <w:spacing w:val="30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Pro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ces</w:t>
      </w:r>
      <w:r>
        <w:rPr>
          <w:rFonts w:ascii="Arial" w:eastAsia="Arial" w:hAnsi="Arial" w:cs="Arial"/>
          <w:b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spacing w:val="-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Nam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s</w:t>
      </w:r>
    </w:p>
    <w:p w14:paraId="2F298899" w14:textId="77777777" w:rsidR="00DD2E91" w:rsidRDefault="00816B7E">
      <w:pPr>
        <w:spacing w:before="29"/>
        <w:ind w:right="-56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color w:val="548ED4"/>
          <w:sz w:val="24"/>
          <w:szCs w:val="24"/>
        </w:rPr>
        <w:lastRenderedPageBreak/>
        <w:t>•</w:t>
      </w:r>
      <w:r>
        <w:rPr>
          <w:rFonts w:ascii="Arial" w:eastAsia="Arial" w:hAnsi="Arial" w:cs="Arial"/>
          <w:color w:val="548ED4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548ED4"/>
          <w:sz w:val="24"/>
          <w:szCs w:val="24"/>
        </w:rPr>
        <w:t>C</w:t>
      </w:r>
      <w:r>
        <w:rPr>
          <w:rFonts w:ascii="Arial" w:eastAsia="Arial" w:hAnsi="Arial" w:cs="Arial"/>
          <w:color w:val="548ED4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548ED4"/>
          <w:sz w:val="24"/>
          <w:szCs w:val="24"/>
        </w:rPr>
        <w:t>ss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548ED4"/>
          <w:sz w:val="24"/>
          <w:szCs w:val="24"/>
        </w:rPr>
        <w:t>Re</w:t>
      </w:r>
      <w:r>
        <w:rPr>
          <w:rFonts w:ascii="Arial" w:eastAsia="Arial" w:hAnsi="Arial" w:cs="Arial"/>
          <w:color w:val="548ED4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548ED4"/>
          <w:sz w:val="24"/>
          <w:szCs w:val="24"/>
        </w:rPr>
        <w:t>re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548ED4"/>
          <w:sz w:val="24"/>
          <w:szCs w:val="24"/>
        </w:rPr>
        <w:t>c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548ED4"/>
          <w:sz w:val="24"/>
          <w:szCs w:val="24"/>
        </w:rPr>
        <w:t>s</w:t>
      </w:r>
    </w:p>
    <w:p w14:paraId="676A3124" w14:textId="77777777" w:rsidR="00DD2E91" w:rsidRDefault="00FE439E">
      <w:pPr>
        <w:spacing w:before="14"/>
        <w:rPr>
          <w:rFonts w:ascii="Arial" w:eastAsia="Arial" w:hAnsi="Arial" w:cs="Arial"/>
          <w:sz w:val="24"/>
          <w:szCs w:val="24"/>
        </w:rPr>
      </w:pPr>
      <w:r>
        <w:pict w14:anchorId="52DDEA1F">
          <v:group id="_x0000_s3667" style="position:absolute;margin-left:222.95pt;margin-top:-65pt;width:140.75pt;height:122.3pt;z-index:-6908;mso-position-horizontal-relative:page" coordorigin="4459,-1300" coordsize="2815,2446">
            <v:shape id="_x0000_s3672" type="#_x0000_t75" style="position:absolute;left:4483;top:-1300;width:2791;height:1066">
              <v:imagedata r:id="rId21" o:title=""/>
            </v:shape>
            <v:shape id="_x0000_s3671" type="#_x0000_t75" style="position:absolute;left:4488;top:-388;width:2782;height:1534">
              <v:imagedata r:id="rId19" o:title=""/>
            </v:shape>
            <v:shape id="_x0000_s3670" type="#_x0000_t75" style="position:absolute;left:4459;top:-376;width:2518;height:1198">
              <v:imagedata r:id="rId22" o:title=""/>
            </v:shape>
            <v:shape id="_x0000_s3669" style="position:absolute;left:4562;top:-350;width:2633;height:1385" coordorigin="4562,-350" coordsize="2633,1385" path="m4562,1035r2633,l7195,-350r-2633,l4562,1035xe" fillcolor="#e8d0d0" stroked="f">
              <v:path arrowok="t"/>
            </v:shape>
            <v:shape id="_x0000_s3668" style="position:absolute;left:4562;top:-350;width:2633;height:1385" coordorigin="4562,-350" coordsize="2633,1385" path="m4562,1035r2633,l7195,-350r-2633,l4562,1035xe" filled="f" strokecolor="#e8d0d0" strokeweight=".72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548ED4"/>
          <w:sz w:val="24"/>
          <w:szCs w:val="24"/>
        </w:rPr>
        <w:t>•</w:t>
      </w:r>
      <w:r w:rsidR="00816B7E">
        <w:rPr>
          <w:rFonts w:ascii="Arial" w:eastAsia="Arial" w:hAnsi="Arial" w:cs="Arial"/>
          <w:color w:val="548ED4"/>
          <w:spacing w:val="30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548ED4"/>
          <w:spacing w:val="-24"/>
          <w:sz w:val="24"/>
          <w:szCs w:val="24"/>
        </w:rPr>
        <w:t>T</w:t>
      </w:r>
      <w:r w:rsidR="00816B7E">
        <w:rPr>
          <w:rFonts w:ascii="Arial" w:eastAsia="Arial" w:hAnsi="Arial" w:cs="Arial"/>
          <w:color w:val="548ED4"/>
          <w:spacing w:val="1"/>
          <w:sz w:val="24"/>
          <w:szCs w:val="24"/>
        </w:rPr>
        <w:t>ab</w:t>
      </w:r>
      <w:r w:rsidR="00816B7E">
        <w:rPr>
          <w:rFonts w:ascii="Arial" w:eastAsia="Arial" w:hAnsi="Arial" w:cs="Arial"/>
          <w:color w:val="548ED4"/>
          <w:sz w:val="24"/>
          <w:szCs w:val="24"/>
        </w:rPr>
        <w:t>le</w:t>
      </w:r>
      <w:r w:rsidR="00816B7E">
        <w:rPr>
          <w:rFonts w:ascii="Arial" w:eastAsia="Arial" w:hAnsi="Arial" w:cs="Arial"/>
          <w:color w:val="548ED4"/>
          <w:spacing w:val="-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548ED4"/>
          <w:sz w:val="24"/>
          <w:szCs w:val="24"/>
        </w:rPr>
        <w:t>Na</w:t>
      </w:r>
      <w:r w:rsidR="00816B7E">
        <w:rPr>
          <w:rFonts w:ascii="Arial" w:eastAsia="Arial" w:hAnsi="Arial" w:cs="Arial"/>
          <w:color w:val="548ED4"/>
          <w:spacing w:val="2"/>
          <w:sz w:val="24"/>
          <w:szCs w:val="24"/>
        </w:rPr>
        <w:t>m</w:t>
      </w:r>
      <w:r w:rsidR="00816B7E">
        <w:rPr>
          <w:rFonts w:ascii="Arial" w:eastAsia="Arial" w:hAnsi="Arial" w:cs="Arial"/>
          <w:color w:val="548ED4"/>
          <w:sz w:val="24"/>
          <w:szCs w:val="24"/>
        </w:rPr>
        <w:t>e</w:t>
      </w:r>
    </w:p>
    <w:p w14:paraId="6FEC30EE" w14:textId="77777777" w:rsidR="00DD2E91" w:rsidRDefault="00816B7E">
      <w:pPr>
        <w:spacing w:before="1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48ED4"/>
          <w:sz w:val="24"/>
          <w:szCs w:val="24"/>
        </w:rPr>
        <w:t>•</w:t>
      </w:r>
      <w:r>
        <w:rPr>
          <w:rFonts w:ascii="Arial" w:eastAsia="Arial" w:hAnsi="Arial" w:cs="Arial"/>
          <w:color w:val="548ED4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548ED4"/>
          <w:sz w:val="24"/>
          <w:szCs w:val="24"/>
        </w:rPr>
        <w:t>Scre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en</w:t>
      </w:r>
      <w:r>
        <w:rPr>
          <w:rFonts w:ascii="Arial" w:eastAsia="Arial" w:hAnsi="Arial" w:cs="Arial"/>
          <w:color w:val="548ED4"/>
          <w:sz w:val="24"/>
          <w:szCs w:val="24"/>
        </w:rPr>
        <w:t>s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ho</w:t>
      </w:r>
      <w:r>
        <w:rPr>
          <w:rFonts w:ascii="Arial" w:eastAsia="Arial" w:hAnsi="Arial" w:cs="Arial"/>
          <w:color w:val="548ED4"/>
          <w:sz w:val="24"/>
          <w:szCs w:val="24"/>
        </w:rPr>
        <w:t>t</w:t>
      </w:r>
      <w:r>
        <w:rPr>
          <w:rFonts w:ascii="Arial" w:eastAsia="Arial" w:hAnsi="Arial" w:cs="Arial"/>
          <w:color w:val="548ED4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548ED4"/>
          <w:spacing w:val="1"/>
          <w:sz w:val="24"/>
          <w:szCs w:val="24"/>
        </w:rPr>
        <w:t>Labe</w:t>
      </w:r>
      <w:r>
        <w:rPr>
          <w:rFonts w:ascii="Arial" w:eastAsia="Arial" w:hAnsi="Arial" w:cs="Arial"/>
          <w:color w:val="548ED4"/>
          <w:sz w:val="24"/>
          <w:szCs w:val="24"/>
        </w:rPr>
        <w:t>l</w:t>
      </w:r>
    </w:p>
    <w:p w14:paraId="531E0828" w14:textId="77777777" w:rsidR="00DD2E91" w:rsidRDefault="00816B7E">
      <w:pPr>
        <w:spacing w:before="29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3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pha</w:t>
      </w:r>
      <w:r>
        <w:rPr>
          <w:rFonts w:ascii="Arial" w:eastAsia="Arial" w:hAnsi="Arial" w:cs="Arial"/>
          <w:i/>
          <w:sz w:val="24"/>
          <w:szCs w:val="24"/>
        </w:rPr>
        <w:t>sis</w:t>
      </w:r>
    </w:p>
    <w:p w14:paraId="422BBD60" w14:textId="77777777" w:rsidR="00DD2E91" w:rsidRDefault="00FE439E">
      <w:pPr>
        <w:spacing w:before="14"/>
        <w:rPr>
          <w:rFonts w:ascii="Arial" w:eastAsia="Arial" w:hAnsi="Arial" w:cs="Arial"/>
          <w:sz w:val="24"/>
          <w:szCs w:val="24"/>
        </w:rPr>
      </w:pPr>
      <w:r>
        <w:pict w14:anchorId="266B9376">
          <v:group id="_x0000_s3661" style="position:absolute;margin-left:372.95pt;margin-top:-65pt;width:140.75pt;height:122.3pt;z-index:-6907;mso-position-horizontal-relative:page" coordorigin="7459,-1300" coordsize="2815,2446">
            <v:shape id="_x0000_s3666" type="#_x0000_t75" style="position:absolute;left:7486;top:-1300;width:2789;height:1066">
              <v:imagedata r:id="rId23" o:title=""/>
            </v:shape>
            <v:shape id="_x0000_s3665" type="#_x0000_t75" style="position:absolute;left:7490;top:-388;width:2779;height:1534">
              <v:imagedata r:id="rId24" o:title=""/>
            </v:shape>
            <v:shape id="_x0000_s3664" type="#_x0000_t75" style="position:absolute;left:7459;top:-376;width:1776;height:1198">
              <v:imagedata r:id="rId25" o:title=""/>
            </v:shape>
            <v:shape id="_x0000_s3663" style="position:absolute;left:7565;top:-350;width:2630;height:1385" coordorigin="7565,-350" coordsize="2630,1385" path="m7565,1035r2630,l10195,-350r-2630,l7565,1035xe" fillcolor="#e8d0d0" stroked="f">
              <v:path arrowok="t"/>
            </v:shape>
            <v:shape id="_x0000_s3662" style="position:absolute;left:7565;top:-350;width:2630;height:1385" coordorigin="7565,-350" coordsize="2630,1385" path="m7565,1035r2630,l10195,-350r-2630,l7565,1035xe" filled="f" strokecolor="#e8d0d0" strokeweight=".72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•</w:t>
      </w:r>
      <w:r w:rsidR="00816B7E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i/>
          <w:sz w:val="24"/>
          <w:szCs w:val="24"/>
        </w:rPr>
        <w:t>B</w:t>
      </w:r>
      <w:r w:rsidR="00816B7E">
        <w:rPr>
          <w:rFonts w:ascii="Arial" w:eastAsia="Arial" w:hAnsi="Arial" w:cs="Arial"/>
          <w:i/>
          <w:spacing w:val="1"/>
          <w:sz w:val="24"/>
          <w:szCs w:val="24"/>
        </w:rPr>
        <w:t>oo</w:t>
      </w:r>
      <w:r w:rsidR="00816B7E">
        <w:rPr>
          <w:rFonts w:ascii="Arial" w:eastAsia="Arial" w:hAnsi="Arial" w:cs="Arial"/>
          <w:i/>
          <w:sz w:val="24"/>
          <w:szCs w:val="24"/>
        </w:rPr>
        <w:t>k</w:t>
      </w:r>
      <w:r w:rsidR="00816B7E">
        <w:rPr>
          <w:rFonts w:ascii="Arial" w:eastAsia="Arial" w:hAnsi="Arial" w:cs="Arial"/>
          <w:i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i/>
          <w:spacing w:val="-3"/>
          <w:sz w:val="24"/>
          <w:szCs w:val="24"/>
        </w:rPr>
        <w:t>T</w:t>
      </w:r>
      <w:r w:rsidR="00816B7E">
        <w:rPr>
          <w:rFonts w:ascii="Arial" w:eastAsia="Arial" w:hAnsi="Arial" w:cs="Arial"/>
          <w:i/>
          <w:sz w:val="24"/>
          <w:szCs w:val="24"/>
        </w:rPr>
        <w:t>itles</w:t>
      </w:r>
    </w:p>
    <w:p w14:paraId="230CD35C" w14:textId="77777777" w:rsidR="00DD2E91" w:rsidRDefault="00816B7E">
      <w:pPr>
        <w:spacing w:before="14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3" w:space="720" w:equalWidth="0">
            <w:col w:w="2932" w:space="1033"/>
            <w:col w:w="2107" w:space="895"/>
            <w:col w:w="3353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9"/>
          <w:sz w:val="24"/>
          <w:szCs w:val="24"/>
        </w:rPr>
        <w:t>V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ab</w:t>
      </w:r>
      <w:r>
        <w:rPr>
          <w:rFonts w:ascii="Arial" w:eastAsia="Arial" w:hAnsi="Arial" w:cs="Arial"/>
          <w:i/>
          <w:sz w:val="24"/>
          <w:szCs w:val="24"/>
        </w:rPr>
        <w:t>les</w:t>
      </w:r>
    </w:p>
    <w:p w14:paraId="3E152ED6" w14:textId="77777777" w:rsidR="00DD2E91" w:rsidRDefault="00FE439E">
      <w:pPr>
        <w:spacing w:before="5" w:line="160" w:lineRule="exact"/>
        <w:rPr>
          <w:sz w:val="17"/>
          <w:szCs w:val="17"/>
        </w:rPr>
      </w:pPr>
      <w:r>
        <w:lastRenderedPageBreak/>
        <w:pict w14:anchorId="0804D470">
          <v:group id="_x0000_s3649" style="position:absolute;margin-left:23.95pt;margin-top:23.7pt;width:566.95pt;height:744.7pt;z-index:-6910;mso-position-horizontal-relative:page;mso-position-vertical-relative:page" coordorigin="479,474" coordsize="11339,14894">
            <v:shape id="_x0000_s366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65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65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657" style="position:absolute;left:490;top:485;width:11263;height:0" coordorigin="490,485" coordsize="11263,0" path="m490,485r11263,e" filled="f" strokecolor="gray" strokeweight=".58pt">
              <v:path arrowok="t"/>
            </v:shape>
            <v:shape id="_x0000_s3656" style="position:absolute;left:485;top:480;width:0;height:14882" coordorigin="485,480" coordsize="0,14882" path="m485,480r,14882e" filled="f" strokecolor="gray" strokeweight=".58pt">
              <v:path arrowok="t"/>
            </v:shape>
            <v:shape id="_x0000_s365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65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65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652" type="#_x0000_t75" style="position:absolute;left:792;top:605;width:1068;height:562">
              <v:imagedata r:id="rId9" o:title=""/>
            </v:shape>
            <v:shape id="_x0000_s365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65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DB2AD58" w14:textId="77777777" w:rsidR="00DD2E91" w:rsidRDefault="00DD2E91">
      <w:pPr>
        <w:spacing w:line="200" w:lineRule="exact"/>
      </w:pPr>
    </w:p>
    <w:p w14:paraId="5AB0EE7F" w14:textId="77777777" w:rsidR="00DD2E91" w:rsidRDefault="00DD2E91">
      <w:pPr>
        <w:spacing w:line="200" w:lineRule="exact"/>
      </w:pPr>
    </w:p>
    <w:p w14:paraId="50BA5CB2" w14:textId="77777777" w:rsidR="00DD2E91" w:rsidRDefault="00FE439E">
      <w:pPr>
        <w:spacing w:before="32"/>
        <w:ind w:left="1525" w:right="713"/>
        <w:jc w:val="both"/>
        <w:rPr>
          <w:rFonts w:ascii="Arial" w:eastAsia="Arial" w:hAnsi="Arial" w:cs="Arial"/>
          <w:sz w:val="22"/>
          <w:szCs w:val="22"/>
        </w:rPr>
      </w:pPr>
      <w:r>
        <w:pict w14:anchorId="3C567380">
          <v:group id="_x0000_s3646" style="position:absolute;left:0;text-align:left;margin-left:72.85pt;margin-top:1.45pt;width:35.15pt;height:26.9pt;z-index:-6906;mso-position-horizontal-relative:page" coordorigin="1457,29" coordsize="703,538">
            <v:shape id="_x0000_s3648" type="#_x0000_t75" style="position:absolute;left:1472;top:44;width:672;height:506">
              <v:imagedata r:id="rId26" o:title=""/>
            </v:shape>
            <v:shape id="_x0000_s3647" style="position:absolute;left:1472;top:44;width:672;height:506" coordorigin="1472,44" coordsize="672,506" path="m1472,95r5,-22l1491,56r19,-10l1523,44r571,l2116,49r17,13l2143,82r1,13l2144,500r-5,22l2126,539r-19,10l2094,551r-571,l1501,546r-17,-14l1474,513r-2,-13l1472,95xe" filled="f" strokecolor="#c00000" strokeweight="1.56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‘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’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oss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ere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 xml:space="preserve">or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z w:val="22"/>
          <w:szCs w:val="22"/>
        </w:rPr>
        <w:t>cates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l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er,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 can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ck 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 xml:space="preserve">nk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 xml:space="preserve">l </w:t>
      </w:r>
      <w:r w:rsidR="00816B7E">
        <w:rPr>
          <w:rFonts w:ascii="Arial" w:eastAsia="Arial" w:hAnsi="Arial" w:cs="Arial"/>
          <w:spacing w:val="2"/>
          <w:sz w:val="22"/>
          <w:szCs w:val="22"/>
        </w:rPr>
        <w:t>ag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 be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ated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oss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erence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1882FB59" w14:textId="77777777" w:rsidR="00DD2E91" w:rsidRDefault="00DD2E91">
      <w:pPr>
        <w:spacing w:line="200" w:lineRule="exact"/>
      </w:pPr>
    </w:p>
    <w:p w14:paraId="73F14146" w14:textId="77777777" w:rsidR="00DD2E91" w:rsidRDefault="00DD2E91">
      <w:pPr>
        <w:spacing w:line="200" w:lineRule="exact"/>
      </w:pPr>
    </w:p>
    <w:p w14:paraId="09620043" w14:textId="77777777" w:rsidR="00DD2E91" w:rsidRDefault="00DD2E91">
      <w:pPr>
        <w:spacing w:line="200" w:lineRule="exact"/>
      </w:pPr>
    </w:p>
    <w:p w14:paraId="0FB0B820" w14:textId="77777777" w:rsidR="00DD2E91" w:rsidRDefault="00DD2E91">
      <w:pPr>
        <w:spacing w:line="200" w:lineRule="exact"/>
      </w:pPr>
    </w:p>
    <w:p w14:paraId="0994566E" w14:textId="77777777" w:rsidR="00DD2E91" w:rsidRDefault="00DD2E91">
      <w:pPr>
        <w:spacing w:line="200" w:lineRule="exact"/>
      </w:pPr>
    </w:p>
    <w:p w14:paraId="1AC47349" w14:textId="77777777" w:rsidR="00DD2E91" w:rsidRDefault="00DD2E91">
      <w:pPr>
        <w:spacing w:line="200" w:lineRule="exact"/>
      </w:pPr>
    </w:p>
    <w:p w14:paraId="7D876945" w14:textId="77777777" w:rsidR="00DD2E91" w:rsidRDefault="00DD2E91">
      <w:pPr>
        <w:spacing w:line="200" w:lineRule="exact"/>
      </w:pPr>
    </w:p>
    <w:p w14:paraId="4EDE6D48" w14:textId="77777777" w:rsidR="00DD2E91" w:rsidRDefault="00DD2E91">
      <w:pPr>
        <w:spacing w:line="200" w:lineRule="exact"/>
      </w:pPr>
    </w:p>
    <w:p w14:paraId="46134EAE" w14:textId="77777777" w:rsidR="00DD2E91" w:rsidRDefault="00DD2E91">
      <w:pPr>
        <w:spacing w:line="200" w:lineRule="exact"/>
      </w:pPr>
    </w:p>
    <w:p w14:paraId="6DBE35C9" w14:textId="77777777" w:rsidR="00DD2E91" w:rsidRDefault="00DD2E91">
      <w:pPr>
        <w:spacing w:line="200" w:lineRule="exact"/>
      </w:pPr>
    </w:p>
    <w:p w14:paraId="35225249" w14:textId="77777777" w:rsidR="00DD2E91" w:rsidRDefault="00DD2E91">
      <w:pPr>
        <w:spacing w:line="200" w:lineRule="exact"/>
      </w:pPr>
    </w:p>
    <w:p w14:paraId="00BB9483" w14:textId="77777777" w:rsidR="00DD2E91" w:rsidRDefault="00DD2E91">
      <w:pPr>
        <w:spacing w:line="200" w:lineRule="exact"/>
      </w:pPr>
    </w:p>
    <w:p w14:paraId="373D1ED6" w14:textId="77777777" w:rsidR="00DD2E91" w:rsidRDefault="00DD2E91">
      <w:pPr>
        <w:spacing w:line="200" w:lineRule="exact"/>
      </w:pPr>
    </w:p>
    <w:p w14:paraId="3ED4C8E4" w14:textId="77777777" w:rsidR="00DD2E91" w:rsidRDefault="00DD2E91">
      <w:pPr>
        <w:spacing w:line="200" w:lineRule="exact"/>
      </w:pPr>
    </w:p>
    <w:p w14:paraId="042BAD45" w14:textId="77777777" w:rsidR="00DD2E91" w:rsidRDefault="00DD2E91">
      <w:pPr>
        <w:spacing w:line="200" w:lineRule="exact"/>
      </w:pPr>
    </w:p>
    <w:p w14:paraId="1AA2ECC3" w14:textId="77777777" w:rsidR="00DD2E91" w:rsidRDefault="00DD2E91">
      <w:pPr>
        <w:spacing w:line="200" w:lineRule="exact"/>
      </w:pPr>
    </w:p>
    <w:p w14:paraId="7761AD42" w14:textId="77777777" w:rsidR="00DD2E91" w:rsidRDefault="00DD2E91">
      <w:pPr>
        <w:spacing w:line="200" w:lineRule="exact"/>
      </w:pPr>
    </w:p>
    <w:p w14:paraId="7940B48F" w14:textId="77777777" w:rsidR="00DD2E91" w:rsidRDefault="00DD2E91">
      <w:pPr>
        <w:spacing w:line="200" w:lineRule="exact"/>
      </w:pPr>
    </w:p>
    <w:p w14:paraId="425BCE41" w14:textId="77777777" w:rsidR="00DD2E91" w:rsidRDefault="00DD2E91">
      <w:pPr>
        <w:spacing w:line="200" w:lineRule="exact"/>
      </w:pPr>
    </w:p>
    <w:p w14:paraId="57047AA3" w14:textId="77777777" w:rsidR="00DD2E91" w:rsidRDefault="00DD2E91">
      <w:pPr>
        <w:spacing w:line="200" w:lineRule="exact"/>
      </w:pPr>
    </w:p>
    <w:p w14:paraId="61E1B60D" w14:textId="77777777" w:rsidR="00DD2E91" w:rsidRDefault="00DD2E91">
      <w:pPr>
        <w:spacing w:line="200" w:lineRule="exact"/>
      </w:pPr>
    </w:p>
    <w:p w14:paraId="2B11EDB6" w14:textId="77777777" w:rsidR="00DD2E91" w:rsidRDefault="00DD2E91">
      <w:pPr>
        <w:spacing w:line="200" w:lineRule="exact"/>
      </w:pPr>
    </w:p>
    <w:p w14:paraId="69D9228D" w14:textId="77777777" w:rsidR="00DD2E91" w:rsidRDefault="00DD2E91">
      <w:pPr>
        <w:spacing w:line="200" w:lineRule="exact"/>
      </w:pPr>
    </w:p>
    <w:p w14:paraId="4A0F6758" w14:textId="77777777" w:rsidR="00DD2E91" w:rsidRDefault="00DD2E91">
      <w:pPr>
        <w:spacing w:line="200" w:lineRule="exact"/>
      </w:pPr>
    </w:p>
    <w:p w14:paraId="4BFC78EE" w14:textId="77777777" w:rsidR="00DD2E91" w:rsidRDefault="00DD2E91">
      <w:pPr>
        <w:spacing w:line="200" w:lineRule="exact"/>
      </w:pPr>
    </w:p>
    <w:p w14:paraId="2FB813C2" w14:textId="77777777" w:rsidR="00DD2E91" w:rsidRDefault="00DD2E91">
      <w:pPr>
        <w:spacing w:line="200" w:lineRule="exact"/>
      </w:pPr>
    </w:p>
    <w:p w14:paraId="43DAD663" w14:textId="77777777" w:rsidR="00DD2E91" w:rsidRDefault="00DD2E91">
      <w:pPr>
        <w:spacing w:line="200" w:lineRule="exact"/>
      </w:pPr>
    </w:p>
    <w:p w14:paraId="3D5F76CC" w14:textId="77777777" w:rsidR="00DD2E91" w:rsidRDefault="00DD2E91">
      <w:pPr>
        <w:spacing w:line="200" w:lineRule="exact"/>
      </w:pPr>
    </w:p>
    <w:p w14:paraId="125D39FE" w14:textId="77777777" w:rsidR="00DD2E91" w:rsidRDefault="00DD2E91">
      <w:pPr>
        <w:spacing w:line="200" w:lineRule="exact"/>
      </w:pPr>
    </w:p>
    <w:p w14:paraId="1D867C7F" w14:textId="77777777" w:rsidR="00DD2E91" w:rsidRDefault="00DD2E91">
      <w:pPr>
        <w:spacing w:line="200" w:lineRule="exact"/>
      </w:pPr>
    </w:p>
    <w:p w14:paraId="4B62E8F5" w14:textId="77777777" w:rsidR="00DD2E91" w:rsidRDefault="00DD2E91">
      <w:pPr>
        <w:spacing w:line="200" w:lineRule="exact"/>
      </w:pPr>
    </w:p>
    <w:p w14:paraId="2C8FCA29" w14:textId="77777777" w:rsidR="00DD2E91" w:rsidRDefault="00DD2E91">
      <w:pPr>
        <w:spacing w:line="200" w:lineRule="exact"/>
      </w:pPr>
    </w:p>
    <w:p w14:paraId="234B417E" w14:textId="77777777" w:rsidR="00DD2E91" w:rsidRDefault="00DD2E91">
      <w:pPr>
        <w:spacing w:line="200" w:lineRule="exact"/>
      </w:pPr>
    </w:p>
    <w:p w14:paraId="191C33E6" w14:textId="77777777" w:rsidR="00DD2E91" w:rsidRDefault="00DD2E91">
      <w:pPr>
        <w:spacing w:line="200" w:lineRule="exact"/>
      </w:pPr>
    </w:p>
    <w:p w14:paraId="69FFD013" w14:textId="77777777" w:rsidR="00DD2E91" w:rsidRDefault="00DD2E91">
      <w:pPr>
        <w:spacing w:line="200" w:lineRule="exact"/>
      </w:pPr>
    </w:p>
    <w:p w14:paraId="15DE5AB9" w14:textId="77777777" w:rsidR="00DD2E91" w:rsidRDefault="00DD2E91">
      <w:pPr>
        <w:spacing w:line="200" w:lineRule="exact"/>
      </w:pPr>
    </w:p>
    <w:p w14:paraId="0E4B1B50" w14:textId="77777777" w:rsidR="00DD2E91" w:rsidRDefault="00DD2E91">
      <w:pPr>
        <w:spacing w:line="200" w:lineRule="exact"/>
      </w:pPr>
    </w:p>
    <w:p w14:paraId="72639710" w14:textId="77777777" w:rsidR="00DD2E91" w:rsidRDefault="00DD2E91">
      <w:pPr>
        <w:spacing w:line="200" w:lineRule="exact"/>
      </w:pPr>
    </w:p>
    <w:p w14:paraId="71A73A32" w14:textId="77777777" w:rsidR="00DD2E91" w:rsidRDefault="00DD2E91">
      <w:pPr>
        <w:spacing w:line="200" w:lineRule="exact"/>
      </w:pPr>
    </w:p>
    <w:p w14:paraId="377073E5" w14:textId="77777777" w:rsidR="00DD2E91" w:rsidRDefault="00DD2E91">
      <w:pPr>
        <w:spacing w:line="200" w:lineRule="exact"/>
      </w:pPr>
    </w:p>
    <w:p w14:paraId="701AE909" w14:textId="77777777" w:rsidR="00DD2E91" w:rsidRDefault="00DD2E91">
      <w:pPr>
        <w:spacing w:line="200" w:lineRule="exact"/>
      </w:pPr>
    </w:p>
    <w:p w14:paraId="536AFE19" w14:textId="77777777" w:rsidR="00DD2E91" w:rsidRDefault="00DD2E91">
      <w:pPr>
        <w:spacing w:line="200" w:lineRule="exact"/>
      </w:pPr>
    </w:p>
    <w:p w14:paraId="4AA2DA6D" w14:textId="77777777" w:rsidR="00DD2E91" w:rsidRDefault="00DD2E91">
      <w:pPr>
        <w:spacing w:line="200" w:lineRule="exact"/>
      </w:pPr>
    </w:p>
    <w:p w14:paraId="64A25D2A" w14:textId="77777777" w:rsidR="00DD2E91" w:rsidRDefault="00DD2E91">
      <w:pPr>
        <w:spacing w:before="11" w:line="280" w:lineRule="exact"/>
        <w:rPr>
          <w:sz w:val="28"/>
          <w:szCs w:val="28"/>
        </w:rPr>
      </w:pPr>
    </w:p>
    <w:p w14:paraId="43DCFEBB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5</w:t>
      </w:r>
    </w:p>
    <w:p w14:paraId="10252A0C" w14:textId="77777777" w:rsidR="00DD2E91" w:rsidRDefault="00816B7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7CCAC73A" w14:textId="77777777" w:rsidR="00DD2E91" w:rsidRDefault="00DD2E91">
      <w:pPr>
        <w:spacing w:line="200" w:lineRule="exact"/>
      </w:pPr>
    </w:p>
    <w:p w14:paraId="0A49F71B" w14:textId="77777777" w:rsidR="00DD2E91" w:rsidRDefault="00DD2E91">
      <w:pPr>
        <w:spacing w:line="200" w:lineRule="exact"/>
      </w:pPr>
    </w:p>
    <w:p w14:paraId="5299842D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6670831E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>Ico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s</w:t>
      </w:r>
    </w:p>
    <w:p w14:paraId="05630EC3" w14:textId="77777777" w:rsidR="00DD2E91" w:rsidRDefault="00DD2E91">
      <w:pPr>
        <w:spacing w:before="10" w:line="240" w:lineRule="exact"/>
        <w:rPr>
          <w:sz w:val="24"/>
          <w:szCs w:val="24"/>
        </w:rPr>
      </w:pPr>
    </w:p>
    <w:p w14:paraId="443A01CB" w14:textId="77777777" w:rsidR="00DD2E91" w:rsidRDefault="00816B7E">
      <w:pPr>
        <w:spacing w:line="240" w:lineRule="exact"/>
        <w:ind w:left="740" w:right="9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ami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ari</w:t>
      </w:r>
      <w:r>
        <w:rPr>
          <w:rFonts w:ascii="Arial" w:eastAsia="Arial" w:hAnsi="Arial" w:cs="Arial"/>
          <w:spacing w:val="-3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 ic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are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00639002" w14:textId="77777777" w:rsidR="00DD2E91" w:rsidRDefault="00DD2E91">
      <w:pPr>
        <w:spacing w:line="200" w:lineRule="exact"/>
      </w:pPr>
    </w:p>
    <w:p w14:paraId="0698463E" w14:textId="77777777" w:rsidR="00DD2E91" w:rsidRDefault="00DD2E91">
      <w:pPr>
        <w:spacing w:line="200" w:lineRule="exact"/>
      </w:pPr>
    </w:p>
    <w:p w14:paraId="1ACB5DC4" w14:textId="77777777" w:rsidR="00DD2E91" w:rsidRDefault="00DD2E91">
      <w:pPr>
        <w:spacing w:before="5" w:line="200" w:lineRule="exact"/>
        <w:sectPr w:rsidR="00DD2E91">
          <w:pgSz w:w="12240" w:h="15840"/>
          <w:pgMar w:top="720" w:right="1220" w:bottom="280" w:left="700" w:header="720" w:footer="720" w:gutter="0"/>
          <w:cols w:space="720"/>
        </w:sectPr>
      </w:pPr>
    </w:p>
    <w:p w14:paraId="06D8F49F" w14:textId="77777777" w:rsidR="00DD2E91" w:rsidRDefault="00FE439E">
      <w:pPr>
        <w:spacing w:before="25"/>
        <w:jc w:val="right"/>
        <w:rPr>
          <w:rFonts w:ascii="Arial" w:eastAsia="Arial" w:hAnsi="Arial" w:cs="Arial"/>
          <w:sz w:val="28"/>
          <w:szCs w:val="28"/>
        </w:rPr>
      </w:pPr>
      <w:r>
        <w:lastRenderedPageBreak/>
        <w:pict w14:anchorId="5B99D2C9">
          <v:group id="_x0000_s3639" style="position:absolute;left:0;text-align:left;margin-left:107.05pt;margin-top:-17.85pt;width:172.1pt;height:112.8pt;z-index:-6904;mso-position-horizontal-relative:page" coordorigin="2141,-357" coordsize="3442,2256">
            <v:shape id="_x0000_s3645" style="position:absolute;left:2161;top:-336;width:3401;height:1080" coordorigin="2161,-336" coordsize="3401,1080" path="m2161,-228r20,-63l2233,-330r36,-6l5454,-336r63,20l5556,-265r6,37l5562,636r-20,63l5490,738r-36,6l2269,744r-63,-20l2168,672r-7,-36l2161,-228xe" filled="f" strokecolor="#ad4745" strokeweight="2.04pt">
              <v:path arrowok="t"/>
            </v:shape>
            <v:shape id="_x0000_s3644" type="#_x0000_t75" style="position:absolute;left:2245;top:-19;width:679;height:499">
              <v:imagedata r:id="rId27" o:title=""/>
            </v:shape>
            <v:shape id="_x0000_s3643" style="position:absolute;left:2245;top:-19;width:679;height:499" coordorigin="2245,-19" coordsize="679,499" path="m2245,31r5,-22l2264,-8r19,-10l2295,-19r579,l2896,-14r17,13l2923,19r1,12l2924,430r-5,22l2906,469r-19,9l2874,480r-579,l2273,475r-17,-14l2247,442r-2,-12l2245,31xe" filled="f" strokecolor="#ad4745" strokeweight="2.04pt">
              <v:path arrowok="t"/>
            </v:shape>
            <v:shape id="_x0000_s3642" style="position:absolute;left:2161;top:799;width:3401;height:1080" coordorigin="2161,799" coordsize="3401,1080" path="m2161,907r20,-63l2233,805r36,-6l5454,799r63,20l5556,871r6,36l5562,1771r-20,63l5490,1873r-36,6l2269,1879r-63,-20l2168,1807r-7,-36l2161,907xe" filled="f" strokecolor="#ad4745" strokeweight="2.04pt">
              <v:path arrowok="t"/>
            </v:shape>
            <v:shape id="_x0000_s3641" type="#_x0000_t75" style="position:absolute;left:2245;top:1157;width:679;height:499">
              <v:imagedata r:id="rId28" o:title=""/>
            </v:shape>
            <v:shape id="_x0000_s3640" style="position:absolute;left:2245;top:1157;width:679;height:499" coordorigin="2245,1157" coordsize="679,499" path="m2245,1207r5,-22l2264,1168r19,-10l2295,1157r579,l2896,1162r17,13l2923,1195r1,12l2924,1606r-5,22l2906,1645r-19,9l2874,1656r-579,l2273,1651r-17,-14l2247,1618r-2,-12l2245,120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8"/>
          <w:szCs w:val="28"/>
        </w:rPr>
        <w:t>N</w:t>
      </w:r>
      <w:r w:rsidR="00816B7E">
        <w:rPr>
          <w:rFonts w:ascii="Arial" w:eastAsia="Arial" w:hAnsi="Arial" w:cs="Arial"/>
          <w:sz w:val="28"/>
          <w:szCs w:val="28"/>
        </w:rPr>
        <w:t>otes</w:t>
      </w:r>
    </w:p>
    <w:p w14:paraId="4C2D1ED6" w14:textId="77777777" w:rsidR="00DD2E91" w:rsidRDefault="00816B7E">
      <w:pPr>
        <w:spacing w:before="4" w:line="120" w:lineRule="exact"/>
        <w:rPr>
          <w:sz w:val="13"/>
          <w:szCs w:val="13"/>
        </w:rPr>
      </w:pPr>
      <w:r>
        <w:br w:type="column"/>
      </w:r>
    </w:p>
    <w:p w14:paraId="7A04DA3B" w14:textId="77777777" w:rsidR="00DD2E91" w:rsidRDefault="00FE439E">
      <w:pPr>
        <w:spacing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3042" w:space="3604"/>
            <w:col w:w="3674"/>
          </w:cols>
        </w:sectPr>
      </w:pPr>
      <w:r>
        <w:pict w14:anchorId="37384854">
          <v:group id="_x0000_s3635" style="position:absolute;margin-left:323.05pt;margin-top:-24.55pt;width:172.1pt;height:66.85pt;z-index:-6899;mso-position-horizontal-relative:page" coordorigin="6461,-491" coordsize="3442,1337">
            <v:shape id="_x0000_s3638" style="position:absolute;left:6481;top:-470;width:3401;height:1296" coordorigin="6481,-470" coordsize="3401,1296" path="m6481,-341r17,-64l6543,-451r64,-19l6611,-470r3141,l9817,-453r46,45l9882,-344r,3l9882,696r-17,65l9820,807r-64,19l9752,826r-3141,l6546,809r-46,-45l6481,700r,-4l6481,-341xe" filled="f" strokecolor="#ad4745" strokeweight="2.04pt">
              <v:path arrowok="t"/>
            </v:shape>
            <v:shape id="_x0000_s3637" type="#_x0000_t75" style="position:absolute;left:6616;top:-240;width:679;height:614">
              <v:imagedata r:id="rId29" o:title=""/>
            </v:shape>
            <v:shape id="_x0000_s3636" style="position:absolute;left:6616;top:-240;width:679;height:614" coordorigin="6616,-240" coordsize="679,614" path="m6616,-178r15,-41l6669,-239r8,-1l7233,-240r41,16l7294,-186r1,8l7295,313r-16,41l7241,374r-8,1l6677,375r-41,-16l6616,321r,-8l6616,-17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8"/>
          <w:szCs w:val="28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8"/>
          <w:szCs w:val="28"/>
        </w:rPr>
        <w:t>c</w:t>
      </w:r>
      <w:r w:rsidR="00816B7E">
        <w:rPr>
          <w:rFonts w:ascii="Arial" w:eastAsia="Arial" w:hAnsi="Arial" w:cs="Arial"/>
          <w:position w:val="-1"/>
          <w:sz w:val="28"/>
          <w:szCs w:val="28"/>
        </w:rPr>
        <w:t>anner</w:t>
      </w:r>
    </w:p>
    <w:p w14:paraId="273513E7" w14:textId="77777777" w:rsidR="00DD2E91" w:rsidRDefault="00DD2E91">
      <w:pPr>
        <w:spacing w:line="200" w:lineRule="exact"/>
      </w:pPr>
    </w:p>
    <w:p w14:paraId="3A49522B" w14:textId="77777777" w:rsidR="00DD2E91" w:rsidRDefault="00DD2E91">
      <w:pPr>
        <w:spacing w:line="200" w:lineRule="exact"/>
      </w:pPr>
    </w:p>
    <w:p w14:paraId="29E21FE0" w14:textId="77777777" w:rsidR="00DD2E91" w:rsidRDefault="00DD2E91">
      <w:pPr>
        <w:spacing w:before="5" w:line="280" w:lineRule="exact"/>
        <w:rPr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62EDAF90" w14:textId="77777777" w:rsidR="00DD2E91" w:rsidRDefault="00816B7E">
      <w:pPr>
        <w:spacing w:before="25"/>
        <w:ind w:left="2309" w:right="-6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pacing w:val="-1"/>
          <w:sz w:val="28"/>
          <w:szCs w:val="28"/>
        </w:rPr>
        <w:lastRenderedPageBreak/>
        <w:t>C</w:t>
      </w:r>
      <w:r>
        <w:rPr>
          <w:rFonts w:ascii="Arial" w:eastAsia="Arial" w:hAnsi="Arial" w:cs="Arial"/>
          <w:sz w:val="28"/>
          <w:szCs w:val="28"/>
        </w:rPr>
        <w:t>ri</w:t>
      </w:r>
      <w:r>
        <w:rPr>
          <w:rFonts w:ascii="Arial" w:eastAsia="Arial" w:hAnsi="Arial" w:cs="Arial"/>
          <w:spacing w:val="1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i</w:t>
      </w:r>
      <w:r>
        <w:rPr>
          <w:rFonts w:ascii="Arial" w:eastAsia="Arial" w:hAnsi="Arial" w:cs="Arial"/>
          <w:spacing w:val="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al</w:t>
      </w:r>
      <w:r>
        <w:rPr>
          <w:rFonts w:ascii="Arial" w:eastAsia="Arial" w:hAnsi="Arial" w:cs="Arial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spacing w:val="1"/>
          <w:sz w:val="28"/>
          <w:szCs w:val="28"/>
        </w:rPr>
        <w:t>I</w:t>
      </w:r>
      <w:r>
        <w:rPr>
          <w:rFonts w:ascii="Arial" w:eastAsia="Arial" w:hAnsi="Arial" w:cs="Arial"/>
          <w:sz w:val="28"/>
          <w:szCs w:val="28"/>
        </w:rPr>
        <w:t>n</w:t>
      </w:r>
      <w:r>
        <w:rPr>
          <w:rFonts w:ascii="Arial" w:eastAsia="Arial" w:hAnsi="Arial" w:cs="Arial"/>
          <w:spacing w:val="1"/>
          <w:sz w:val="28"/>
          <w:szCs w:val="28"/>
        </w:rPr>
        <w:t>f</w:t>
      </w:r>
      <w:r>
        <w:rPr>
          <w:rFonts w:ascii="Arial" w:eastAsia="Arial" w:hAnsi="Arial" w:cs="Arial"/>
          <w:sz w:val="28"/>
          <w:szCs w:val="28"/>
        </w:rPr>
        <w:t>or</w:t>
      </w:r>
      <w:r>
        <w:rPr>
          <w:rFonts w:ascii="Arial" w:eastAsia="Arial" w:hAnsi="Arial" w:cs="Arial"/>
          <w:spacing w:val="-1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a</w:t>
      </w:r>
      <w:r>
        <w:rPr>
          <w:rFonts w:ascii="Arial" w:eastAsia="Arial" w:hAnsi="Arial" w:cs="Arial"/>
          <w:spacing w:val="1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ion</w:t>
      </w:r>
    </w:p>
    <w:p w14:paraId="53750353" w14:textId="77777777" w:rsidR="00DD2E91" w:rsidRDefault="00816B7E">
      <w:pPr>
        <w:spacing w:before="8" w:line="160" w:lineRule="exact"/>
        <w:rPr>
          <w:sz w:val="16"/>
          <w:szCs w:val="16"/>
        </w:rPr>
      </w:pPr>
      <w:r>
        <w:br w:type="column"/>
      </w:r>
    </w:p>
    <w:p w14:paraId="4B0D6317" w14:textId="77777777" w:rsidR="00DD2E91" w:rsidRDefault="00DD2E91">
      <w:pPr>
        <w:spacing w:line="200" w:lineRule="exact"/>
      </w:pPr>
    </w:p>
    <w:p w14:paraId="5B9F3E53" w14:textId="77777777" w:rsidR="00DD2E91" w:rsidRDefault="00FE439E">
      <w:pPr>
        <w:spacing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4648" w:space="1998"/>
            <w:col w:w="3674"/>
          </w:cols>
        </w:sectPr>
      </w:pPr>
      <w:r>
        <w:pict w14:anchorId="053B9A28">
          <v:group id="_x0000_s3631" style="position:absolute;margin-left:323.05pt;margin-top:-24.6pt;width:172.1pt;height:66.95pt;z-index:-6898;mso-position-horizontal-relative:page" coordorigin="6461,-492" coordsize="3442,1339">
            <v:shape id="_x0000_s3634" style="position:absolute;left:6481;top:-472;width:3401;height:1298" coordorigin="6481,-472" coordsize="3401,1298" path="m6481,-342r17,-64l6543,-452r64,-19l6611,-472r3141,l9817,-454r46,45l9882,-346r,4l9882,697r-17,64l9820,808r-64,19l9752,827r-3141,l6547,810r-47,-45l6481,701r,-4l6481,-342xe" filled="f" strokecolor="#ad4745" strokeweight="2.04pt">
              <v:path arrowok="t"/>
            </v:shape>
            <v:shape id="_x0000_s3633" type="#_x0000_t75" style="position:absolute;left:6582;top:-138;width:679;height:631">
              <v:imagedata r:id="rId30" o:title=""/>
            </v:shape>
            <v:shape id="_x0000_s3632" style="position:absolute;left:6582;top:-138;width:679;height:631" coordorigin="6582,-138" coordsize="679,631" path="m6582,-75r15,-41l6634,-137r11,-1l7198,-138r41,15l7260,-86r1,11l7261,430r-15,41l7209,492r-11,1l6645,493r-41,-15l6583,441r-1,-11l6582,-7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position w:val="-1"/>
          <w:sz w:val="28"/>
          <w:szCs w:val="28"/>
        </w:rPr>
        <w:t>I</w:t>
      </w:r>
      <w:r w:rsidR="00816B7E">
        <w:rPr>
          <w:rFonts w:ascii="Arial" w:eastAsia="Arial" w:hAnsi="Arial" w:cs="Arial"/>
          <w:position w:val="-1"/>
          <w:sz w:val="28"/>
          <w:szCs w:val="28"/>
        </w:rPr>
        <w:t>nde</w:t>
      </w:r>
      <w:r w:rsidR="00816B7E">
        <w:rPr>
          <w:rFonts w:ascii="Arial" w:eastAsia="Arial" w:hAnsi="Arial" w:cs="Arial"/>
          <w:spacing w:val="-4"/>
          <w:position w:val="-1"/>
          <w:sz w:val="28"/>
          <w:szCs w:val="28"/>
        </w:rPr>
        <w:t>x</w:t>
      </w:r>
      <w:r w:rsidR="00816B7E">
        <w:rPr>
          <w:rFonts w:ascii="Arial" w:eastAsia="Arial" w:hAnsi="Arial" w:cs="Arial"/>
          <w:position w:val="-1"/>
          <w:sz w:val="28"/>
          <w:szCs w:val="28"/>
        </w:rPr>
        <w:t>er</w:t>
      </w:r>
    </w:p>
    <w:p w14:paraId="0726CF3F" w14:textId="77777777" w:rsidR="00DD2E91" w:rsidRDefault="00DD2E91">
      <w:pPr>
        <w:spacing w:line="200" w:lineRule="exact"/>
      </w:pPr>
    </w:p>
    <w:p w14:paraId="76E9563C" w14:textId="77777777" w:rsidR="00DD2E91" w:rsidRDefault="00DD2E91">
      <w:pPr>
        <w:spacing w:line="280" w:lineRule="exact"/>
        <w:rPr>
          <w:sz w:val="28"/>
          <w:szCs w:val="28"/>
        </w:rPr>
      </w:pPr>
    </w:p>
    <w:p w14:paraId="709E3E65" w14:textId="77777777" w:rsidR="00DD2E91" w:rsidRDefault="00FE439E">
      <w:pPr>
        <w:spacing w:before="25" w:line="300" w:lineRule="exact"/>
        <w:ind w:left="2309"/>
        <w:rPr>
          <w:rFonts w:ascii="Arial" w:eastAsia="Arial" w:hAnsi="Arial" w:cs="Arial"/>
          <w:sz w:val="28"/>
          <w:szCs w:val="28"/>
        </w:rPr>
      </w:pPr>
      <w:r>
        <w:pict w14:anchorId="5A95A9A0">
          <v:group id="_x0000_s3627" style="position:absolute;left:0;text-align:left;margin-left:107.05pt;margin-top:-17.95pt;width:172.1pt;height:56.05pt;z-index:-6903;mso-position-horizontal-relative:page" coordorigin="2141,-359" coordsize="3442,1121">
            <v:shape id="_x0000_s3630" style="position:absolute;left:2161;top:-339;width:3401;height:1080" coordorigin="2161,-339" coordsize="3401,1080" path="m2161,-231r20,-62l2233,-332r36,-7l5454,-339r63,21l5556,-267r6,36l5562,633r-20,63l5490,735r-36,6l2269,741r-63,-20l2168,670r-7,-37l2161,-231xe" filled="f" strokecolor="#ad4745" strokeweight="2.04pt">
              <v:path arrowok="t"/>
            </v:shape>
            <v:shape id="_x0000_s3629" type="#_x0000_t75" style="position:absolute;left:2245;top:21;width:679;height:499">
              <v:imagedata r:id="rId31" o:title=""/>
            </v:shape>
            <v:shape id="_x0000_s3628" style="position:absolute;left:2245;top:21;width:679;height:499" coordorigin="2245,21" coordsize="679,499" path="m2245,71r5,-21l2264,33r19,-10l2295,21r579,l2896,26r17,14l2923,59r1,12l2924,471r-5,21l2906,509r-19,10l2874,521r-579,l2273,516r-17,-14l2247,483r-2,-12l2245,7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8"/>
          <w:szCs w:val="28"/>
        </w:rPr>
        <w:t xml:space="preserve">Error </w:t>
      </w:r>
      <w:r w:rsidR="00816B7E">
        <w:rPr>
          <w:rFonts w:ascii="Arial" w:eastAsia="Arial" w:hAnsi="Arial" w:cs="Arial"/>
          <w:spacing w:val="-1"/>
          <w:position w:val="-1"/>
          <w:sz w:val="28"/>
          <w:szCs w:val="28"/>
        </w:rPr>
        <w:t>M</w:t>
      </w:r>
      <w:r w:rsidR="00816B7E">
        <w:rPr>
          <w:rFonts w:ascii="Arial" w:eastAsia="Arial" w:hAnsi="Arial" w:cs="Arial"/>
          <w:position w:val="-1"/>
          <w:sz w:val="28"/>
          <w:szCs w:val="28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8"/>
          <w:szCs w:val="28"/>
        </w:rPr>
        <w:t>ss</w:t>
      </w:r>
      <w:r w:rsidR="00816B7E">
        <w:rPr>
          <w:rFonts w:ascii="Arial" w:eastAsia="Arial" w:hAnsi="Arial" w:cs="Arial"/>
          <w:position w:val="-1"/>
          <w:sz w:val="28"/>
          <w:szCs w:val="28"/>
        </w:rPr>
        <w:t>ages</w:t>
      </w:r>
    </w:p>
    <w:p w14:paraId="01CC999D" w14:textId="77777777" w:rsidR="00DD2E91" w:rsidRDefault="00DD2E91">
      <w:pPr>
        <w:spacing w:before="16" w:line="220" w:lineRule="exact"/>
        <w:rPr>
          <w:sz w:val="22"/>
          <w:szCs w:val="22"/>
        </w:rPr>
      </w:pPr>
    </w:p>
    <w:p w14:paraId="212DC553" w14:textId="77777777" w:rsidR="00DD2E91" w:rsidRDefault="00FE439E">
      <w:pPr>
        <w:spacing w:before="25" w:line="300" w:lineRule="exact"/>
        <w:ind w:left="6646"/>
        <w:rPr>
          <w:rFonts w:ascii="Arial" w:eastAsia="Arial" w:hAnsi="Arial" w:cs="Arial"/>
          <w:sz w:val="28"/>
          <w:szCs w:val="28"/>
        </w:rPr>
      </w:pPr>
      <w:r>
        <w:pict w14:anchorId="3A9948B3">
          <v:group id="_x0000_s3623" style="position:absolute;left:0;text-align:left;margin-left:323.05pt;margin-top:-23.3pt;width:172.1pt;height:66.85pt;z-index:-6897;mso-position-horizontal-relative:page" coordorigin="6461,-466" coordsize="3442,1337">
            <v:shape id="_x0000_s3626" style="position:absolute;left:6481;top:-446;width:3401;height:1296" coordorigin="6481,-446" coordsize="3401,1296" path="m6481,-316r17,-64l6543,-427r64,-19l6611,-446r3141,l9817,-428r46,45l9882,-320r,4l9882,721r-17,64l9820,832r-64,18l9752,850r-3141,l6546,833r-46,-45l6481,725r,-4l6481,-316xe" filled="f" strokecolor="#ad4745" strokeweight="2.04pt">
              <v:path arrowok="t"/>
            </v:shape>
            <v:shape id="_x0000_s3625" type="#_x0000_t75" style="position:absolute;left:6582;top:-105;width:679;height:614">
              <v:imagedata r:id="rId32" o:title=""/>
            </v:shape>
            <v:shape id="_x0000_s3624" style="position:absolute;left:6582;top:-105;width:679;height:614" coordorigin="6582,-105" coordsize="679,614" path="m6582,-43r15,-41l6636,-104r7,-1l7200,-105r40,16l7261,-51r,8l7261,448r-15,41l7208,509r-8,1l6643,510r-40,-16l6583,456r-1,-8l6582,-43xe" filled="f" strokecolor="#ad4745" strokeweight="2.04pt">
              <v:path arrowok="t"/>
            </v:shape>
            <w10:wrap anchorx="page"/>
          </v:group>
        </w:pict>
      </w:r>
      <w:r>
        <w:pict w14:anchorId="2586D23F">
          <v:group id="_x0000_s3619" style="position:absolute;left:0;text-align:left;margin-left:323.05pt;margin-top:46.55pt;width:172.1pt;height:66.95pt;z-index:-6896;mso-position-horizontal-relative:page" coordorigin="6461,931" coordsize="3442,1339">
            <v:shape id="_x0000_s3622" style="position:absolute;left:6481;top:951;width:3401;height:1298" coordorigin="6481,951" coordsize="3401,1298" path="m6481,1081r17,-64l6543,970r64,-19l6611,951r3141,l9817,968r46,45l9882,1077r,4l9882,2120r-17,64l9820,2231r-64,19l9752,2250r-3141,l6547,2233r-47,-45l6481,2124r,-4l6481,1081xe" filled="f" strokecolor="#ad4745" strokeweight="2.04pt">
              <v:path arrowok="t"/>
            </v:shape>
            <v:shape id="_x0000_s3621" type="#_x0000_t75" style="position:absolute;left:6582;top:1294;width:679;height:612">
              <v:imagedata r:id="rId33" o:title=""/>
            </v:shape>
            <v:shape id="_x0000_s3620" style="position:absolute;left:6582;top:1294;width:679;height:612" coordorigin="6582,1294" coordsize="679,612" path="m6582,1356r15,-41l6636,1295r7,-1l7200,1294r41,16l7261,1348r,8l7261,1845r-15,41l7208,1906r-8,l6643,1906r-40,-15l6582,1853r,-8l6582,1356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8"/>
          <w:szCs w:val="28"/>
        </w:rPr>
        <w:t>Screenshot</w:t>
      </w:r>
    </w:p>
    <w:p w14:paraId="73F7B7D9" w14:textId="77777777" w:rsidR="00DD2E91" w:rsidRDefault="00DD2E91">
      <w:pPr>
        <w:spacing w:before="6" w:line="240" w:lineRule="exact"/>
        <w:rPr>
          <w:sz w:val="24"/>
          <w:szCs w:val="24"/>
        </w:rPr>
      </w:pPr>
    </w:p>
    <w:p w14:paraId="0155079B" w14:textId="77777777" w:rsidR="00DD2E91" w:rsidRDefault="00FE439E">
      <w:pPr>
        <w:spacing w:before="25" w:line="300" w:lineRule="exact"/>
        <w:ind w:left="2309"/>
        <w:rPr>
          <w:rFonts w:ascii="Arial" w:eastAsia="Arial" w:hAnsi="Arial" w:cs="Arial"/>
          <w:sz w:val="28"/>
          <w:szCs w:val="28"/>
        </w:rPr>
      </w:pPr>
      <w:r>
        <w:pict w14:anchorId="403C7ED9">
          <v:group id="_x0000_s3615" style="position:absolute;left:0;text-align:left;margin-left:107.05pt;margin-top:-17.95pt;width:172.1pt;height:56.05pt;z-index:-6902;mso-position-horizontal-relative:page" coordorigin="2141,-359" coordsize="3442,1121">
            <v:shape id="_x0000_s3618" style="position:absolute;left:2161;top:-339;width:3401;height:1080" coordorigin="2161,-339" coordsize="3401,1080" path="m2161,-231r20,-62l2233,-332r36,-7l5454,-339r63,21l5556,-267r6,36l5562,633r-20,63l5490,735r-36,6l2269,741r-63,-20l2168,670r-7,-37l2161,-231xe" filled="f" strokecolor="#ad4745" strokeweight="2.04pt">
              <v:path arrowok="t"/>
            </v:shape>
            <v:shape id="_x0000_s3617" type="#_x0000_t75" style="position:absolute;left:2245;top:7;width:679;height:502">
              <v:imagedata r:id="rId34" o:title=""/>
            </v:shape>
            <v:shape id="_x0000_s3616" style="position:absolute;left:2245;top:7;width:679;height:502" coordorigin="2245,7" coordsize="679,502" path="m2245,57r5,-22l2263,18r20,-9l2295,7r579,l2896,12r17,13l2923,45r1,12l2924,458r-5,22l2906,497r-19,10l2874,509r-579,l2274,504r-17,-14l2247,471r-2,-13l2245,5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position w:val="-1"/>
          <w:sz w:val="28"/>
          <w:szCs w:val="28"/>
        </w:rPr>
        <w:t>Z</w:t>
      </w:r>
      <w:r w:rsidR="00816B7E">
        <w:rPr>
          <w:rFonts w:ascii="Arial" w:eastAsia="Arial" w:hAnsi="Arial" w:cs="Arial"/>
          <w:position w:val="-1"/>
          <w:sz w:val="28"/>
          <w:szCs w:val="28"/>
        </w:rPr>
        <w:t>oom</w:t>
      </w:r>
    </w:p>
    <w:p w14:paraId="36117DE1" w14:textId="77777777" w:rsidR="00DD2E91" w:rsidRDefault="00DD2E91">
      <w:pPr>
        <w:spacing w:line="200" w:lineRule="exact"/>
      </w:pPr>
    </w:p>
    <w:p w14:paraId="5816FFE6" w14:textId="77777777" w:rsidR="00DD2E91" w:rsidRDefault="00DD2E91">
      <w:pPr>
        <w:spacing w:before="11" w:line="260" w:lineRule="exact"/>
        <w:rPr>
          <w:sz w:val="26"/>
          <w:szCs w:val="26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0563F3B9" w14:textId="77777777" w:rsidR="00DD2E91" w:rsidRDefault="00DD2E91">
      <w:pPr>
        <w:spacing w:before="7" w:line="160" w:lineRule="exact"/>
        <w:rPr>
          <w:sz w:val="17"/>
          <w:szCs w:val="17"/>
        </w:rPr>
      </w:pPr>
    </w:p>
    <w:p w14:paraId="6689B986" w14:textId="77777777" w:rsidR="00DD2E91" w:rsidRDefault="00DD2E91">
      <w:pPr>
        <w:spacing w:line="200" w:lineRule="exact"/>
      </w:pPr>
    </w:p>
    <w:p w14:paraId="4C9F4828" w14:textId="77777777" w:rsidR="00DD2E91" w:rsidRDefault="00FE439E">
      <w:pPr>
        <w:spacing w:line="300" w:lineRule="exact"/>
        <w:jc w:val="right"/>
        <w:rPr>
          <w:rFonts w:ascii="Arial" w:eastAsia="Arial" w:hAnsi="Arial" w:cs="Arial"/>
          <w:sz w:val="28"/>
          <w:szCs w:val="28"/>
        </w:rPr>
      </w:pPr>
      <w:r>
        <w:pict w14:anchorId="6BDB1B01">
          <v:group id="_x0000_s3611" style="position:absolute;left:0;text-align:left;margin-left:107.05pt;margin-top:-19.2pt;width:172.1pt;height:56.05pt;z-index:-6901;mso-position-horizontal-relative:page" coordorigin="2141,-384" coordsize="3442,1121">
            <v:shape id="_x0000_s3614" style="position:absolute;left:2161;top:-364;width:3401;height:1080" coordorigin="2161,-364" coordsize="3401,1080" path="m2161,-256r20,-62l2233,-357r36,-7l5454,-364r63,21l5556,-292r6,36l5562,608r-20,63l5490,710r-36,6l2269,716r-63,-20l2168,645r-7,-37l2161,-256xe" filled="f" strokecolor="#ad4745" strokeweight="2.04pt">
              <v:path arrowok="t"/>
            </v:shape>
            <v:shape id="_x0000_s3613" type="#_x0000_t75" style="position:absolute;left:2245;top:-73;width:679;height:499">
              <v:imagedata r:id="rId35" o:title=""/>
            </v:shape>
            <v:shape id="_x0000_s3612" style="position:absolute;left:2245;top:-73;width:679;height:499" coordorigin="2245,-73" coordsize="679,499" path="m2245,-23r5,-22l2264,-62r19,-10l2295,-73r579,l2896,-68r17,13l2923,-35r1,12l2924,376r-5,22l2906,415r-19,10l2874,426r-579,l2273,421r-17,-13l2247,388r-2,-12l2245,-2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8"/>
          <w:szCs w:val="28"/>
        </w:rPr>
        <w:t>Pro</w:t>
      </w:r>
      <w:r w:rsidR="00816B7E">
        <w:rPr>
          <w:rFonts w:ascii="Arial" w:eastAsia="Arial" w:hAnsi="Arial" w:cs="Arial"/>
          <w:spacing w:val="1"/>
          <w:position w:val="-1"/>
          <w:sz w:val="28"/>
          <w:szCs w:val="28"/>
        </w:rPr>
        <w:t>c</w:t>
      </w:r>
      <w:r w:rsidR="00816B7E">
        <w:rPr>
          <w:rFonts w:ascii="Arial" w:eastAsia="Arial" w:hAnsi="Arial" w:cs="Arial"/>
          <w:position w:val="-1"/>
          <w:sz w:val="28"/>
          <w:szCs w:val="28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8"/>
          <w:szCs w:val="28"/>
        </w:rPr>
        <w:t>s</w:t>
      </w:r>
      <w:r w:rsidR="00816B7E">
        <w:rPr>
          <w:rFonts w:ascii="Arial" w:eastAsia="Arial" w:hAnsi="Arial" w:cs="Arial"/>
          <w:position w:val="-1"/>
          <w:sz w:val="28"/>
          <w:szCs w:val="28"/>
        </w:rPr>
        <w:t>s</w:t>
      </w:r>
    </w:p>
    <w:p w14:paraId="15A017C0" w14:textId="77777777" w:rsidR="00DD2E91" w:rsidRDefault="00816B7E">
      <w:pPr>
        <w:spacing w:before="25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3325" w:space="3321"/>
            <w:col w:w="3674"/>
          </w:cols>
        </w:sect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>Quali</w:t>
      </w:r>
      <w:r>
        <w:rPr>
          <w:rFonts w:ascii="Arial" w:eastAsia="Arial" w:hAnsi="Arial" w:cs="Arial"/>
          <w:spacing w:val="1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y</w:t>
      </w:r>
      <w:r>
        <w:rPr>
          <w:rFonts w:ascii="Arial" w:eastAsia="Arial" w:hAnsi="Arial" w:cs="Arial"/>
          <w:spacing w:val="-4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he</w:t>
      </w:r>
      <w:r>
        <w:rPr>
          <w:rFonts w:ascii="Arial" w:eastAsia="Arial" w:hAnsi="Arial" w:cs="Arial"/>
          <w:spacing w:val="1"/>
          <w:sz w:val="28"/>
          <w:szCs w:val="28"/>
        </w:rPr>
        <w:t>ck</w:t>
      </w:r>
      <w:r>
        <w:rPr>
          <w:rFonts w:ascii="Arial" w:eastAsia="Arial" w:hAnsi="Arial" w:cs="Arial"/>
          <w:sz w:val="28"/>
          <w:szCs w:val="28"/>
        </w:rPr>
        <w:t>er</w:t>
      </w:r>
    </w:p>
    <w:p w14:paraId="39BBE5D6" w14:textId="77777777" w:rsidR="00DD2E91" w:rsidRDefault="00DD2E91">
      <w:pPr>
        <w:spacing w:line="200" w:lineRule="exact"/>
      </w:pPr>
    </w:p>
    <w:p w14:paraId="786D0859" w14:textId="77777777" w:rsidR="00DD2E91" w:rsidRDefault="00DD2E91">
      <w:pPr>
        <w:spacing w:line="200" w:lineRule="exact"/>
      </w:pPr>
    </w:p>
    <w:p w14:paraId="09E634B9" w14:textId="77777777" w:rsidR="00DD2E91" w:rsidRDefault="00DD2E91">
      <w:pPr>
        <w:spacing w:before="18" w:line="260" w:lineRule="exact"/>
        <w:rPr>
          <w:sz w:val="26"/>
          <w:szCs w:val="26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5F815062" w14:textId="77777777" w:rsidR="00DD2E91" w:rsidRDefault="00FE439E">
      <w:pPr>
        <w:spacing w:before="25"/>
        <w:ind w:left="2309" w:right="-68"/>
        <w:rPr>
          <w:rFonts w:ascii="Arial" w:eastAsia="Arial" w:hAnsi="Arial" w:cs="Arial"/>
          <w:sz w:val="28"/>
          <w:szCs w:val="28"/>
        </w:rPr>
      </w:pPr>
      <w:r>
        <w:lastRenderedPageBreak/>
        <w:pict w14:anchorId="4FA7DCD7">
          <v:group id="_x0000_s3607" style="position:absolute;left:0;text-align:left;margin-left:323.05pt;margin-top:-22pt;width:172.1pt;height:66.95pt;z-index:-6895;mso-position-horizontal-relative:page" coordorigin="6461,-440" coordsize="3442,1339">
            <v:shape id="_x0000_s3610" style="position:absolute;left:6481;top:-419;width:3401;height:1298" coordorigin="6481,-419" coordsize="3401,1298" path="m6481,-289r17,-65l6543,-400r64,-19l6611,-419r3141,l9817,-402r46,45l9882,-294r,5l9882,749r-17,65l9820,860r-64,19l9752,879r-3141,l6547,862r-47,-45l6481,754r,-5l6481,-289xe" filled="f" strokecolor="#ad4745" strokeweight="2.04pt">
              <v:path arrowok="t"/>
            </v:shape>
            <v:shape id="_x0000_s3609" type="#_x0000_t75" style="position:absolute;left:6582;top:-78;width:679;height:614">
              <v:imagedata r:id="rId36" o:title=""/>
            </v:shape>
            <v:shape id="_x0000_s3608" style="position:absolute;left:6582;top:-78;width:679;height:614" coordorigin="6582,-78" coordsize="679,614" path="m6582,-17r15,-41l6636,-78r7,l7200,-78r40,15l7261,-25r,8l7261,475r-15,40l7208,536r-8,l6643,536r-40,-15l6583,482r-1,-7l6582,-1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8"/>
          <w:szCs w:val="28"/>
        </w:rPr>
        <w:t>D</w:t>
      </w:r>
      <w:r w:rsidR="00816B7E">
        <w:rPr>
          <w:rFonts w:ascii="Arial" w:eastAsia="Arial" w:hAnsi="Arial" w:cs="Arial"/>
          <w:sz w:val="28"/>
          <w:szCs w:val="28"/>
        </w:rPr>
        <w:t>a</w:t>
      </w:r>
      <w:r w:rsidR="00816B7E">
        <w:rPr>
          <w:rFonts w:ascii="Arial" w:eastAsia="Arial" w:hAnsi="Arial" w:cs="Arial"/>
          <w:spacing w:val="1"/>
          <w:sz w:val="28"/>
          <w:szCs w:val="28"/>
        </w:rPr>
        <w:t>t</w:t>
      </w:r>
      <w:r w:rsidR="00816B7E">
        <w:rPr>
          <w:rFonts w:ascii="Arial" w:eastAsia="Arial" w:hAnsi="Arial" w:cs="Arial"/>
          <w:sz w:val="28"/>
          <w:szCs w:val="28"/>
        </w:rPr>
        <w:t>a</w:t>
      </w:r>
      <w:r w:rsidR="00816B7E">
        <w:rPr>
          <w:rFonts w:ascii="Arial" w:eastAsia="Arial" w:hAnsi="Arial" w:cs="Arial"/>
          <w:spacing w:val="-1"/>
          <w:sz w:val="28"/>
          <w:szCs w:val="28"/>
        </w:rPr>
        <w:t xml:space="preserve"> </w:t>
      </w:r>
      <w:r w:rsidR="00816B7E">
        <w:rPr>
          <w:rFonts w:ascii="Arial" w:eastAsia="Arial" w:hAnsi="Arial" w:cs="Arial"/>
          <w:sz w:val="28"/>
          <w:szCs w:val="28"/>
        </w:rPr>
        <w:t>En</w:t>
      </w:r>
      <w:r w:rsidR="00816B7E">
        <w:rPr>
          <w:rFonts w:ascii="Arial" w:eastAsia="Arial" w:hAnsi="Arial" w:cs="Arial"/>
          <w:spacing w:val="1"/>
          <w:sz w:val="28"/>
          <w:szCs w:val="28"/>
        </w:rPr>
        <w:t>t</w:t>
      </w:r>
      <w:r w:rsidR="00816B7E">
        <w:rPr>
          <w:rFonts w:ascii="Arial" w:eastAsia="Arial" w:hAnsi="Arial" w:cs="Arial"/>
          <w:sz w:val="28"/>
          <w:szCs w:val="28"/>
        </w:rPr>
        <w:t>ry</w:t>
      </w:r>
    </w:p>
    <w:p w14:paraId="7EF59BC3" w14:textId="77777777" w:rsidR="00DD2E91" w:rsidRDefault="00FE439E">
      <w:pPr>
        <w:spacing w:line="280" w:lineRule="exact"/>
        <w:ind w:left="2309"/>
        <w:rPr>
          <w:rFonts w:ascii="Arial" w:eastAsia="Arial" w:hAnsi="Arial" w:cs="Arial"/>
          <w:sz w:val="28"/>
          <w:szCs w:val="28"/>
        </w:rPr>
      </w:pPr>
      <w:r>
        <w:pict w14:anchorId="75CFF819">
          <v:group id="_x0000_s3603" style="position:absolute;left:0;text-align:left;margin-left:107.05pt;margin-top:-28.05pt;width:172.1pt;height:56.05pt;z-index:-6900;mso-position-horizontal-relative:page" coordorigin="2141,-561" coordsize="3442,1121">
            <v:shape id="_x0000_s3606" style="position:absolute;left:2161;top:-541;width:3401;height:1080" coordorigin="2161,-541" coordsize="3401,1080" path="m2161,-433r20,-62l2233,-534r36,-7l5454,-541r63,21l5556,-469r6,36l5562,431r-20,63l5490,533r-36,6l2269,539r-63,-20l2168,468r-7,-37l2161,-433xe" filled="f" strokecolor="#ad4745" strokeweight="2.04pt">
              <v:path arrowok="t"/>
            </v:shape>
            <v:shape id="_x0000_s3605" type="#_x0000_t75" style="position:absolute;left:2245;top:-313;width:679;height:626">
              <v:imagedata r:id="rId37" o:title=""/>
            </v:shape>
            <v:shape id="_x0000_s3604" style="position:absolute;left:2245;top:-313;width:679;height:626" coordorigin="2245,-313" coordsize="679,626" path="m2245,-250r15,-41l2298,-312r10,-1l2862,-313r41,16l2924,-260r,10l2924,251r-15,41l2872,313r-10,1l2308,314r-41,-15l2246,261r-1,-10l2245,-25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8"/>
          <w:szCs w:val="28"/>
        </w:rPr>
        <w:t>Operator</w:t>
      </w:r>
    </w:p>
    <w:p w14:paraId="2F6571B7" w14:textId="77777777" w:rsidR="00DD2E91" w:rsidRDefault="00816B7E">
      <w:pPr>
        <w:spacing w:before="52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3634" w:space="3012"/>
            <w:col w:w="3674"/>
          </w:cols>
        </w:sect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>Appro</w:t>
      </w:r>
      <w:r>
        <w:rPr>
          <w:rFonts w:ascii="Arial" w:eastAsia="Arial" w:hAnsi="Arial" w:cs="Arial"/>
          <w:spacing w:val="-4"/>
          <w:sz w:val="28"/>
          <w:szCs w:val="28"/>
        </w:rPr>
        <w:t>v</w:t>
      </w:r>
      <w:r>
        <w:rPr>
          <w:rFonts w:ascii="Arial" w:eastAsia="Arial" w:hAnsi="Arial" w:cs="Arial"/>
          <w:sz w:val="28"/>
          <w:szCs w:val="28"/>
        </w:rPr>
        <w:t>er</w:t>
      </w:r>
    </w:p>
    <w:p w14:paraId="61C84648" w14:textId="77777777" w:rsidR="00DD2E91" w:rsidRDefault="00FE439E">
      <w:pPr>
        <w:spacing w:line="200" w:lineRule="exact"/>
      </w:pPr>
      <w:r>
        <w:lastRenderedPageBreak/>
        <w:pict w14:anchorId="466DC8AC">
          <v:group id="_x0000_s3591" style="position:absolute;margin-left:23.95pt;margin-top:23.7pt;width:566.95pt;height:744.7pt;z-index:-6905;mso-position-horizontal-relative:page;mso-position-vertical-relative:page" coordorigin="479,474" coordsize="11339,14894">
            <v:shape id="_x0000_s360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60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60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599" style="position:absolute;left:490;top:485;width:11263;height:0" coordorigin="490,485" coordsize="11263,0" path="m490,485r11263,e" filled="f" strokecolor="gray" strokeweight=".58pt">
              <v:path arrowok="t"/>
            </v:shape>
            <v:shape id="_x0000_s3598" style="position:absolute;left:485;top:480;width:0;height:14882" coordorigin="485,480" coordsize="0,14882" path="m485,480r,14882e" filled="f" strokecolor="gray" strokeweight=".58pt">
              <v:path arrowok="t"/>
            </v:shape>
            <v:shape id="_x0000_s359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59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59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594" type="#_x0000_t75" style="position:absolute;left:792;top:605;width:1068;height:562">
              <v:imagedata r:id="rId9" o:title=""/>
            </v:shape>
            <v:shape id="_x0000_s359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59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B3D18F6" w14:textId="77777777" w:rsidR="00DD2E91" w:rsidRDefault="00DD2E91">
      <w:pPr>
        <w:spacing w:line="200" w:lineRule="exact"/>
      </w:pPr>
    </w:p>
    <w:p w14:paraId="51F38948" w14:textId="77777777" w:rsidR="00DD2E91" w:rsidRDefault="00DD2E91">
      <w:pPr>
        <w:spacing w:line="200" w:lineRule="exact"/>
      </w:pPr>
    </w:p>
    <w:p w14:paraId="06E668ED" w14:textId="77777777" w:rsidR="00DD2E91" w:rsidRDefault="00DD2E91">
      <w:pPr>
        <w:spacing w:line="200" w:lineRule="exact"/>
      </w:pPr>
    </w:p>
    <w:p w14:paraId="5053F070" w14:textId="77777777" w:rsidR="00DD2E91" w:rsidRDefault="00DD2E91">
      <w:pPr>
        <w:spacing w:line="200" w:lineRule="exact"/>
      </w:pPr>
    </w:p>
    <w:p w14:paraId="3F3BD633" w14:textId="77777777" w:rsidR="00DD2E91" w:rsidRDefault="00DD2E91">
      <w:pPr>
        <w:spacing w:line="200" w:lineRule="exact"/>
      </w:pPr>
    </w:p>
    <w:p w14:paraId="75953060" w14:textId="77777777" w:rsidR="00DD2E91" w:rsidRDefault="00DD2E91">
      <w:pPr>
        <w:spacing w:line="200" w:lineRule="exact"/>
      </w:pPr>
    </w:p>
    <w:p w14:paraId="776DC882" w14:textId="77777777" w:rsidR="00DD2E91" w:rsidRDefault="00DD2E91">
      <w:pPr>
        <w:spacing w:line="200" w:lineRule="exact"/>
      </w:pPr>
    </w:p>
    <w:p w14:paraId="49B22A52" w14:textId="77777777" w:rsidR="00DD2E91" w:rsidRDefault="00DD2E91">
      <w:pPr>
        <w:spacing w:line="200" w:lineRule="exact"/>
      </w:pPr>
    </w:p>
    <w:p w14:paraId="530E78CF" w14:textId="77777777" w:rsidR="00DD2E91" w:rsidRDefault="00DD2E91">
      <w:pPr>
        <w:spacing w:line="200" w:lineRule="exact"/>
      </w:pPr>
    </w:p>
    <w:p w14:paraId="6D3D820D" w14:textId="77777777" w:rsidR="00DD2E91" w:rsidRDefault="00DD2E91">
      <w:pPr>
        <w:spacing w:line="200" w:lineRule="exact"/>
      </w:pPr>
    </w:p>
    <w:p w14:paraId="6BB3194B" w14:textId="77777777" w:rsidR="00DD2E91" w:rsidRDefault="00DD2E91">
      <w:pPr>
        <w:spacing w:line="200" w:lineRule="exact"/>
      </w:pPr>
    </w:p>
    <w:p w14:paraId="50DE33BA" w14:textId="77777777" w:rsidR="00DD2E91" w:rsidRDefault="00DD2E91">
      <w:pPr>
        <w:spacing w:line="200" w:lineRule="exact"/>
      </w:pPr>
    </w:p>
    <w:p w14:paraId="77734C8B" w14:textId="77777777" w:rsidR="00DD2E91" w:rsidRDefault="00DD2E91">
      <w:pPr>
        <w:spacing w:line="200" w:lineRule="exact"/>
      </w:pPr>
    </w:p>
    <w:p w14:paraId="1D4C78DE" w14:textId="77777777" w:rsidR="00DD2E91" w:rsidRDefault="00DD2E91">
      <w:pPr>
        <w:spacing w:line="200" w:lineRule="exact"/>
      </w:pPr>
    </w:p>
    <w:p w14:paraId="19C5A69B" w14:textId="77777777" w:rsidR="00DD2E91" w:rsidRDefault="00DD2E91">
      <w:pPr>
        <w:spacing w:line="200" w:lineRule="exact"/>
      </w:pPr>
    </w:p>
    <w:p w14:paraId="4E954680" w14:textId="77777777" w:rsidR="00DD2E91" w:rsidRDefault="00DD2E91">
      <w:pPr>
        <w:spacing w:line="200" w:lineRule="exact"/>
      </w:pPr>
    </w:p>
    <w:p w14:paraId="4FBE6D32" w14:textId="77777777" w:rsidR="00DD2E91" w:rsidRDefault="00DD2E91">
      <w:pPr>
        <w:spacing w:line="200" w:lineRule="exact"/>
      </w:pPr>
    </w:p>
    <w:p w14:paraId="5770090E" w14:textId="77777777" w:rsidR="00DD2E91" w:rsidRDefault="00DD2E91">
      <w:pPr>
        <w:spacing w:line="200" w:lineRule="exact"/>
      </w:pPr>
    </w:p>
    <w:p w14:paraId="00183B87" w14:textId="77777777" w:rsidR="00DD2E91" w:rsidRDefault="00DD2E91">
      <w:pPr>
        <w:spacing w:line="200" w:lineRule="exact"/>
      </w:pPr>
    </w:p>
    <w:p w14:paraId="3CB04A90" w14:textId="77777777" w:rsidR="00DD2E91" w:rsidRDefault="00DD2E91">
      <w:pPr>
        <w:spacing w:line="200" w:lineRule="exact"/>
      </w:pPr>
    </w:p>
    <w:p w14:paraId="522949B5" w14:textId="77777777" w:rsidR="00DD2E91" w:rsidRDefault="00DD2E91">
      <w:pPr>
        <w:spacing w:line="200" w:lineRule="exact"/>
      </w:pPr>
    </w:p>
    <w:p w14:paraId="14FD929A" w14:textId="77777777" w:rsidR="00DD2E91" w:rsidRDefault="00DD2E91">
      <w:pPr>
        <w:spacing w:line="200" w:lineRule="exact"/>
      </w:pPr>
    </w:p>
    <w:p w14:paraId="5EEDDC5C" w14:textId="77777777" w:rsidR="00DD2E91" w:rsidRDefault="00DD2E91">
      <w:pPr>
        <w:spacing w:line="200" w:lineRule="exact"/>
      </w:pPr>
    </w:p>
    <w:p w14:paraId="662B9B06" w14:textId="77777777" w:rsidR="00DD2E91" w:rsidRDefault="00DD2E91">
      <w:pPr>
        <w:spacing w:before="8" w:line="240" w:lineRule="exact"/>
        <w:rPr>
          <w:sz w:val="24"/>
          <w:szCs w:val="24"/>
        </w:rPr>
      </w:pPr>
    </w:p>
    <w:p w14:paraId="31E71AB5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6</w:t>
      </w:r>
    </w:p>
    <w:p w14:paraId="09F87051" w14:textId="77777777" w:rsidR="00DD2E91" w:rsidRDefault="00816B7E">
      <w:pPr>
        <w:spacing w:before="77" w:line="240" w:lineRule="exact"/>
        <w:ind w:left="4501" w:right="36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1AF98FBF" w14:textId="77777777" w:rsidR="00DD2E91" w:rsidRDefault="00DD2E91">
      <w:pPr>
        <w:spacing w:line="200" w:lineRule="exact"/>
      </w:pPr>
    </w:p>
    <w:p w14:paraId="730C4E54" w14:textId="77777777" w:rsidR="00DD2E91" w:rsidRDefault="00DD2E91">
      <w:pPr>
        <w:spacing w:line="200" w:lineRule="exact"/>
      </w:pPr>
    </w:p>
    <w:p w14:paraId="3A25D258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58034E1D" w14:textId="77777777" w:rsidR="00DD2E91" w:rsidRDefault="00816B7E">
      <w:pPr>
        <w:spacing w:before="14" w:line="400" w:lineRule="exact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5"/>
          <w:position w:val="-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cr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pacing w:val="4"/>
          <w:position w:val="-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pacing w:val="-3"/>
          <w:position w:val="-1"/>
          <w:sz w:val="36"/>
          <w:szCs w:val="36"/>
        </w:rPr>
        <w:t>y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m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s</w:t>
      </w:r>
    </w:p>
    <w:p w14:paraId="11D887B4" w14:textId="77777777" w:rsidR="00DD2E91" w:rsidRDefault="00DD2E91">
      <w:pPr>
        <w:spacing w:before="5" w:line="180" w:lineRule="exact"/>
        <w:rPr>
          <w:sz w:val="19"/>
          <w:szCs w:val="19"/>
        </w:rPr>
      </w:pPr>
    </w:p>
    <w:p w14:paraId="3ADABDB6" w14:textId="77777777" w:rsidR="00DD2E91" w:rsidRDefault="00DD2E91">
      <w:pPr>
        <w:spacing w:line="200" w:lineRule="exact"/>
      </w:pPr>
    </w:p>
    <w:p w14:paraId="74ACC73B" w14:textId="77777777" w:rsidR="00DD2E91" w:rsidRDefault="00816B7E">
      <w:pPr>
        <w:spacing w:before="25" w:line="300" w:lineRule="exact"/>
        <w:ind w:left="80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pacing w:val="-1"/>
          <w:position w:val="-1"/>
          <w:sz w:val="28"/>
          <w:szCs w:val="28"/>
        </w:rPr>
        <w:t>H</w:t>
      </w:r>
      <w:r>
        <w:rPr>
          <w:rFonts w:ascii="Arial" w:eastAsia="Arial" w:hAnsi="Arial" w:cs="Arial"/>
          <w:color w:val="FFFFFF"/>
          <w:position w:val="-1"/>
          <w:sz w:val="28"/>
          <w:szCs w:val="28"/>
        </w:rPr>
        <w:t xml:space="preserve">O                 </w:t>
      </w:r>
      <w:r>
        <w:rPr>
          <w:rFonts w:ascii="Arial" w:eastAsia="Arial" w:hAnsi="Arial" w:cs="Arial"/>
          <w:color w:val="FFFFFF"/>
          <w:spacing w:val="65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•</w:t>
      </w:r>
      <w:r>
        <w:rPr>
          <w:rFonts w:ascii="Arial" w:eastAsia="Arial" w:hAnsi="Arial" w:cs="Arial"/>
          <w:color w:val="000000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-1"/>
          <w:position w:val="-1"/>
          <w:sz w:val="28"/>
          <w:szCs w:val="28"/>
        </w:rPr>
        <w:t>H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ead</w:t>
      </w:r>
      <w:r>
        <w:rPr>
          <w:rFonts w:ascii="Arial" w:eastAsia="Arial" w:hAnsi="Arial" w:cs="Arial"/>
          <w:color w:val="000000"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O</w:t>
      </w:r>
      <w:r>
        <w:rPr>
          <w:rFonts w:ascii="Arial" w:eastAsia="Arial" w:hAnsi="Arial" w:cs="Arial"/>
          <w:color w:val="000000"/>
          <w:spacing w:val="-3"/>
          <w:position w:val="-1"/>
          <w:sz w:val="28"/>
          <w:szCs w:val="28"/>
        </w:rPr>
        <w:t>f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f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</w:t>
      </w:r>
    </w:p>
    <w:p w14:paraId="236413A7" w14:textId="77777777" w:rsidR="00DD2E91" w:rsidRDefault="00DD2E91">
      <w:pPr>
        <w:spacing w:before="8" w:line="160" w:lineRule="exact"/>
        <w:rPr>
          <w:sz w:val="16"/>
          <w:szCs w:val="16"/>
        </w:rPr>
      </w:pPr>
    </w:p>
    <w:p w14:paraId="5152B2D3" w14:textId="77777777" w:rsidR="00DD2E91" w:rsidRDefault="00DD2E91">
      <w:pPr>
        <w:spacing w:line="200" w:lineRule="exact"/>
        <w:sectPr w:rsidR="00DD2E91">
          <w:pgSz w:w="12240" w:h="15840"/>
          <w:pgMar w:top="720" w:right="1220" w:bottom="280" w:left="700" w:header="720" w:footer="720" w:gutter="0"/>
          <w:cols w:space="720"/>
        </w:sectPr>
      </w:pPr>
    </w:p>
    <w:p w14:paraId="6CA33B97" w14:textId="77777777" w:rsidR="00DD2E91" w:rsidRDefault="00816B7E">
      <w:pPr>
        <w:spacing w:before="25" w:line="300" w:lineRule="exact"/>
        <w:ind w:left="800" w:right="-6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pacing w:val="-1"/>
          <w:position w:val="-1"/>
          <w:sz w:val="28"/>
          <w:szCs w:val="28"/>
        </w:rPr>
        <w:lastRenderedPageBreak/>
        <w:t>C</w:t>
      </w:r>
      <w:r>
        <w:rPr>
          <w:rFonts w:ascii="Arial" w:eastAsia="Arial" w:hAnsi="Arial" w:cs="Arial"/>
          <w:color w:val="FFFFFF"/>
          <w:position w:val="-1"/>
          <w:sz w:val="28"/>
          <w:szCs w:val="28"/>
        </w:rPr>
        <w:t>PC</w:t>
      </w:r>
    </w:p>
    <w:p w14:paraId="4D32021F" w14:textId="77777777" w:rsidR="00DD2E91" w:rsidRDefault="00816B7E">
      <w:pPr>
        <w:spacing w:before="25"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392" w:space="1289"/>
            <w:col w:w="7639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>C</w:t>
      </w:r>
      <w:r>
        <w:rPr>
          <w:rFonts w:ascii="Arial" w:eastAsia="Arial" w:hAnsi="Arial" w:cs="Arial"/>
          <w:position w:val="-1"/>
          <w:sz w:val="28"/>
          <w:szCs w:val="28"/>
        </w:rPr>
        <w:t>en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t</w:t>
      </w:r>
      <w:r>
        <w:rPr>
          <w:rFonts w:ascii="Arial" w:eastAsia="Arial" w:hAnsi="Arial" w:cs="Arial"/>
          <w:position w:val="-1"/>
          <w:sz w:val="28"/>
          <w:szCs w:val="28"/>
        </w:rPr>
        <w:t>ral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Pro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s</w:t>
      </w:r>
      <w:r>
        <w:rPr>
          <w:rFonts w:ascii="Arial" w:eastAsia="Arial" w:hAnsi="Arial" w:cs="Arial"/>
          <w:position w:val="-1"/>
          <w:sz w:val="28"/>
          <w:szCs w:val="28"/>
        </w:rPr>
        <w:t>ing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>C</w:t>
      </w:r>
      <w:r>
        <w:rPr>
          <w:rFonts w:ascii="Arial" w:eastAsia="Arial" w:hAnsi="Arial" w:cs="Arial"/>
          <w:position w:val="-1"/>
          <w:sz w:val="28"/>
          <w:szCs w:val="28"/>
        </w:rPr>
        <w:t>en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t</w:t>
      </w:r>
      <w:r>
        <w:rPr>
          <w:rFonts w:ascii="Arial" w:eastAsia="Arial" w:hAnsi="Arial" w:cs="Arial"/>
          <w:position w:val="-1"/>
          <w:sz w:val="28"/>
          <w:szCs w:val="28"/>
        </w:rPr>
        <w:t>er</w:t>
      </w:r>
    </w:p>
    <w:p w14:paraId="12883941" w14:textId="77777777" w:rsidR="00DD2E91" w:rsidRDefault="00DD2E91">
      <w:pPr>
        <w:spacing w:before="8" w:line="160" w:lineRule="exact"/>
        <w:rPr>
          <w:sz w:val="16"/>
          <w:szCs w:val="16"/>
        </w:rPr>
      </w:pPr>
    </w:p>
    <w:p w14:paraId="0F092BDD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6DE46811" w14:textId="77777777" w:rsidR="00DD2E91" w:rsidRDefault="00816B7E">
      <w:pPr>
        <w:spacing w:before="25" w:line="300" w:lineRule="exact"/>
        <w:ind w:left="800" w:right="-6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position w:val="-1"/>
          <w:sz w:val="28"/>
          <w:szCs w:val="28"/>
        </w:rPr>
        <w:lastRenderedPageBreak/>
        <w:t>PLI</w:t>
      </w:r>
    </w:p>
    <w:p w14:paraId="6E794983" w14:textId="77777777" w:rsidR="00DD2E91" w:rsidRDefault="00816B7E">
      <w:pPr>
        <w:spacing w:before="25"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221" w:space="1459"/>
            <w:col w:w="7640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Po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st</w:t>
      </w:r>
      <w:r>
        <w:rPr>
          <w:rFonts w:ascii="Arial" w:eastAsia="Arial" w:hAnsi="Arial" w:cs="Arial"/>
          <w:position w:val="-1"/>
          <w:sz w:val="28"/>
          <w:szCs w:val="28"/>
        </w:rPr>
        <w:t>al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Li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f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position w:val="-1"/>
          <w:sz w:val="28"/>
          <w:szCs w:val="28"/>
        </w:rPr>
        <w:t>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s</w:t>
      </w:r>
      <w:r>
        <w:rPr>
          <w:rFonts w:ascii="Arial" w:eastAsia="Arial" w:hAnsi="Arial" w:cs="Arial"/>
          <w:position w:val="-1"/>
          <w:sz w:val="28"/>
          <w:szCs w:val="28"/>
        </w:rPr>
        <w:t>uran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</w:p>
    <w:p w14:paraId="3E0611D0" w14:textId="77777777" w:rsidR="00DD2E91" w:rsidRDefault="00DD2E91">
      <w:pPr>
        <w:spacing w:before="8" w:line="160" w:lineRule="exact"/>
        <w:rPr>
          <w:sz w:val="16"/>
          <w:szCs w:val="16"/>
        </w:rPr>
      </w:pPr>
    </w:p>
    <w:p w14:paraId="09E62FB5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5EC0EFBE" w14:textId="77777777" w:rsidR="00DD2E91" w:rsidRDefault="00816B7E">
      <w:pPr>
        <w:spacing w:before="25" w:line="300" w:lineRule="exact"/>
        <w:ind w:left="800" w:right="-6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pacing w:val="-1"/>
          <w:position w:val="-1"/>
          <w:sz w:val="28"/>
          <w:szCs w:val="28"/>
        </w:rPr>
        <w:lastRenderedPageBreak/>
        <w:t>R</w:t>
      </w:r>
      <w:r>
        <w:rPr>
          <w:rFonts w:ascii="Arial" w:eastAsia="Arial" w:hAnsi="Arial" w:cs="Arial"/>
          <w:color w:val="FFFFFF"/>
          <w:position w:val="-1"/>
          <w:sz w:val="28"/>
          <w:szCs w:val="28"/>
        </w:rPr>
        <w:t>PLI</w:t>
      </w:r>
    </w:p>
    <w:p w14:paraId="2ABA46AF" w14:textId="77777777" w:rsidR="00DD2E91" w:rsidRDefault="00816B7E">
      <w:pPr>
        <w:spacing w:before="25"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423" w:space="1257"/>
            <w:col w:w="7640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>R</w:t>
      </w:r>
      <w:r>
        <w:rPr>
          <w:rFonts w:ascii="Arial" w:eastAsia="Arial" w:hAnsi="Arial" w:cs="Arial"/>
          <w:position w:val="-1"/>
          <w:sz w:val="28"/>
          <w:szCs w:val="28"/>
        </w:rPr>
        <w:t>ural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Po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st</w:t>
      </w:r>
      <w:r>
        <w:rPr>
          <w:rFonts w:ascii="Arial" w:eastAsia="Arial" w:hAnsi="Arial" w:cs="Arial"/>
          <w:position w:val="-1"/>
          <w:sz w:val="28"/>
          <w:szCs w:val="28"/>
        </w:rPr>
        <w:t>al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Li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f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  <w:r>
        <w:rPr>
          <w:rFonts w:ascii="Arial" w:eastAsia="Arial" w:hAnsi="Arial" w:cs="Arial"/>
          <w:spacing w:val="-3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position w:val="-1"/>
          <w:sz w:val="28"/>
          <w:szCs w:val="28"/>
        </w:rPr>
        <w:t>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s</w:t>
      </w:r>
      <w:r>
        <w:rPr>
          <w:rFonts w:ascii="Arial" w:eastAsia="Arial" w:hAnsi="Arial" w:cs="Arial"/>
          <w:position w:val="-1"/>
          <w:sz w:val="28"/>
          <w:szCs w:val="28"/>
        </w:rPr>
        <w:t>uran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</w:p>
    <w:p w14:paraId="47366850" w14:textId="77777777" w:rsidR="00DD2E91" w:rsidRDefault="00DD2E91">
      <w:pPr>
        <w:spacing w:before="7" w:line="160" w:lineRule="exact"/>
        <w:rPr>
          <w:sz w:val="16"/>
          <w:szCs w:val="16"/>
        </w:rPr>
      </w:pPr>
    </w:p>
    <w:p w14:paraId="0D4C9C82" w14:textId="77777777" w:rsidR="00DD2E91" w:rsidRDefault="00DD2E91">
      <w:pPr>
        <w:spacing w:line="200" w:lineRule="exact"/>
      </w:pPr>
    </w:p>
    <w:p w14:paraId="4F1CD9BA" w14:textId="77777777" w:rsidR="00DD2E91" w:rsidRDefault="00816B7E">
      <w:pPr>
        <w:spacing w:before="25" w:line="300" w:lineRule="exact"/>
        <w:ind w:left="80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position w:val="-1"/>
          <w:sz w:val="28"/>
          <w:szCs w:val="28"/>
        </w:rPr>
        <w:t xml:space="preserve">PO                  </w:t>
      </w:r>
      <w:r>
        <w:rPr>
          <w:rFonts w:ascii="Arial" w:eastAsia="Arial" w:hAnsi="Arial" w:cs="Arial"/>
          <w:color w:val="FFFFFF"/>
          <w:spacing w:val="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•</w:t>
      </w:r>
      <w:r>
        <w:rPr>
          <w:rFonts w:ascii="Arial" w:eastAsia="Arial" w:hAnsi="Arial" w:cs="Arial"/>
          <w:color w:val="000000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Post</w:t>
      </w:r>
      <w:r>
        <w:rPr>
          <w:rFonts w:ascii="Arial" w:eastAsia="Arial" w:hAnsi="Arial" w:cs="Arial"/>
          <w:color w:val="000000"/>
          <w:spacing w:val="-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O</w:t>
      </w:r>
      <w:r>
        <w:rPr>
          <w:rFonts w:ascii="Arial" w:eastAsia="Arial" w:hAnsi="Arial" w:cs="Arial"/>
          <w:color w:val="000000"/>
          <w:spacing w:val="-4"/>
          <w:position w:val="-1"/>
          <w:sz w:val="28"/>
          <w:szCs w:val="28"/>
        </w:rPr>
        <w:t>f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f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</w:t>
      </w:r>
    </w:p>
    <w:p w14:paraId="20D99EBF" w14:textId="77777777" w:rsidR="00DD2E91" w:rsidRDefault="00DD2E91">
      <w:pPr>
        <w:spacing w:before="8" w:line="160" w:lineRule="exact"/>
        <w:rPr>
          <w:sz w:val="16"/>
          <w:szCs w:val="16"/>
        </w:rPr>
      </w:pPr>
    </w:p>
    <w:p w14:paraId="57ABC79F" w14:textId="77777777" w:rsidR="00DD2E91" w:rsidRDefault="00DD2E91">
      <w:pPr>
        <w:spacing w:line="200" w:lineRule="exact"/>
      </w:pPr>
    </w:p>
    <w:p w14:paraId="74160E7A" w14:textId="77777777" w:rsidR="00DD2E91" w:rsidRDefault="00816B7E">
      <w:pPr>
        <w:spacing w:before="25" w:line="300" w:lineRule="exact"/>
        <w:ind w:left="80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pacing w:val="-1"/>
          <w:position w:val="-1"/>
          <w:sz w:val="28"/>
          <w:szCs w:val="28"/>
        </w:rPr>
        <w:t>U</w:t>
      </w:r>
      <w:r>
        <w:rPr>
          <w:rFonts w:ascii="Arial" w:eastAsia="Arial" w:hAnsi="Arial" w:cs="Arial"/>
          <w:color w:val="FFFFFF"/>
          <w:position w:val="-1"/>
          <w:sz w:val="28"/>
          <w:szCs w:val="28"/>
        </w:rPr>
        <w:t xml:space="preserve">I                   </w:t>
      </w:r>
      <w:r>
        <w:rPr>
          <w:rFonts w:ascii="Arial" w:eastAsia="Arial" w:hAnsi="Arial" w:cs="Arial"/>
          <w:color w:val="FFFFFF"/>
          <w:spacing w:val="5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•</w:t>
      </w:r>
      <w:r>
        <w:rPr>
          <w:rFonts w:ascii="Arial" w:eastAsia="Arial" w:hAnsi="Arial" w:cs="Arial"/>
          <w:color w:val="000000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-1"/>
          <w:position w:val="-1"/>
          <w:sz w:val="28"/>
          <w:szCs w:val="28"/>
        </w:rPr>
        <w:t>U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s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er</w:t>
      </w:r>
      <w:r>
        <w:rPr>
          <w:rFonts w:ascii="Arial" w:eastAsia="Arial" w:hAnsi="Arial" w:cs="Arial"/>
          <w:color w:val="000000"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n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t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er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f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a</w:t>
      </w:r>
      <w:r>
        <w:rPr>
          <w:rFonts w:ascii="Arial" w:eastAsia="Arial" w:hAnsi="Arial" w:cs="Arial"/>
          <w:color w:val="000000"/>
          <w:spacing w:val="1"/>
          <w:position w:val="-1"/>
          <w:sz w:val="28"/>
          <w:szCs w:val="28"/>
        </w:rPr>
        <w:t>c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e</w:t>
      </w:r>
    </w:p>
    <w:p w14:paraId="0D3657DC" w14:textId="77777777" w:rsidR="00DD2E91" w:rsidRDefault="00DD2E91">
      <w:pPr>
        <w:spacing w:before="8" w:line="160" w:lineRule="exact"/>
        <w:rPr>
          <w:sz w:val="16"/>
          <w:szCs w:val="16"/>
        </w:rPr>
      </w:pPr>
    </w:p>
    <w:p w14:paraId="78D53802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26D2A18F" w14:textId="77777777" w:rsidR="00DD2E91" w:rsidRDefault="00FE439E">
      <w:pPr>
        <w:spacing w:before="25" w:line="300" w:lineRule="exact"/>
        <w:ind w:left="800" w:right="-62"/>
        <w:rPr>
          <w:rFonts w:ascii="Arial" w:eastAsia="Arial" w:hAnsi="Arial" w:cs="Arial"/>
          <w:sz w:val="28"/>
          <w:szCs w:val="28"/>
        </w:rPr>
      </w:pPr>
      <w:r>
        <w:lastRenderedPageBreak/>
        <w:pict w14:anchorId="7CB85668">
          <v:group id="_x0000_s3542" style="position:absolute;left:0;text-align:left;margin-left:68.15pt;margin-top:118.2pt;width:407.05pt;height:425.65pt;z-index:-6893;mso-position-horizontal-relative:page;mso-position-vertical-relative:page" coordorigin="1363,2364" coordsize="8141,8513">
            <v:shape id="_x0000_s3590" style="position:absolute;left:2992;top:2452;width:6492;height:540" coordorigin="2992,2452" coordsize="6492,540" path="m9484,2542r-1,-9l9478,2511r-41,-48l9394,2452r-6402,l2992,2992r6402,l9460,2962r24,-60l9484,2542xe" fillcolor="#e8d0d0" stroked="f">
              <v:path arrowok="t"/>
            </v:shape>
            <v:shape id="_x0000_s3589" style="position:absolute;left:2992;top:2452;width:6492;height:540" coordorigin="2992,2452" coordsize="6492,540" path="m9484,2542r,360l9481,2924r-37,53l9394,2992r-6402,l2992,2452r6402,l9454,2475r29,58l9484,2542xe" filled="f" strokecolor="#e8d0d0" strokeweight="2.04pt">
              <v:path arrowok="t"/>
            </v:shape>
            <v:shape id="_x0000_s3588" style="position:absolute;left:1384;top:2384;width:1608;height:674" coordorigin="1384,2384" coordsize="1608,674" path="m1384,2497r,449l1386,2968r30,57l1473,3056r23,3l2879,3059r62,-19l2983,2990r9,-44l2992,2497r-19,-62l2923,2393r-44,-9l1496,2384r-62,19l1393,2453r-9,44xe" fillcolor="#c0504d" stroked="f">
              <v:path arrowok="t"/>
            </v:shape>
            <v:shape id="_x0000_s3587" style="position:absolute;left:1384;top:2384;width:1608;height:674" coordorigin="1384,2384" coordsize="1608,674" path="m1384,2497r19,-63l1453,2393r43,-9l2879,2384r63,20l2983,2454r9,43l2992,2946r-20,64l2922,3050r-43,9l1496,3059r-63,-20l1392,2989r-8,-43l1384,2497xe" filled="f" strokecolor="white" strokeweight="2.04pt">
              <v:path arrowok="t"/>
            </v:shape>
            <v:shape id="_x0000_s3586" style="position:absolute;left:2992;top:3160;width:6492;height:540" coordorigin="2992,3160" coordsize="6492,540" path="m9484,3250r-1,-9l9478,3219r-41,-48l9394,3160r-6402,l2992,3700r6402,l9460,3670r24,-60l9484,3250xe" fillcolor="#e8d0d0" stroked="f">
              <v:path arrowok="t"/>
            </v:shape>
            <v:shape id="_x0000_s3585" style="position:absolute;left:2992;top:3160;width:6492;height:540" coordorigin="2992,3160" coordsize="6492,540" path="m9484,3250r,360l9481,3632r-37,53l9394,3700r-6402,l2992,3160r6402,l9454,3183r29,58l9484,3250xe" filled="f" strokecolor="#e8d0d0" strokeweight="2.04pt">
              <v:path arrowok="t"/>
            </v:shape>
            <v:shape id="_x0000_s3584" style="position:absolute;left:1384;top:3092;width:1608;height:674" coordorigin="1384,3092" coordsize="1608,674" path="m1384,3205r,449l1386,3676r30,57l1473,3764r23,3l2879,3767r62,-19l2983,3698r9,-44l2992,3205r-19,-62l2923,3101r-44,-9l1496,3092r-62,19l1393,3161r-9,44xe" fillcolor="#c0504d" stroked="f">
              <v:path arrowok="t"/>
            </v:shape>
            <v:shape id="_x0000_s3583" style="position:absolute;left:1384;top:3092;width:1608;height:674" coordorigin="1384,3092" coordsize="1608,674" path="m1384,3205r19,-63l1453,3101r43,-9l2879,3092r63,20l2983,3162r9,43l2992,3654r-20,64l2922,3758r-43,9l1496,3767r-63,-20l1392,3697r-8,-43l1384,3205xe" filled="f" strokecolor="white" strokeweight="2.04pt">
              <v:path arrowok="t"/>
            </v:shape>
            <v:shape id="_x0000_s3582" style="position:absolute;left:2992;top:3870;width:6492;height:540" coordorigin="2992,3870" coordsize="6492,540" path="m9484,3960r-1,-8l9478,3930r-41,-49l9394,3870r-6402,l2992,4410r6402,l9460,4381r24,-61l9484,3960xe" fillcolor="#e8d0d0" stroked="f">
              <v:path arrowok="t"/>
            </v:shape>
            <v:shape id="_x0000_s3581" style="position:absolute;left:2992;top:3870;width:6492;height:540" coordorigin="2992,3870" coordsize="6492,540" path="m9484,3960r,360l9481,4343r-37,52l9394,4410r-6402,l2992,3870r6402,l9454,3894r29,58l9484,3960xe" filled="f" strokecolor="#e8d0d0" strokeweight="2.04pt">
              <v:path arrowok="t"/>
            </v:shape>
            <v:shape id="_x0000_s3580" style="position:absolute;left:1384;top:3800;width:1608;height:677" coordorigin="1384,3800" coordsize="1608,677" path="m1384,3913r,451l1386,4387r30,57l1474,4475r22,2l2879,4477r63,-19l2983,4408r9,-44l2992,3913r-20,-63l2923,3809r-44,-9l1496,3800r-62,20l1393,3869r-9,44xe" fillcolor="#c0504d" stroked="f">
              <v:path arrowok="t"/>
            </v:shape>
            <v:shape id="_x0000_s3579" style="position:absolute;left:1384;top:3800;width:1608;height:677" coordorigin="1384,3800" coordsize="1608,677" path="m1384,3913r19,-63l1453,3809r43,-9l2879,3800r63,20l2983,3870r9,43l2992,4364r-20,64l2922,4468r-43,9l1496,4477r-63,-19l1392,4408r-8,-44l1384,3913xe" filled="f" strokecolor="white" strokeweight="2.04pt">
              <v:path arrowok="t"/>
            </v:shape>
            <v:shape id="_x0000_s3578" style="position:absolute;left:2992;top:4578;width:6492;height:540" coordorigin="2992,4578" coordsize="6492,540" path="m9484,4668r-1,-8l9478,4638r-41,-49l9394,4578r-6402,l2992,5118r6402,l9460,5089r24,-61l9484,4668xe" fillcolor="#e8d0d0" stroked="f">
              <v:path arrowok="t"/>
            </v:shape>
            <v:shape id="_x0000_s3577" style="position:absolute;left:2992;top:4578;width:6492;height:540" coordorigin="2992,4578" coordsize="6492,540" path="m9484,4668r,360l9481,5051r-37,52l9394,5118r-6402,l2992,4578r6402,l9454,4602r29,58l9484,4668xe" filled="f" strokecolor="#e8d0d0" strokeweight="2.04pt">
              <v:path arrowok="t"/>
            </v:shape>
            <v:shape id="_x0000_s3576" style="position:absolute;left:1384;top:4511;width:1608;height:674" coordorigin="1384,4511" coordsize="1608,674" path="m1384,4623r,450l1386,5094r30,58l1473,5183r23,2l2879,5185r62,-19l2983,5117r9,-44l2992,4623r-19,-62l2923,4520r-44,-9l1496,4511r-62,19l1393,4579r-9,44xe" fillcolor="#c0504d" stroked="f">
              <v:path arrowok="t"/>
            </v:shape>
            <v:shape id="_x0000_s3575" style="position:absolute;left:1384;top:4511;width:1608;height:674" coordorigin="1384,4511" coordsize="1608,674" path="m1384,4623r19,-63l1453,4519r43,-8l2879,4511r63,19l2983,4580r9,43l2992,5073r-20,63l2922,5177r-43,8l1496,5185r-63,-19l1392,5116r-8,-43l1384,4623xe" filled="f" strokecolor="white" strokeweight="2.04pt">
              <v:path arrowok="t"/>
            </v:shape>
            <v:shape id="_x0000_s3574" style="position:absolute;left:2992;top:5286;width:6492;height:540" coordorigin="2992,5286" coordsize="6492,540" path="m9484,5376r-1,-8l9478,5346r-41,-49l9394,5286r-6402,l2992,5826r6402,l9460,5797r24,-61l9484,5376xe" fillcolor="#e8d0d0" stroked="f">
              <v:path arrowok="t"/>
            </v:shape>
            <v:shape id="_x0000_s3573" style="position:absolute;left:2992;top:5286;width:6492;height:540" coordorigin="2992,5286" coordsize="6492,540" path="m9484,5376r,360l9481,5759r-37,52l9394,5826r-6402,l2992,5286r6402,l9454,5310r29,58l9484,5376xe" filled="f" strokecolor="#e8d0d0" strokeweight="2.04pt">
              <v:path arrowok="t"/>
            </v:shape>
            <v:shape id="_x0000_s3572" style="position:absolute;left:1384;top:5219;width:1608;height:674" coordorigin="1384,5219" coordsize="1608,674" path="m1384,5331r,450l1386,5802r30,58l1473,5891r23,2l2879,5893r62,-19l2983,5825r9,-44l2992,5331r-19,-62l2923,5228r-44,-9l1496,5219r-62,19l1393,5287r-9,44xe" fillcolor="#c0504d" stroked="f">
              <v:path arrowok="t"/>
            </v:shape>
            <v:shape id="_x0000_s3571" style="position:absolute;left:1384;top:5219;width:1608;height:674" coordorigin="1384,5219" coordsize="1608,674" path="m1384,5331r19,-63l1453,5227r43,-8l2879,5219r63,19l2983,5288r9,43l2992,5781r-20,63l2922,5885r-43,8l1496,5893r-63,-19l1392,5824r-8,-43l1384,5331xe" filled="f" strokecolor="white" strokeweight="2.04pt">
              <v:path arrowok="t"/>
            </v:shape>
            <v:shape id="_x0000_s3570" style="position:absolute;left:2992;top:5996;width:6492;height:540" coordorigin="2992,5996" coordsize="6492,540" path="m9484,6086r-1,-8l9478,6056r-41,-49l9394,5996r-6402,l2992,6536r6402,l9460,6507r24,-61l9484,6086xe" fillcolor="#e8d0d0" stroked="f">
              <v:path arrowok="t"/>
            </v:shape>
            <v:shape id="_x0000_s3569" style="position:absolute;left:2992;top:5996;width:6492;height:540" coordorigin="2992,5996" coordsize="6492,540" path="m9484,6086r,360l9481,6469r-37,52l9394,6536r-6402,l2992,5996r6402,l9454,6020r29,58l9484,6086xe" filled="f" strokecolor="#e8d0d0" strokeweight="2.04pt">
              <v:path arrowok="t"/>
            </v:shape>
            <v:shape id="_x0000_s3568" style="position:absolute;left:1384;top:5927;width:1608;height:677" coordorigin="1384,5927" coordsize="1608,677" path="m1384,6040r,451l1386,6513r30,57l1474,6601r22,3l2879,6604r63,-20l2983,6535r9,-44l2992,6040r-20,-63l2923,5936r-44,-9l1496,5927r-62,19l1393,5996r-9,44xe" fillcolor="#c0504d" stroked="f">
              <v:path arrowok="t"/>
            </v:shape>
            <v:shape id="_x0000_s3567" style="position:absolute;left:1384;top:5927;width:1608;height:677" coordorigin="1384,5927" coordsize="1608,677" path="m1384,6040r19,-64l1453,5936r43,-9l2879,5927r63,19l2983,5996r9,44l2992,6491r-20,63l2922,6595r-43,9l1496,6604r-63,-20l1392,6534r-8,-43l1384,6040xe" filled="f" strokecolor="white" strokeweight="2.04pt">
              <v:path arrowok="t"/>
            </v:shape>
            <v:shape id="_x0000_s3566" style="position:absolute;left:2992;top:6704;width:6492;height:540" coordorigin="2992,6704" coordsize="6492,540" path="m9484,6794r-1,-8l9478,6764r-41,-49l9394,6704r-6402,l2992,7244r6402,l9460,7215r24,-61l9484,6794xe" fillcolor="#e8d0d0" stroked="f">
              <v:path arrowok="t"/>
            </v:shape>
            <v:shape id="_x0000_s3565" style="position:absolute;left:2992;top:6704;width:6492;height:540" coordorigin="2992,6704" coordsize="6492,540" path="m9484,6794r,360l9481,7177r-37,52l9394,7244r-6402,l2992,6704r6402,l9454,6728r29,58l9484,6794xe" filled="f" strokecolor="#e8d0d0" strokeweight="2.04pt">
              <v:path arrowok="t"/>
            </v:shape>
            <v:shape id="_x0000_s3564" style="position:absolute;left:1384;top:6637;width:1608;height:674" coordorigin="1384,6637" coordsize="1608,674" path="m1384,6750r,449l1386,7221r30,57l1473,7309r23,3l2879,7312r62,-19l2983,7243r9,-44l2992,6750r-19,-63l2923,6646r-44,-9l1496,6637r-62,19l1393,6706r-9,44xe" fillcolor="#c0504d" stroked="f">
              <v:path arrowok="t"/>
            </v:shape>
            <v:shape id="_x0000_s3563" style="position:absolute;left:1384;top:6637;width:1608;height:674" coordorigin="1384,6637" coordsize="1608,674" path="m1384,6750r19,-64l1453,6646r43,-9l2879,6637r63,20l2983,6707r9,43l2992,7199r-20,63l2922,7303r-43,9l1496,7312r-63,-20l1392,7242r-8,-43l1384,6750xe" filled="f" strokecolor="white" strokeweight="2.04pt">
              <v:path arrowok="t"/>
            </v:shape>
            <v:shape id="_x0000_s3562" style="position:absolute;left:2992;top:7412;width:6492;height:540" coordorigin="2992,7412" coordsize="6492,540" path="m9484,7502r-1,-8l9478,7472r-41,-49l9394,7412r-6402,l2992,7952r6402,l9460,7923r24,-61l9484,7502xe" fillcolor="#e8d0d0" stroked="f">
              <v:path arrowok="t"/>
            </v:shape>
            <v:shape id="_x0000_s3561" style="position:absolute;left:2992;top:7412;width:6492;height:540" coordorigin="2992,7412" coordsize="6492,540" path="m9484,7502r,360l9481,7885r-37,52l9394,7952r-6402,l2992,7412r6402,l9454,7436r29,58l9484,7502xe" filled="f" strokecolor="#e8d0d0" strokeweight="2.04pt">
              <v:path arrowok="t"/>
            </v:shape>
            <v:shape id="_x0000_s3560" style="position:absolute;left:1384;top:7345;width:1608;height:674" coordorigin="1384,7345" coordsize="1608,674" path="m1384,7458r,449l1386,7929r30,57l1473,8017r23,3l2879,8020r62,-19l2983,7951r9,-44l2992,7458r-19,-63l2923,7354r-44,-9l1496,7345r-62,19l1393,7414r-9,44xe" fillcolor="#c0504d" stroked="f">
              <v:path arrowok="t"/>
            </v:shape>
            <v:shape id="_x0000_s3559" style="position:absolute;left:1384;top:7345;width:1608;height:674" coordorigin="1384,7345" coordsize="1608,674" path="m1384,7458r19,-64l1453,7354r43,-9l2879,7345r63,20l2983,7415r9,43l2992,7907r-20,63l2922,8011r-43,9l1496,8020r-63,-20l1392,7950r-8,-43l1384,7458xe" filled="f" strokecolor="white" strokeweight="2.04pt">
              <v:path arrowok="t"/>
            </v:shape>
            <v:shape id="_x0000_s3558" style="position:absolute;left:2992;top:8120;width:6492;height:540" coordorigin="2992,8120" coordsize="6492,540" path="m9484,8210r-1,-8l9478,8180r-41,-49l9394,8120r-6402,l2992,8660r6402,l9460,8631r24,-61l9484,8210xe" fillcolor="#e8d0d0" stroked="f">
              <v:path arrowok="t"/>
            </v:shape>
            <v:shape id="_x0000_s3557" style="position:absolute;left:2992;top:8120;width:6492;height:540" coordorigin="2992,8120" coordsize="6492,540" path="m9484,8210r,360l9481,8593r-37,52l9394,8660r-6402,l2992,8120r6402,l9454,8144r29,58l9484,8210xe" filled="f" strokecolor="#e8d0d0" strokeweight="2.04pt">
              <v:path arrowok="t"/>
            </v:shape>
            <v:shape id="_x0000_s3556" style="position:absolute;left:1384;top:8053;width:1608;height:677" coordorigin="1384,8053" coordsize="1608,677" path="m1384,8166r,451l1386,8639r30,58l1474,8728r22,2l2879,8730r63,-19l2983,8661r9,-44l2992,8166r-20,-63l2923,8062r-44,-9l1496,8053r-62,19l1393,8122r-9,44xe" fillcolor="#c0504d" stroked="f">
              <v:path arrowok="t"/>
            </v:shape>
            <v:shape id="_x0000_s3555" style="position:absolute;left:1384;top:8053;width:1608;height:677" coordorigin="1384,8053" coordsize="1608,677" path="m1384,8166r19,-63l1453,8062r43,-9l2879,8053r63,20l2983,8122r9,44l2992,8617r-20,63l2922,8721r-43,9l1496,8730r-63,-19l1392,8661r-8,-44l1384,8166xe" filled="f" strokecolor="white" strokeweight="2.04pt">
              <v:path arrowok="t"/>
            </v:shape>
            <v:shape id="_x0000_s3554" style="position:absolute;left:2992;top:8831;width:6492;height:540" coordorigin="2992,8831" coordsize="6492,540" path="m9484,8921r-1,-9l9478,8890r-41,-48l9394,8831r-6402,l2992,9371r6402,l9460,9342r24,-61l9484,8921xe" fillcolor="#e8d0d0" stroked="f">
              <v:path arrowok="t"/>
            </v:shape>
            <v:shape id="_x0000_s3553" style="position:absolute;left:2992;top:8831;width:6492;height:540" coordorigin="2992,8831" coordsize="6492,540" path="m9484,8921r,360l9481,9303r-37,53l9394,9371r-6402,l2992,8831r6402,l9454,8854r29,58l9484,8921xe" filled="f" strokecolor="#e8d0d0" strokeweight="2.04pt">
              <v:path arrowok="t"/>
            </v:shape>
            <v:shape id="_x0000_s3552" style="position:absolute;left:1384;top:8764;width:1608;height:674" coordorigin="1384,8764" coordsize="1608,674" path="m1384,8876r,450l1386,9347r30,58l1473,9436r23,2l2879,9438r62,-19l2983,9370r9,-44l2992,8876r-19,-62l2923,8773r-44,-9l1496,8764r-62,18l1393,8832r-9,44xe" fillcolor="#c0504d" stroked="f">
              <v:path arrowok="t"/>
            </v:shape>
            <v:shape id="_x0000_s3551" style="position:absolute;left:1384;top:8764;width:1608;height:674" coordorigin="1384,8764" coordsize="1608,674" path="m1384,8876r19,-63l1453,8772r43,-8l2879,8764r63,19l2983,8833r9,43l2992,9326r-20,63l2922,9429r-43,9l1496,9438r-63,-19l1392,9369r-8,-43l1384,8876xe" filled="f" strokecolor="white" strokeweight="2.04pt">
              <v:path arrowok="t"/>
            </v:shape>
            <v:shape id="_x0000_s3550" style="position:absolute;left:2992;top:9539;width:6492;height:540" coordorigin="2992,9539" coordsize="6492,540" path="m9484,9629r-1,-9l9478,9598r-41,-48l9394,9539r-6402,l2992,10079r6402,l9460,10050r24,-61l9484,9629xe" fillcolor="#e8d0d0" stroked="f">
              <v:path arrowok="t"/>
            </v:shape>
            <v:shape id="_x0000_s3549" style="position:absolute;left:2992;top:9539;width:6492;height:540" coordorigin="2992,9539" coordsize="6492,540" path="m9484,9629r,360l9481,10011r-37,53l9394,10079r-6402,l2992,9539r6402,l9454,9562r29,58l9484,9629xe" filled="f" strokecolor="#e8d0d0" strokeweight="2.04pt">
              <v:path arrowok="t"/>
            </v:shape>
            <v:shape id="_x0000_s3548" style="position:absolute;left:1384;top:9493;width:1608;height:677" coordorigin="1384,9493" coordsize="1608,677" path="m1384,9606r,451l1386,10079r30,58l1474,10168r22,2l2879,10170r63,-19l2983,10101r9,-44l2992,9606r-20,-63l2923,9502r-44,-9l1496,9493r-62,19l1393,9562r-9,44xe" fillcolor="#c0504d" stroked="f">
              <v:path arrowok="t"/>
            </v:shape>
            <v:shape id="_x0000_s3547" style="position:absolute;left:1384;top:9493;width:1608;height:677" coordorigin="1384,9493" coordsize="1608,677" path="m1384,9606r19,-63l1453,9502r43,-9l2879,9493r63,20l2983,9562r9,44l2992,10057r-20,63l2922,10161r-43,9l1496,10170r-63,-19l1392,10101r-8,-44l1384,9606xe" filled="f" strokecolor="white" strokeweight="2.04pt">
              <v:path arrowok="t"/>
            </v:shape>
            <v:shape id="_x0000_s3546" style="position:absolute;left:2992;top:10247;width:6492;height:540" coordorigin="2992,10247" coordsize="6492,540" path="m9484,10337r-1,-9l9478,10306r-41,-48l9394,10247r-6402,l2992,10787r6402,l9460,10758r24,-61l9484,10337xe" fillcolor="#e8d0d0" stroked="f">
              <v:path arrowok="t"/>
            </v:shape>
            <v:shape id="_x0000_s3545" style="position:absolute;left:2992;top:10247;width:6492;height:540" coordorigin="2992,10247" coordsize="6492,540" path="m9484,10337r,360l9481,10719r-37,53l9394,10787r-6402,l2992,10247r6402,l9454,10270r29,58l9484,10337xe" filled="f" strokecolor="#e8d0d0" strokeweight="2.04pt">
              <v:path arrowok="t"/>
            </v:shape>
            <v:shape id="_x0000_s3544" style="position:absolute;left:1384;top:10180;width:1608;height:677" coordorigin="1384,10180" coordsize="1608,677" path="m1384,10292r,452l1386,10766r30,57l1474,10854r22,2l2879,10856r63,-19l2983,10788r9,-44l2992,10292r-20,-62l2923,10189r-44,-9l1496,10180r-62,19l1393,10248r-9,44xe" fillcolor="#c0504d" stroked="f">
              <v:path arrowok="t"/>
            </v:shape>
            <v:shape id="_x0000_s3543" style="position:absolute;left:1384;top:10180;width:1608;height:677" coordorigin="1384,10180" coordsize="1608,677" path="m1384,10292r19,-63l1453,10188r43,-8l2879,10180r63,19l2983,10249r9,43l2992,10744r-20,63l2922,10848r-43,8l1496,10856r-63,-19l1392,10787r-8,-43l1384,10292xe" filled="f" strokecolor="white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FFFFFF"/>
          <w:spacing w:val="-1"/>
          <w:position w:val="-1"/>
          <w:sz w:val="28"/>
          <w:szCs w:val="28"/>
        </w:rPr>
        <w:t>D</w:t>
      </w:r>
      <w:r w:rsidR="00816B7E">
        <w:rPr>
          <w:rFonts w:ascii="Arial" w:eastAsia="Arial" w:hAnsi="Arial" w:cs="Arial"/>
          <w:color w:val="FFFFFF"/>
          <w:position w:val="-1"/>
          <w:sz w:val="28"/>
          <w:szCs w:val="28"/>
        </w:rPr>
        <w:t>oB</w:t>
      </w:r>
    </w:p>
    <w:p w14:paraId="798CB619" w14:textId="77777777" w:rsidR="00DD2E91" w:rsidRDefault="00816B7E">
      <w:pPr>
        <w:spacing w:before="25" w:line="30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345" w:space="1336"/>
            <w:col w:w="7639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>D</w:t>
      </w:r>
      <w:r>
        <w:rPr>
          <w:rFonts w:ascii="Arial" w:eastAsia="Arial" w:hAnsi="Arial" w:cs="Arial"/>
          <w:position w:val="-1"/>
          <w:sz w:val="28"/>
          <w:szCs w:val="28"/>
        </w:rPr>
        <w:t>a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t</w:t>
      </w:r>
      <w:r>
        <w:rPr>
          <w:rFonts w:ascii="Arial" w:eastAsia="Arial" w:hAnsi="Arial" w:cs="Arial"/>
          <w:position w:val="-1"/>
          <w:sz w:val="28"/>
          <w:szCs w:val="28"/>
        </w:rPr>
        <w:t>e</w:t>
      </w:r>
      <w:r>
        <w:rPr>
          <w:rFonts w:ascii="Arial" w:eastAsia="Arial" w:hAnsi="Arial" w:cs="Arial"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position w:val="-1"/>
          <w:sz w:val="28"/>
          <w:szCs w:val="28"/>
        </w:rPr>
        <w:t>of Bir</w:t>
      </w:r>
      <w:r>
        <w:rPr>
          <w:rFonts w:ascii="Arial" w:eastAsia="Arial" w:hAnsi="Arial" w:cs="Arial"/>
          <w:spacing w:val="1"/>
          <w:position w:val="-1"/>
          <w:sz w:val="28"/>
          <w:szCs w:val="28"/>
        </w:rPr>
        <w:t>t</w:t>
      </w:r>
      <w:r>
        <w:rPr>
          <w:rFonts w:ascii="Arial" w:eastAsia="Arial" w:hAnsi="Arial" w:cs="Arial"/>
          <w:position w:val="-1"/>
          <w:sz w:val="28"/>
          <w:szCs w:val="28"/>
        </w:rPr>
        <w:t>h</w:t>
      </w:r>
    </w:p>
    <w:p w14:paraId="2632E468" w14:textId="77777777" w:rsidR="00DD2E91" w:rsidRDefault="00DD2E91">
      <w:pPr>
        <w:spacing w:before="1" w:line="160" w:lineRule="exact"/>
        <w:rPr>
          <w:sz w:val="16"/>
          <w:szCs w:val="16"/>
        </w:rPr>
      </w:pPr>
    </w:p>
    <w:p w14:paraId="09711F0F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53C13B8B" w14:textId="77777777" w:rsidR="00DD2E91" w:rsidRDefault="00816B7E">
      <w:pPr>
        <w:spacing w:before="31"/>
        <w:ind w:left="800" w:right="-62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z w:val="28"/>
          <w:szCs w:val="28"/>
        </w:rPr>
        <w:lastRenderedPageBreak/>
        <w:t>POLI</w:t>
      </w:r>
    </w:p>
    <w:p w14:paraId="37162D12" w14:textId="77777777" w:rsidR="00DD2E91" w:rsidRDefault="00816B7E">
      <w:pPr>
        <w:spacing w:before="21" w:line="320" w:lineRule="exact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440" w:space="1241"/>
            <w:col w:w="7639"/>
          </w:cols>
        </w:sect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Po</w:t>
      </w:r>
      <w:r>
        <w:rPr>
          <w:rFonts w:ascii="Arial" w:eastAsia="Arial" w:hAnsi="Arial" w:cs="Arial"/>
          <w:spacing w:val="1"/>
          <w:sz w:val="28"/>
          <w:szCs w:val="28"/>
        </w:rPr>
        <w:t>s</w:t>
      </w:r>
      <w:r>
        <w:rPr>
          <w:rFonts w:ascii="Arial" w:eastAsia="Arial" w:hAnsi="Arial" w:cs="Arial"/>
          <w:sz w:val="28"/>
          <w:szCs w:val="28"/>
        </w:rPr>
        <w:t>t</w:t>
      </w:r>
      <w:r>
        <w:rPr>
          <w:rFonts w:ascii="Arial" w:eastAsia="Arial" w:hAnsi="Arial" w:cs="Arial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O</w:t>
      </w:r>
      <w:r>
        <w:rPr>
          <w:rFonts w:ascii="Arial" w:eastAsia="Arial" w:hAnsi="Arial" w:cs="Arial"/>
          <w:spacing w:val="-3"/>
          <w:sz w:val="28"/>
          <w:szCs w:val="28"/>
        </w:rPr>
        <w:t>f</w:t>
      </w:r>
      <w:r>
        <w:rPr>
          <w:rFonts w:ascii="Arial" w:eastAsia="Arial" w:hAnsi="Arial" w:cs="Arial"/>
          <w:spacing w:val="1"/>
          <w:sz w:val="28"/>
          <w:szCs w:val="28"/>
        </w:rPr>
        <w:t>f</w:t>
      </w:r>
      <w:r>
        <w:rPr>
          <w:rFonts w:ascii="Arial" w:eastAsia="Arial" w:hAnsi="Arial" w:cs="Arial"/>
          <w:sz w:val="28"/>
          <w:szCs w:val="28"/>
        </w:rPr>
        <w:t>i</w:t>
      </w:r>
      <w:r>
        <w:rPr>
          <w:rFonts w:ascii="Arial" w:eastAsia="Arial" w:hAnsi="Arial" w:cs="Arial"/>
          <w:spacing w:val="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e</w:t>
      </w:r>
      <w:r>
        <w:rPr>
          <w:rFonts w:ascii="Arial" w:eastAsia="Arial" w:hAnsi="Arial" w:cs="Arial"/>
          <w:spacing w:val="-5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Li</w:t>
      </w:r>
      <w:r>
        <w:rPr>
          <w:rFonts w:ascii="Arial" w:eastAsia="Arial" w:hAnsi="Arial" w:cs="Arial"/>
          <w:spacing w:val="1"/>
          <w:sz w:val="28"/>
          <w:szCs w:val="28"/>
        </w:rPr>
        <w:t>f</w:t>
      </w:r>
      <w:r>
        <w:rPr>
          <w:rFonts w:ascii="Arial" w:eastAsia="Arial" w:hAnsi="Arial" w:cs="Arial"/>
          <w:sz w:val="28"/>
          <w:szCs w:val="28"/>
        </w:rPr>
        <w:t>e</w:t>
      </w:r>
      <w:r>
        <w:rPr>
          <w:rFonts w:ascii="Arial" w:eastAsia="Arial" w:hAnsi="Arial" w:cs="Arial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spacing w:val="1"/>
          <w:sz w:val="28"/>
          <w:szCs w:val="28"/>
        </w:rPr>
        <w:t>I</w:t>
      </w:r>
      <w:r>
        <w:rPr>
          <w:rFonts w:ascii="Arial" w:eastAsia="Arial" w:hAnsi="Arial" w:cs="Arial"/>
          <w:sz w:val="28"/>
          <w:szCs w:val="28"/>
        </w:rPr>
        <w:t>n</w:t>
      </w:r>
      <w:r>
        <w:rPr>
          <w:rFonts w:ascii="Arial" w:eastAsia="Arial" w:hAnsi="Arial" w:cs="Arial"/>
          <w:spacing w:val="1"/>
          <w:sz w:val="28"/>
          <w:szCs w:val="28"/>
        </w:rPr>
        <w:t>s</w:t>
      </w:r>
      <w:r>
        <w:rPr>
          <w:rFonts w:ascii="Arial" w:eastAsia="Arial" w:hAnsi="Arial" w:cs="Arial"/>
          <w:sz w:val="28"/>
          <w:szCs w:val="28"/>
        </w:rPr>
        <w:t>uran</w:t>
      </w:r>
      <w:r>
        <w:rPr>
          <w:rFonts w:ascii="Arial" w:eastAsia="Arial" w:hAnsi="Arial" w:cs="Arial"/>
          <w:spacing w:val="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e</w:t>
      </w:r>
      <w:r>
        <w:rPr>
          <w:rFonts w:ascii="Arial" w:eastAsia="Arial" w:hAnsi="Arial" w:cs="Arial"/>
          <w:spacing w:val="-5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Rul</w:t>
      </w:r>
      <w:r>
        <w:rPr>
          <w:rFonts w:ascii="Arial" w:eastAsia="Arial" w:hAnsi="Arial" w:cs="Arial"/>
          <w:spacing w:val="-1"/>
          <w:sz w:val="28"/>
          <w:szCs w:val="28"/>
        </w:rPr>
        <w:t>e</w:t>
      </w:r>
      <w:r>
        <w:rPr>
          <w:rFonts w:ascii="Arial" w:eastAsia="Arial" w:hAnsi="Arial" w:cs="Arial"/>
          <w:sz w:val="28"/>
          <w:szCs w:val="28"/>
        </w:rPr>
        <w:t xml:space="preserve">s </w:t>
      </w:r>
      <w:r>
        <w:rPr>
          <w:rFonts w:ascii="Calibri" w:eastAsia="Calibri" w:hAnsi="Calibri" w:cs="Calibri"/>
          <w:sz w:val="28"/>
          <w:szCs w:val="28"/>
        </w:rPr>
        <w:t>—</w:t>
      </w:r>
      <w:r>
        <w:rPr>
          <w:rFonts w:ascii="Calibri" w:eastAsia="Calibri" w:hAnsi="Calibri" w:cs="Calibri"/>
          <w:spacing w:val="1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20</w:t>
      </w:r>
      <w:r>
        <w:rPr>
          <w:rFonts w:ascii="Arial" w:eastAsia="Arial" w:hAnsi="Arial" w:cs="Arial"/>
          <w:spacing w:val="-22"/>
          <w:sz w:val="28"/>
          <w:szCs w:val="28"/>
        </w:rPr>
        <w:t>1</w:t>
      </w:r>
      <w:r>
        <w:rPr>
          <w:rFonts w:ascii="Arial" w:eastAsia="Arial" w:hAnsi="Arial" w:cs="Arial"/>
          <w:sz w:val="28"/>
          <w:szCs w:val="28"/>
        </w:rPr>
        <w:t>1</w:t>
      </w:r>
    </w:p>
    <w:p w14:paraId="68CBE2C1" w14:textId="77777777" w:rsidR="00DD2E91" w:rsidRDefault="00DD2E91">
      <w:pPr>
        <w:spacing w:before="8" w:line="120" w:lineRule="exact"/>
        <w:rPr>
          <w:sz w:val="12"/>
          <w:szCs w:val="12"/>
        </w:rPr>
      </w:pPr>
    </w:p>
    <w:p w14:paraId="70C6F06F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1B02C8DD" w14:textId="77777777" w:rsidR="00DD2E91" w:rsidRDefault="00816B7E">
      <w:pPr>
        <w:spacing w:before="17" w:line="380" w:lineRule="exact"/>
        <w:ind w:left="817" w:right="-71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FFFFFF"/>
          <w:position w:val="-1"/>
          <w:sz w:val="34"/>
          <w:szCs w:val="34"/>
        </w:rPr>
        <w:lastRenderedPageBreak/>
        <w:t>E</w:t>
      </w:r>
      <w:r>
        <w:rPr>
          <w:rFonts w:ascii="Arial" w:eastAsia="Arial" w:hAnsi="Arial" w:cs="Arial"/>
          <w:color w:val="FFFFFF"/>
          <w:spacing w:val="1"/>
          <w:position w:val="-1"/>
          <w:sz w:val="34"/>
          <w:szCs w:val="34"/>
        </w:rPr>
        <w:t>C</w:t>
      </w:r>
      <w:r>
        <w:rPr>
          <w:rFonts w:ascii="Arial" w:eastAsia="Arial" w:hAnsi="Arial" w:cs="Arial"/>
          <w:color w:val="FFFFFF"/>
          <w:position w:val="-1"/>
          <w:sz w:val="34"/>
          <w:szCs w:val="34"/>
        </w:rPr>
        <w:t>MS</w:t>
      </w:r>
    </w:p>
    <w:p w14:paraId="54E0878C" w14:textId="77777777" w:rsidR="00DD2E91" w:rsidRDefault="00816B7E">
      <w:pPr>
        <w:spacing w:before="54"/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1804" w:space="877"/>
            <w:col w:w="7639"/>
          </w:cols>
        </w:sect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En</w:t>
      </w:r>
      <w:r>
        <w:rPr>
          <w:rFonts w:ascii="Arial" w:eastAsia="Arial" w:hAnsi="Arial" w:cs="Arial"/>
          <w:spacing w:val="1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erpri</w:t>
      </w:r>
      <w:r>
        <w:rPr>
          <w:rFonts w:ascii="Arial" w:eastAsia="Arial" w:hAnsi="Arial" w:cs="Arial"/>
          <w:spacing w:val="1"/>
          <w:sz w:val="28"/>
          <w:szCs w:val="28"/>
        </w:rPr>
        <w:t>s</w:t>
      </w:r>
      <w:r>
        <w:rPr>
          <w:rFonts w:ascii="Arial" w:eastAsia="Arial" w:hAnsi="Arial" w:cs="Arial"/>
          <w:sz w:val="28"/>
          <w:szCs w:val="28"/>
        </w:rPr>
        <w:t>e</w:t>
      </w:r>
      <w:r>
        <w:rPr>
          <w:rFonts w:ascii="Arial" w:eastAsia="Arial" w:hAnsi="Arial" w:cs="Arial"/>
          <w:spacing w:val="-6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on</w:t>
      </w:r>
      <w:r>
        <w:rPr>
          <w:rFonts w:ascii="Arial" w:eastAsia="Arial" w:hAnsi="Arial" w:cs="Arial"/>
          <w:spacing w:val="1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ent</w:t>
      </w:r>
      <w:r>
        <w:rPr>
          <w:rFonts w:ascii="Arial" w:eastAsia="Arial" w:hAnsi="Arial" w:cs="Arial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anage</w:t>
      </w:r>
      <w:r>
        <w:rPr>
          <w:rFonts w:ascii="Arial" w:eastAsia="Arial" w:hAnsi="Arial" w:cs="Arial"/>
          <w:spacing w:val="-2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ent</w:t>
      </w:r>
      <w:r>
        <w:rPr>
          <w:rFonts w:ascii="Arial" w:eastAsia="Arial" w:hAnsi="Arial" w:cs="Arial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S</w:t>
      </w:r>
      <w:r>
        <w:rPr>
          <w:rFonts w:ascii="Arial" w:eastAsia="Arial" w:hAnsi="Arial" w:cs="Arial"/>
          <w:spacing w:val="-4"/>
          <w:sz w:val="28"/>
          <w:szCs w:val="28"/>
        </w:rPr>
        <w:t>y</w:t>
      </w:r>
      <w:r>
        <w:rPr>
          <w:rFonts w:ascii="Arial" w:eastAsia="Arial" w:hAnsi="Arial" w:cs="Arial"/>
          <w:spacing w:val="1"/>
          <w:sz w:val="28"/>
          <w:szCs w:val="28"/>
        </w:rPr>
        <w:t>st</w:t>
      </w:r>
      <w:r>
        <w:rPr>
          <w:rFonts w:ascii="Arial" w:eastAsia="Arial" w:hAnsi="Arial" w:cs="Arial"/>
          <w:sz w:val="28"/>
          <w:szCs w:val="28"/>
        </w:rPr>
        <w:t>em</w:t>
      </w:r>
    </w:p>
    <w:p w14:paraId="44BCE7B7" w14:textId="77777777" w:rsidR="00DD2E91" w:rsidRDefault="00DD2E91">
      <w:pPr>
        <w:spacing w:before="8" w:line="100" w:lineRule="exact"/>
        <w:rPr>
          <w:sz w:val="10"/>
          <w:szCs w:val="10"/>
        </w:rPr>
      </w:pPr>
    </w:p>
    <w:p w14:paraId="1E1239DD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</w:p>
    <w:p w14:paraId="3C4299B8" w14:textId="77777777" w:rsidR="00DD2E91" w:rsidRDefault="00816B7E">
      <w:pPr>
        <w:spacing w:before="17" w:line="448" w:lineRule="auto"/>
        <w:ind w:left="817" w:right="-59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FFFFFF"/>
          <w:sz w:val="34"/>
          <w:szCs w:val="34"/>
        </w:rPr>
        <w:lastRenderedPageBreak/>
        <w:t>P</w:t>
      </w:r>
      <w:r>
        <w:rPr>
          <w:rFonts w:ascii="Arial" w:eastAsia="Arial" w:hAnsi="Arial" w:cs="Arial"/>
          <w:color w:val="FFFFFF"/>
          <w:spacing w:val="1"/>
          <w:sz w:val="34"/>
          <w:szCs w:val="34"/>
        </w:rPr>
        <w:t>S</w:t>
      </w:r>
      <w:r>
        <w:rPr>
          <w:rFonts w:ascii="Arial" w:eastAsia="Arial" w:hAnsi="Arial" w:cs="Arial"/>
          <w:color w:val="FFFFFF"/>
          <w:sz w:val="34"/>
          <w:szCs w:val="34"/>
        </w:rPr>
        <w:t>WD PMA</w:t>
      </w:r>
      <w:r>
        <w:rPr>
          <w:rFonts w:ascii="Arial" w:eastAsia="Arial" w:hAnsi="Arial" w:cs="Arial"/>
          <w:color w:val="FFFFFF"/>
          <w:spacing w:val="1"/>
          <w:sz w:val="34"/>
          <w:szCs w:val="34"/>
        </w:rPr>
        <w:t>C</w:t>
      </w:r>
      <w:r>
        <w:rPr>
          <w:rFonts w:ascii="Arial" w:eastAsia="Arial" w:hAnsi="Arial" w:cs="Arial"/>
          <w:color w:val="FFFFFF"/>
          <w:sz w:val="34"/>
          <w:szCs w:val="34"/>
        </w:rPr>
        <w:t>S</w:t>
      </w:r>
    </w:p>
    <w:p w14:paraId="620FF7CA" w14:textId="77777777" w:rsidR="00DD2E91" w:rsidRDefault="00816B7E">
      <w:pPr>
        <w:spacing w:line="340" w:lineRule="exact"/>
        <w:ind w:left="772" w:right="712"/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FFFFFF"/>
          <w:spacing w:val="1"/>
          <w:position w:val="-1"/>
          <w:sz w:val="34"/>
          <w:szCs w:val="34"/>
        </w:rPr>
        <w:t>SA</w:t>
      </w:r>
    </w:p>
    <w:p w14:paraId="19A1F952" w14:textId="77777777" w:rsidR="00DD2E91" w:rsidRDefault="00816B7E">
      <w:pPr>
        <w:spacing w:before="54"/>
        <w:rPr>
          <w:rFonts w:ascii="Arial" w:eastAsia="Arial" w:hAnsi="Arial" w:cs="Arial"/>
          <w:sz w:val="28"/>
          <w:szCs w:val="28"/>
        </w:rPr>
      </w:pPr>
      <w:r>
        <w:br w:type="column"/>
      </w:r>
      <w:r>
        <w:rPr>
          <w:rFonts w:ascii="Arial" w:eastAsia="Arial" w:hAnsi="Arial" w:cs="Arial"/>
          <w:sz w:val="28"/>
          <w:szCs w:val="28"/>
        </w:rPr>
        <w:lastRenderedPageBreak/>
        <w:t>•</w:t>
      </w:r>
      <w:r>
        <w:rPr>
          <w:rFonts w:ascii="Arial" w:eastAsia="Arial" w:hAnsi="Arial" w:cs="Arial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Poli</w:t>
      </w:r>
      <w:r>
        <w:rPr>
          <w:rFonts w:ascii="Arial" w:eastAsia="Arial" w:hAnsi="Arial" w:cs="Arial"/>
          <w:spacing w:val="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y</w:t>
      </w:r>
      <w:r>
        <w:rPr>
          <w:rFonts w:ascii="Arial" w:eastAsia="Arial" w:hAnsi="Arial" w:cs="Arial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Ser</w:t>
      </w:r>
      <w:r>
        <w:rPr>
          <w:rFonts w:ascii="Arial" w:eastAsia="Arial" w:hAnsi="Arial" w:cs="Arial"/>
          <w:spacing w:val="-4"/>
          <w:sz w:val="28"/>
          <w:szCs w:val="28"/>
        </w:rPr>
        <w:t>v</w:t>
      </w:r>
      <w:r>
        <w:rPr>
          <w:rFonts w:ascii="Arial" w:eastAsia="Arial" w:hAnsi="Arial" w:cs="Arial"/>
          <w:sz w:val="28"/>
          <w:szCs w:val="28"/>
        </w:rPr>
        <w:t>i</w:t>
      </w:r>
      <w:r>
        <w:rPr>
          <w:rFonts w:ascii="Arial" w:eastAsia="Arial" w:hAnsi="Arial" w:cs="Arial"/>
          <w:spacing w:val="1"/>
          <w:sz w:val="28"/>
          <w:szCs w:val="28"/>
        </w:rPr>
        <w:t>c</w:t>
      </w:r>
      <w:r>
        <w:rPr>
          <w:rFonts w:ascii="Arial" w:eastAsia="Arial" w:hAnsi="Arial" w:cs="Arial"/>
          <w:sz w:val="28"/>
          <w:szCs w:val="28"/>
        </w:rPr>
        <w:t>ing</w:t>
      </w:r>
      <w:r>
        <w:rPr>
          <w:rFonts w:ascii="Arial" w:eastAsia="Arial" w:hAnsi="Arial" w:cs="Arial"/>
          <w:spacing w:val="-1"/>
          <w:sz w:val="28"/>
          <w:szCs w:val="28"/>
        </w:rPr>
        <w:t xml:space="preserve"> W</w:t>
      </w:r>
      <w:r>
        <w:rPr>
          <w:rFonts w:ascii="Arial" w:eastAsia="Arial" w:hAnsi="Arial" w:cs="Arial"/>
          <w:sz w:val="28"/>
          <w:szCs w:val="28"/>
        </w:rPr>
        <w:t>ork</w:t>
      </w:r>
      <w:r>
        <w:rPr>
          <w:rFonts w:ascii="Arial" w:eastAsia="Arial" w:hAnsi="Arial" w:cs="Arial"/>
          <w:spacing w:val="-7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sz w:val="28"/>
          <w:szCs w:val="28"/>
        </w:rPr>
        <w:t>D</w:t>
      </w:r>
      <w:r>
        <w:rPr>
          <w:rFonts w:ascii="Arial" w:eastAsia="Arial" w:hAnsi="Arial" w:cs="Arial"/>
          <w:sz w:val="28"/>
          <w:szCs w:val="28"/>
        </w:rPr>
        <w:t>e</w:t>
      </w:r>
      <w:r>
        <w:rPr>
          <w:rFonts w:ascii="Arial" w:eastAsia="Arial" w:hAnsi="Arial" w:cs="Arial"/>
          <w:spacing w:val="1"/>
          <w:sz w:val="28"/>
          <w:szCs w:val="28"/>
        </w:rPr>
        <w:t>s</w:t>
      </w:r>
      <w:r>
        <w:rPr>
          <w:rFonts w:ascii="Arial" w:eastAsia="Arial" w:hAnsi="Arial" w:cs="Arial"/>
          <w:sz w:val="28"/>
          <w:szCs w:val="28"/>
        </w:rPr>
        <w:t>k</w:t>
      </w:r>
    </w:p>
    <w:p w14:paraId="75E678B5" w14:textId="77777777" w:rsidR="00DD2E91" w:rsidRDefault="00DD2E91">
      <w:pPr>
        <w:spacing w:before="2" w:line="240" w:lineRule="exact"/>
        <w:rPr>
          <w:sz w:val="24"/>
          <w:szCs w:val="24"/>
        </w:rPr>
      </w:pPr>
    </w:p>
    <w:p w14:paraId="25B1A141" w14:textId="77777777" w:rsidR="00DD2E91" w:rsidRDefault="00816B7E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</w:t>
      </w:r>
      <w:r>
        <w:rPr>
          <w:rFonts w:ascii="Arial" w:eastAsia="Arial" w:hAnsi="Arial" w:cs="Arial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Producers</w:t>
      </w:r>
      <w:r>
        <w:rPr>
          <w:rFonts w:ascii="Arial" w:eastAsia="Arial" w:hAnsi="Arial" w:cs="Arial"/>
          <w:spacing w:val="-4"/>
          <w:sz w:val="28"/>
          <w:szCs w:val="28"/>
        </w:rPr>
        <w:t xml:space="preserve"> </w:t>
      </w:r>
      <w:r>
        <w:rPr>
          <w:rFonts w:ascii="Arial" w:eastAsia="Arial" w:hAnsi="Arial" w:cs="Arial"/>
          <w:spacing w:val="-1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anage</w:t>
      </w:r>
      <w:r>
        <w:rPr>
          <w:rFonts w:ascii="Arial" w:eastAsia="Arial" w:hAnsi="Arial" w:cs="Arial"/>
          <w:spacing w:val="-2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ent</w:t>
      </w:r>
      <w:r>
        <w:rPr>
          <w:rFonts w:ascii="Arial" w:eastAsia="Arial" w:hAnsi="Arial" w:cs="Arial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and</w:t>
      </w:r>
      <w:r>
        <w:rPr>
          <w:rFonts w:ascii="Arial" w:eastAsia="Arial" w:hAnsi="Arial" w:cs="Arial"/>
          <w:spacing w:val="-1"/>
          <w:sz w:val="28"/>
          <w:szCs w:val="28"/>
        </w:rPr>
        <w:t xml:space="preserve"> C</w:t>
      </w:r>
      <w:r>
        <w:rPr>
          <w:rFonts w:ascii="Arial" w:eastAsia="Arial" w:hAnsi="Arial" w:cs="Arial"/>
          <w:sz w:val="28"/>
          <w:szCs w:val="28"/>
        </w:rPr>
        <w:t>o</w:t>
      </w:r>
      <w:r>
        <w:rPr>
          <w:rFonts w:ascii="Arial" w:eastAsia="Arial" w:hAnsi="Arial" w:cs="Arial"/>
          <w:spacing w:val="-1"/>
          <w:sz w:val="28"/>
          <w:szCs w:val="28"/>
        </w:rPr>
        <w:t>m</w:t>
      </w:r>
      <w:r>
        <w:rPr>
          <w:rFonts w:ascii="Arial" w:eastAsia="Arial" w:hAnsi="Arial" w:cs="Arial"/>
          <w:sz w:val="28"/>
          <w:szCs w:val="28"/>
        </w:rPr>
        <w:t>pensa</w:t>
      </w:r>
      <w:r>
        <w:rPr>
          <w:rFonts w:ascii="Arial" w:eastAsia="Arial" w:hAnsi="Arial" w:cs="Arial"/>
          <w:spacing w:val="2"/>
          <w:sz w:val="28"/>
          <w:szCs w:val="28"/>
        </w:rPr>
        <w:t>t</w:t>
      </w:r>
      <w:r>
        <w:rPr>
          <w:rFonts w:ascii="Arial" w:eastAsia="Arial" w:hAnsi="Arial" w:cs="Arial"/>
          <w:sz w:val="28"/>
          <w:szCs w:val="28"/>
        </w:rPr>
        <w:t>ion</w:t>
      </w:r>
    </w:p>
    <w:p w14:paraId="2A840ADD" w14:textId="77777777" w:rsidR="00DD2E91" w:rsidRDefault="00816B7E">
      <w:pPr>
        <w:spacing w:line="280" w:lineRule="exact"/>
        <w:ind w:left="18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</w:t>
      </w:r>
      <w:r>
        <w:rPr>
          <w:rFonts w:ascii="Arial" w:eastAsia="Arial" w:hAnsi="Arial" w:cs="Arial"/>
          <w:spacing w:val="-4"/>
          <w:sz w:val="28"/>
          <w:szCs w:val="28"/>
        </w:rPr>
        <w:t>y</w:t>
      </w:r>
      <w:r>
        <w:rPr>
          <w:rFonts w:ascii="Arial" w:eastAsia="Arial" w:hAnsi="Arial" w:cs="Arial"/>
          <w:spacing w:val="1"/>
          <w:sz w:val="28"/>
          <w:szCs w:val="28"/>
        </w:rPr>
        <w:t>st</w:t>
      </w:r>
      <w:r>
        <w:rPr>
          <w:rFonts w:ascii="Arial" w:eastAsia="Arial" w:hAnsi="Arial" w:cs="Arial"/>
          <w:sz w:val="28"/>
          <w:szCs w:val="28"/>
        </w:rPr>
        <w:t>em</w:t>
      </w:r>
    </w:p>
    <w:p w14:paraId="26A1885E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1DF94DF3" w14:textId="77777777" w:rsidR="00DD2E91" w:rsidRDefault="00816B7E">
      <w:pPr>
        <w:rPr>
          <w:rFonts w:ascii="Arial" w:eastAsia="Arial" w:hAnsi="Arial" w:cs="Arial"/>
          <w:sz w:val="28"/>
          <w:szCs w:val="28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num="2" w:space="720" w:equalWidth="0">
            <w:col w:w="2031" w:space="650"/>
            <w:col w:w="7639"/>
          </w:cols>
        </w:sectPr>
      </w:pPr>
      <w:r>
        <w:rPr>
          <w:rFonts w:ascii="Arial" w:eastAsia="Arial" w:hAnsi="Arial" w:cs="Arial"/>
          <w:sz w:val="28"/>
          <w:szCs w:val="28"/>
        </w:rPr>
        <w:t>•</w:t>
      </w:r>
      <w:r>
        <w:rPr>
          <w:rFonts w:ascii="Arial" w:eastAsia="Arial" w:hAnsi="Arial" w:cs="Arial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Sum</w:t>
      </w:r>
      <w:r>
        <w:rPr>
          <w:rFonts w:ascii="Arial" w:eastAsia="Arial" w:hAnsi="Arial" w:cs="Arial"/>
          <w:spacing w:val="-17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A</w:t>
      </w:r>
      <w:r>
        <w:rPr>
          <w:rFonts w:ascii="Arial" w:eastAsia="Arial" w:hAnsi="Arial" w:cs="Arial"/>
          <w:spacing w:val="1"/>
          <w:sz w:val="28"/>
          <w:szCs w:val="28"/>
        </w:rPr>
        <w:t>ss</w:t>
      </w:r>
      <w:r>
        <w:rPr>
          <w:rFonts w:ascii="Arial" w:eastAsia="Arial" w:hAnsi="Arial" w:cs="Arial"/>
          <w:sz w:val="28"/>
          <w:szCs w:val="28"/>
        </w:rPr>
        <w:t>ured</w:t>
      </w:r>
    </w:p>
    <w:p w14:paraId="003027EA" w14:textId="77777777" w:rsidR="00DD2E91" w:rsidRDefault="00FE439E">
      <w:pPr>
        <w:spacing w:before="9" w:line="120" w:lineRule="exact"/>
        <w:rPr>
          <w:sz w:val="12"/>
          <w:szCs w:val="12"/>
        </w:rPr>
      </w:pPr>
      <w:r>
        <w:lastRenderedPageBreak/>
        <w:pict w14:anchorId="46D7D183">
          <v:group id="_x0000_s3530" style="position:absolute;margin-left:23.95pt;margin-top:23.7pt;width:566.95pt;height:744.7pt;z-index:-6894;mso-position-horizontal-relative:page;mso-position-vertical-relative:page" coordorigin="479,474" coordsize="11339,14894">
            <v:shape id="_x0000_s3541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540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539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538" style="position:absolute;left:490;top:485;width:11263;height:0" coordorigin="490,485" coordsize="11263,0" path="m490,485r11263,e" filled="f" strokecolor="gray" strokeweight=".58pt">
              <v:path arrowok="t"/>
            </v:shape>
            <v:shape id="_x0000_s3537" style="position:absolute;left:485;top:480;width:0;height:14882" coordorigin="485,480" coordsize="0,14882" path="m485,480r,14882e" filled="f" strokecolor="gray" strokeweight=".58pt">
              <v:path arrowok="t"/>
            </v:shape>
            <v:shape id="_x0000_s3536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535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534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533" type="#_x0000_t75" style="position:absolute;left:792;top:605;width:1068;height:562">
              <v:imagedata r:id="rId9" o:title=""/>
            </v:shape>
            <v:shape id="_x0000_s3532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531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277FE2B" w14:textId="77777777" w:rsidR="00DD2E91" w:rsidRDefault="00DD2E91">
      <w:pPr>
        <w:spacing w:line="200" w:lineRule="exact"/>
      </w:pPr>
    </w:p>
    <w:p w14:paraId="605EA05F" w14:textId="77777777" w:rsidR="00DD2E91" w:rsidRDefault="00DD2E91">
      <w:pPr>
        <w:spacing w:line="200" w:lineRule="exact"/>
      </w:pPr>
    </w:p>
    <w:p w14:paraId="293B4231" w14:textId="77777777" w:rsidR="00DD2E91" w:rsidRDefault="00DD2E91">
      <w:pPr>
        <w:spacing w:line="200" w:lineRule="exact"/>
      </w:pPr>
    </w:p>
    <w:p w14:paraId="616717EF" w14:textId="77777777" w:rsidR="00DD2E91" w:rsidRDefault="00DD2E91">
      <w:pPr>
        <w:spacing w:line="200" w:lineRule="exact"/>
      </w:pPr>
    </w:p>
    <w:p w14:paraId="4B0E0643" w14:textId="77777777" w:rsidR="00DD2E91" w:rsidRDefault="00DD2E91">
      <w:pPr>
        <w:spacing w:line="200" w:lineRule="exact"/>
      </w:pPr>
    </w:p>
    <w:p w14:paraId="74131B64" w14:textId="77777777" w:rsidR="00DD2E91" w:rsidRDefault="00DD2E91">
      <w:pPr>
        <w:spacing w:line="200" w:lineRule="exact"/>
      </w:pPr>
    </w:p>
    <w:p w14:paraId="1C0ED07A" w14:textId="77777777" w:rsidR="00DD2E91" w:rsidRDefault="00DD2E91">
      <w:pPr>
        <w:spacing w:line="200" w:lineRule="exact"/>
      </w:pPr>
    </w:p>
    <w:p w14:paraId="7F60A99D" w14:textId="77777777" w:rsidR="00DD2E91" w:rsidRDefault="00DD2E91">
      <w:pPr>
        <w:spacing w:line="200" w:lineRule="exact"/>
      </w:pPr>
    </w:p>
    <w:p w14:paraId="3A57EF4F" w14:textId="77777777" w:rsidR="00DD2E91" w:rsidRDefault="00DD2E91">
      <w:pPr>
        <w:spacing w:line="200" w:lineRule="exact"/>
      </w:pPr>
    </w:p>
    <w:p w14:paraId="5A848C87" w14:textId="77777777" w:rsidR="00DD2E91" w:rsidRDefault="00DD2E91">
      <w:pPr>
        <w:spacing w:line="200" w:lineRule="exact"/>
      </w:pPr>
    </w:p>
    <w:p w14:paraId="2A10074A" w14:textId="77777777" w:rsidR="00DD2E91" w:rsidRDefault="00DD2E91">
      <w:pPr>
        <w:spacing w:line="200" w:lineRule="exact"/>
      </w:pPr>
    </w:p>
    <w:p w14:paraId="43F4591B" w14:textId="77777777" w:rsidR="00DD2E91" w:rsidRDefault="00DD2E91">
      <w:pPr>
        <w:spacing w:line="200" w:lineRule="exact"/>
      </w:pPr>
    </w:p>
    <w:p w14:paraId="100B35A1" w14:textId="77777777" w:rsidR="00DD2E91" w:rsidRDefault="00DD2E91">
      <w:pPr>
        <w:spacing w:line="200" w:lineRule="exact"/>
      </w:pPr>
    </w:p>
    <w:p w14:paraId="19152CA5" w14:textId="77777777" w:rsidR="00DD2E91" w:rsidRDefault="00DD2E91">
      <w:pPr>
        <w:spacing w:line="200" w:lineRule="exact"/>
      </w:pPr>
    </w:p>
    <w:p w14:paraId="5C5E7089" w14:textId="77777777" w:rsidR="00DD2E91" w:rsidRDefault="00DD2E91">
      <w:pPr>
        <w:spacing w:line="200" w:lineRule="exact"/>
      </w:pPr>
    </w:p>
    <w:p w14:paraId="2E101342" w14:textId="77777777" w:rsidR="00DD2E91" w:rsidRDefault="00DD2E91">
      <w:pPr>
        <w:spacing w:line="200" w:lineRule="exact"/>
      </w:pPr>
    </w:p>
    <w:p w14:paraId="39BF9C80" w14:textId="77777777" w:rsidR="00DD2E91" w:rsidRDefault="00DD2E91">
      <w:pPr>
        <w:spacing w:line="200" w:lineRule="exact"/>
      </w:pPr>
    </w:p>
    <w:p w14:paraId="06E3A5F5" w14:textId="77777777" w:rsidR="00DD2E91" w:rsidRDefault="00DD2E91">
      <w:pPr>
        <w:spacing w:line="200" w:lineRule="exact"/>
      </w:pPr>
    </w:p>
    <w:p w14:paraId="6662581B" w14:textId="77777777" w:rsidR="00DD2E91" w:rsidRDefault="00DD2E91">
      <w:pPr>
        <w:spacing w:line="200" w:lineRule="exact"/>
      </w:pPr>
    </w:p>
    <w:p w14:paraId="65DAF52C" w14:textId="77777777" w:rsidR="00DD2E91" w:rsidRDefault="00DD2E91">
      <w:pPr>
        <w:spacing w:line="200" w:lineRule="exact"/>
      </w:pPr>
    </w:p>
    <w:p w14:paraId="1BFC925F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2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7</w:t>
      </w:r>
    </w:p>
    <w:p w14:paraId="438803E1" w14:textId="77777777" w:rsidR="00DD2E91" w:rsidRDefault="00FE439E">
      <w:pPr>
        <w:spacing w:line="200" w:lineRule="exact"/>
      </w:pPr>
      <w:r>
        <w:lastRenderedPageBreak/>
        <w:pict w14:anchorId="608D60A2">
          <v:group id="_x0000_s3518" style="position:absolute;margin-left:23.95pt;margin-top:23.7pt;width:566.95pt;height:744.7pt;z-index:-6892;mso-position-horizontal-relative:page;mso-position-vertical-relative:page" coordorigin="479,474" coordsize="11339,14894">
            <v:shape id="_x0000_s352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52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52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526" style="position:absolute;left:490;top:485;width:11263;height:0" coordorigin="490,485" coordsize="11263,0" path="m490,485r11263,e" filled="f" strokecolor="gray" strokeweight=".58pt">
              <v:path arrowok="t"/>
            </v:shape>
            <v:shape id="_x0000_s3525" style="position:absolute;left:485;top:480;width:0;height:14882" coordorigin="485,480" coordsize="0,14882" path="m485,480r,14882e" filled="f" strokecolor="gray" strokeweight=".58pt">
              <v:path arrowok="t"/>
            </v:shape>
            <v:shape id="_x0000_s352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52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52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521" type="#_x0000_t75" style="position:absolute;left:792;top:605;width:1068;height:562">
              <v:imagedata r:id="rId9" o:title=""/>
            </v:shape>
            <v:shape id="_x0000_s352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51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4099F83" w14:textId="77777777" w:rsidR="00DD2E91" w:rsidRDefault="00DD2E91">
      <w:pPr>
        <w:spacing w:line="200" w:lineRule="exact"/>
      </w:pPr>
    </w:p>
    <w:p w14:paraId="10393717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7E03204E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1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2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Intro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d</w:t>
      </w:r>
      <w:r>
        <w:rPr>
          <w:rFonts w:ascii="Arial" w:eastAsia="Arial" w:hAnsi="Arial" w:cs="Arial"/>
          <w:b/>
          <w:color w:val="C00000"/>
          <w:sz w:val="44"/>
          <w:szCs w:val="44"/>
        </w:rPr>
        <w:t>uct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23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to</w:t>
      </w:r>
      <w:r>
        <w:rPr>
          <w:rFonts w:ascii="Arial" w:eastAsia="Arial" w:hAnsi="Arial" w:cs="Arial"/>
          <w:b/>
          <w:color w:val="C00000"/>
          <w:spacing w:val="-2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Revi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v</w:t>
      </w:r>
      <w:r>
        <w:rPr>
          <w:rFonts w:ascii="Arial" w:eastAsia="Arial" w:hAnsi="Arial" w:cs="Arial"/>
          <w:b/>
          <w:color w:val="C00000"/>
          <w:sz w:val="44"/>
          <w:szCs w:val="44"/>
        </w:rPr>
        <w:t>al</w:t>
      </w:r>
      <w:r>
        <w:rPr>
          <w:rFonts w:ascii="Arial" w:eastAsia="Arial" w:hAnsi="Arial" w:cs="Arial"/>
          <w:b/>
          <w:color w:val="C00000"/>
          <w:spacing w:val="-1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nd</w:t>
      </w:r>
    </w:p>
    <w:p w14:paraId="58FB3DF4" w14:textId="77777777" w:rsidR="00DD2E91" w:rsidRDefault="00DD2E91">
      <w:pPr>
        <w:spacing w:before="15" w:line="240" w:lineRule="exact"/>
        <w:rPr>
          <w:sz w:val="24"/>
          <w:szCs w:val="24"/>
        </w:rPr>
      </w:pPr>
    </w:p>
    <w:p w14:paraId="3984AFF4" w14:textId="77777777" w:rsidR="00DD2E91" w:rsidRDefault="00816B7E">
      <w:pPr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Rein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s</w:t>
      </w:r>
      <w:r>
        <w:rPr>
          <w:rFonts w:ascii="Arial" w:eastAsia="Arial" w:hAnsi="Arial" w:cs="Arial"/>
          <w:b/>
          <w:color w:val="C00000"/>
          <w:sz w:val="44"/>
          <w:szCs w:val="44"/>
        </w:rPr>
        <w:t>tat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z w:val="44"/>
          <w:szCs w:val="44"/>
        </w:rPr>
        <w:t>m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z w:val="44"/>
          <w:szCs w:val="44"/>
        </w:rPr>
        <w:t>nt</w:t>
      </w:r>
    </w:p>
    <w:p w14:paraId="325EF636" w14:textId="77777777" w:rsidR="00DD2E91" w:rsidRDefault="00DD2E91">
      <w:pPr>
        <w:spacing w:line="200" w:lineRule="exact"/>
      </w:pPr>
    </w:p>
    <w:p w14:paraId="001855E7" w14:textId="77777777" w:rsidR="00DD2E91" w:rsidRDefault="00DD2E91">
      <w:pPr>
        <w:spacing w:before="15" w:line="280" w:lineRule="exact"/>
        <w:rPr>
          <w:sz w:val="28"/>
          <w:szCs w:val="28"/>
        </w:rPr>
      </w:pPr>
    </w:p>
    <w:p w14:paraId="40A4420E" w14:textId="77777777" w:rsidR="00DD2E91" w:rsidRDefault="00816B7E">
      <w:pPr>
        <w:spacing w:line="240" w:lineRule="exact"/>
        <w:ind w:left="740" w:right="5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s:</w:t>
      </w:r>
    </w:p>
    <w:p w14:paraId="7886E355" w14:textId="77777777" w:rsidR="00DD2E91" w:rsidRDefault="00DD2E91">
      <w:pPr>
        <w:spacing w:before="17" w:line="280" w:lineRule="exact"/>
        <w:rPr>
          <w:sz w:val="28"/>
          <w:szCs w:val="28"/>
        </w:rPr>
      </w:pPr>
    </w:p>
    <w:p w14:paraId="69CC2FF5" w14:textId="77777777" w:rsidR="00DD2E91" w:rsidRDefault="00816B7E">
      <w:pPr>
        <w:spacing w:before="25"/>
        <w:ind w:left="88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FFFFFF"/>
          <w:sz w:val="28"/>
          <w:szCs w:val="28"/>
        </w:rPr>
        <w:t>Gra</w:t>
      </w:r>
      <w:r>
        <w:rPr>
          <w:rFonts w:ascii="Arial" w:eastAsia="Arial" w:hAnsi="Arial" w:cs="Arial"/>
          <w:color w:val="FFFFFF"/>
          <w:spacing w:val="1"/>
          <w:sz w:val="28"/>
          <w:szCs w:val="28"/>
        </w:rPr>
        <w:t>c</w:t>
      </w:r>
      <w:r>
        <w:rPr>
          <w:rFonts w:ascii="Arial" w:eastAsia="Arial" w:hAnsi="Arial" w:cs="Arial"/>
          <w:color w:val="FFFFFF"/>
          <w:sz w:val="28"/>
          <w:szCs w:val="28"/>
        </w:rPr>
        <w:t>e</w:t>
      </w:r>
      <w:r>
        <w:rPr>
          <w:rFonts w:ascii="Arial" w:eastAsia="Arial" w:hAnsi="Arial" w:cs="Arial"/>
          <w:color w:val="FFFFFF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color w:val="FFFFFF"/>
          <w:sz w:val="28"/>
          <w:szCs w:val="28"/>
        </w:rPr>
        <w:t>Period</w:t>
      </w:r>
    </w:p>
    <w:p w14:paraId="5958C26A" w14:textId="77777777" w:rsidR="00DD2E91" w:rsidRDefault="00DD2E91">
      <w:pPr>
        <w:spacing w:before="4" w:line="220" w:lineRule="exact"/>
        <w:rPr>
          <w:sz w:val="22"/>
          <w:szCs w:val="22"/>
        </w:rPr>
      </w:pPr>
    </w:p>
    <w:p w14:paraId="3D273260" w14:textId="77777777" w:rsidR="00DD2E91" w:rsidRDefault="00FE439E">
      <w:pPr>
        <w:spacing w:line="300" w:lineRule="exact"/>
        <w:ind w:left="880"/>
        <w:rPr>
          <w:rFonts w:ascii="Arial" w:eastAsia="Arial" w:hAnsi="Arial" w:cs="Arial"/>
          <w:sz w:val="28"/>
          <w:szCs w:val="28"/>
        </w:rPr>
      </w:pPr>
      <w:r>
        <w:pict w14:anchorId="2AC12316">
          <v:group id="_x0000_s3513" style="position:absolute;left:0;text-align:left;margin-left:72.6pt;margin-top:-32.35pt;width:406.8pt;height:55.2pt;z-index:-6891;mso-position-horizontal-relative:page" coordorigin="1452,-647" coordsize="8136,1104">
            <v:shape id="_x0000_s3517" style="position:absolute;left:1472;top:-627;width:8095;height:516" coordorigin="1472,-627" coordsize="8095,516" path="m1472,-541r,346l1498,-136r60,25l9483,-111r60,-26l9568,-197r,-346l9542,-602r-60,-25l1557,-627r-60,26l1472,-541xe" fillcolor="#c0504d" stroked="f">
              <v:path arrowok="t"/>
            </v:shape>
            <v:shape id="_x0000_s3516" style="position:absolute;left:1472;top:-627;width:8095;height:516" coordorigin="1472,-627" coordsize="8095,516" path="m1472,-541r25,-60l1557,-627r1,l9482,-627r60,25l9568,-543r,2l9568,-197r-25,60l9483,-111r-1,l1558,-111r-60,-25l1472,-195r,-2l1472,-541xe" filled="f" strokecolor="white" strokeweight="2.04pt">
              <v:path arrowok="t"/>
            </v:shape>
            <v:shape id="_x0000_s3515" style="position:absolute;left:1472;top:-80;width:8095;height:516" coordorigin="1472,-80" coordsize="8095,516" path="m1472,6r,346l1498,412r60,24l9483,436r60,-26l9568,350r,-346l9542,-55r-60,-25l1557,-80r-60,26l1472,6xe" fillcolor="#c0504d" stroked="f">
              <v:path arrowok="t"/>
            </v:shape>
            <v:shape id="_x0000_s3514" style="position:absolute;left:1472;top:-80;width:8095;height:516" coordorigin="1472,-80" coordsize="8095,516" path="m1472,6r25,-60l1557,-80r1,l9482,-80r60,25l9568,4r,2l9568,350r-25,60l9483,436r-1,l1558,436r-60,-24l1472,352r,-2l1472,6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8"/>
          <w:szCs w:val="28"/>
        </w:rPr>
        <w:t>Lapse</w:t>
      </w:r>
    </w:p>
    <w:p w14:paraId="23C46CDC" w14:textId="77777777" w:rsidR="00DD2E91" w:rsidRDefault="00DD2E91">
      <w:pPr>
        <w:spacing w:line="200" w:lineRule="exact"/>
      </w:pPr>
    </w:p>
    <w:p w14:paraId="4191018C" w14:textId="77777777" w:rsidR="00DD2E91" w:rsidRDefault="00DD2E91">
      <w:pPr>
        <w:spacing w:before="2" w:line="200" w:lineRule="exact"/>
      </w:pPr>
    </w:p>
    <w:p w14:paraId="72F53897" w14:textId="77777777" w:rsidR="00DD2E91" w:rsidRDefault="00816B7E">
      <w:pPr>
        <w:spacing w:before="37" w:line="240" w:lineRule="exact"/>
        <w:ind w:left="740" w:right="55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scuss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pt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4488E5CD" w14:textId="77777777" w:rsidR="00DD2E91" w:rsidRDefault="00DD2E91">
      <w:pPr>
        <w:spacing w:before="11" w:line="220" w:lineRule="exact"/>
        <w:rPr>
          <w:sz w:val="22"/>
          <w:szCs w:val="22"/>
        </w:rPr>
      </w:pPr>
    </w:p>
    <w:p w14:paraId="52E4C782" w14:textId="77777777" w:rsidR="00DD2E91" w:rsidRDefault="00816B7E">
      <w:pPr>
        <w:spacing w:line="400" w:lineRule="exact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1.1 Gr</w:t>
      </w:r>
      <w:r>
        <w:rPr>
          <w:rFonts w:ascii="Arial" w:eastAsia="Arial" w:hAnsi="Arial" w:cs="Arial"/>
          <w:b/>
          <w:color w:val="1F487C"/>
          <w:spacing w:val="-1"/>
          <w:position w:val="-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e P</w:t>
      </w:r>
      <w:r>
        <w:rPr>
          <w:rFonts w:ascii="Arial" w:eastAsia="Arial" w:hAnsi="Arial" w:cs="Arial"/>
          <w:b/>
          <w:color w:val="1F487C"/>
          <w:spacing w:val="-1"/>
          <w:position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2"/>
          <w:position w:val="-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od</w:t>
      </w:r>
      <w:r>
        <w:rPr>
          <w:rFonts w:ascii="Arial" w:eastAsia="Arial" w:hAnsi="Arial" w:cs="Arial"/>
          <w:b/>
          <w:color w:val="1F487C"/>
          <w:spacing w:val="4"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and</w:t>
      </w:r>
      <w:r>
        <w:rPr>
          <w:rFonts w:ascii="Arial" w:eastAsia="Arial" w:hAnsi="Arial" w:cs="Arial"/>
          <w:b/>
          <w:color w:val="1F487C"/>
          <w:spacing w:val="-1"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pacing w:val="1"/>
          <w:position w:val="-1"/>
          <w:sz w:val="36"/>
          <w:szCs w:val="36"/>
        </w:rPr>
        <w:t>L</w:t>
      </w:r>
      <w:r>
        <w:rPr>
          <w:rFonts w:ascii="Arial" w:eastAsia="Arial" w:hAnsi="Arial" w:cs="Arial"/>
          <w:b/>
          <w:color w:val="1F487C"/>
          <w:position w:val="-1"/>
          <w:sz w:val="36"/>
          <w:szCs w:val="36"/>
        </w:rPr>
        <w:t>apse</w:t>
      </w:r>
    </w:p>
    <w:p w14:paraId="2DC69E7E" w14:textId="77777777" w:rsidR="00DD2E91" w:rsidRDefault="00DD2E91">
      <w:pPr>
        <w:spacing w:line="200" w:lineRule="exact"/>
      </w:pPr>
    </w:p>
    <w:p w14:paraId="37BB2090" w14:textId="77777777" w:rsidR="00DD2E91" w:rsidRDefault="00DD2E91">
      <w:pPr>
        <w:spacing w:line="200" w:lineRule="exact"/>
      </w:pPr>
    </w:p>
    <w:p w14:paraId="20DD1785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5CDC0FAC" w14:textId="77777777" w:rsidR="00DD2E91" w:rsidRDefault="00816B7E">
      <w:pPr>
        <w:spacing w:before="32" w:line="240" w:lineRule="exact"/>
        <w:ind w:left="10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What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race</w:t>
      </w:r>
      <w:r>
        <w:rPr>
          <w:rFonts w:ascii="Arial" w:eastAsia="Arial" w:hAnsi="Arial" w:cs="Arial"/>
          <w:b/>
          <w:color w:val="FFFFFF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er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spacing w:val="-3"/>
          <w:position w:val="-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?</w:t>
      </w:r>
    </w:p>
    <w:p w14:paraId="015228D5" w14:textId="77777777" w:rsidR="00DD2E91" w:rsidRDefault="00DD2E91">
      <w:pPr>
        <w:spacing w:line="200" w:lineRule="exact"/>
      </w:pPr>
    </w:p>
    <w:p w14:paraId="47F523B5" w14:textId="77777777" w:rsidR="00DD2E91" w:rsidRDefault="00DD2E91">
      <w:pPr>
        <w:spacing w:before="9" w:line="240" w:lineRule="exact"/>
        <w:rPr>
          <w:sz w:val="24"/>
          <w:szCs w:val="24"/>
        </w:rPr>
      </w:pPr>
    </w:p>
    <w:p w14:paraId="2267B6AA" w14:textId="77777777" w:rsidR="00DD2E91" w:rsidRDefault="00816B7E">
      <w:pPr>
        <w:spacing w:before="32"/>
        <w:ind w:left="1187" w:right="8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Gr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um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uri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 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um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emi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es. </w:t>
      </w:r>
      <w:r>
        <w:rPr>
          <w:rFonts w:ascii="Arial" w:eastAsia="Arial" w:hAnsi="Arial" w:cs="Arial"/>
          <w:i/>
          <w:color w:val="0000FF"/>
          <w:spacing w:val="1"/>
          <w:sz w:val="22"/>
          <w:szCs w:val="22"/>
          <w:u w:val="single" w:color="0000FF"/>
        </w:rPr>
        <w:t>(</w:t>
      </w:r>
      <w:hyperlink r:id="rId38"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ef</w:t>
        </w:r>
        <w:r>
          <w:rPr>
            <w:rFonts w:ascii="Arial" w:eastAsia="Arial" w:hAnsi="Arial" w:cs="Arial"/>
            <w:i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i/>
            <w:color w:val="0000FF"/>
            <w:spacing w:val="-2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i/>
            <w:color w:val="0000FF"/>
            <w:spacing w:val="2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44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i/>
            <w:color w:val="0000FF"/>
            <w:spacing w:val="2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LI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RU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 xml:space="preserve">– 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1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1</w:t>
        </w:r>
        <w:r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)</w:t>
        </w:r>
      </w:hyperlink>
    </w:p>
    <w:p w14:paraId="7FD769E0" w14:textId="77777777" w:rsidR="00DD2E91" w:rsidRDefault="00DD2E91">
      <w:pPr>
        <w:spacing w:line="200" w:lineRule="exact"/>
      </w:pPr>
    </w:p>
    <w:p w14:paraId="0605B994" w14:textId="77777777" w:rsidR="00DD2E91" w:rsidRDefault="00DD2E91">
      <w:pPr>
        <w:spacing w:line="200" w:lineRule="exact"/>
      </w:pPr>
    </w:p>
    <w:p w14:paraId="24AD1857" w14:textId="77777777" w:rsidR="00DD2E91" w:rsidRDefault="00DD2E91">
      <w:pPr>
        <w:spacing w:before="12" w:line="200" w:lineRule="exact"/>
      </w:pPr>
    </w:p>
    <w:p w14:paraId="1F8B9694" w14:textId="77777777" w:rsidR="00DD2E91" w:rsidRDefault="00FE439E">
      <w:pPr>
        <w:spacing w:before="32" w:line="240" w:lineRule="exact"/>
        <w:ind w:left="1074"/>
        <w:rPr>
          <w:rFonts w:ascii="Arial" w:eastAsia="Arial" w:hAnsi="Arial" w:cs="Arial"/>
          <w:sz w:val="22"/>
          <w:szCs w:val="22"/>
        </w:rPr>
      </w:pPr>
      <w:r>
        <w:pict w14:anchorId="4E6BBC9D">
          <v:group id="_x0000_s3502" style="position:absolute;left:0;text-align:left;margin-left:71.15pt;margin-top:-126.5pt;width:454.7pt;height:286.3pt;z-index:-6890;mso-position-horizontal-relative:page" coordorigin="1423,-2530" coordsize="9094,5726">
            <v:shape id="_x0000_s3512" type="#_x0000_t75" style="position:absolute;left:1454;top:-289;width:9017;height:1985">
              <v:imagedata r:id="rId39" o:title=""/>
            </v:shape>
            <v:shape id="_x0000_s3511" style="position:absolute;left:1471;top:-2269;width:8983;height:1951" coordorigin="1471,-2269" coordsize="8983,1951" path="m1471,-2086r13,-67l1518,-2208r51,-40l1633,-2267r21,-2l10272,-2269r66,13l10394,-2222r40,51l10453,-2107r1,21l10454,-500r-12,67l10408,-378r-52,40l10293,-319r-21,2l1654,-317r-67,-13l1532,-364r-40,-51l1472,-479r-1,-21l1471,-2086xe" filled="f" strokecolor="#c00000" strokeweight=".24pt">
              <v:path arrowok="t"/>
            </v:shape>
            <v:shape id="_x0000_s3510" type="#_x0000_t75" style="position:absolute;left:1526;top:-2139;width:8870;height:1697">
              <v:imagedata r:id="rId40" o:title=""/>
            </v:shape>
            <v:shape id="_x0000_s3509" type="#_x0000_t75" style="position:absolute;left:1495;top:-2530;width:4378;height:792">
              <v:imagedata r:id="rId41" o:title=""/>
            </v:shape>
            <v:shape id="_x0000_s3508" type="#_x0000_t75" style="position:absolute;left:1423;top:1631;width:9094;height:1565">
              <v:imagedata r:id="rId42" o:title=""/>
            </v:shape>
            <v:shape id="_x0000_s3507" style="position:absolute;left:1440;top:71;width:9060;height:1531" coordorigin="1440,71" coordsize="9060,1531" path="m1440,214r,1248l1457,1527r42,49l1560,1601r23,2l10360,1603r64,-17l10473,1543r25,-60l10500,1460r,-1248l10483,147r-42,-49l10380,73r-23,-2l1580,71r-64,17l1467,131r-25,60l1440,214xe" stroked="f">
              <v:path arrowok="t"/>
            </v:shape>
            <v:shape id="_x0000_s3506" style="position:absolute;left:1440;top:71;width:9060;height:1531" coordorigin="1440,71" coordsize="9060,1531" path="m1440,214r16,-65l1497,100r61,-26l1583,71r8774,l10422,87r50,42l10498,189r2,25l10500,1460r-16,65l10443,1574r-61,26l10357,1603r-8774,l1518,1587r-50,-42l1442,1485r-2,-25l1440,214xe" filled="f" strokecolor="#c00000" strokeweight=".24pt">
              <v:path arrowok="t"/>
            </v:shape>
            <v:shape id="_x0000_s3505" type="#_x0000_t75" style="position:absolute;left:1483;top:189;width:8974;height:1298">
              <v:imagedata r:id="rId43" o:title=""/>
            </v:shape>
            <v:shape id="_x0000_s3504" style="position:absolute;left:3862;top:1484;width:5357;height:0" coordorigin="3862,1484" coordsize="5357,0" path="m3862,1484r5356,e" filled="f" strokecolor="blue" strokeweight=".94pt">
              <v:path arrowok="t"/>
            </v:shape>
            <v:shape id="_x0000_s3503" type="#_x0000_t75" style="position:absolute;left:1495;top:-142;width:5772;height:790">
              <v:imagedata r:id="rId44" o:title="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What</w:t>
      </w:r>
      <w:r w:rsidR="00816B7E">
        <w:rPr>
          <w:rFonts w:ascii="Arial" w:eastAsia="Arial" w:hAnsi="Arial" w:cs="Arial"/>
          <w:b/>
          <w:color w:val="FFFFFF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FFFFFF"/>
          <w:spacing w:val="-3"/>
          <w:position w:val="-1"/>
          <w:sz w:val="22"/>
          <w:szCs w:val="22"/>
        </w:rPr>
        <w:t>h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ns on</w:t>
      </w:r>
      <w:r w:rsidR="00816B7E">
        <w:rPr>
          <w:rFonts w:ascii="Arial" w:eastAsia="Arial" w:hAnsi="Arial" w:cs="Arial"/>
          <w:b/>
          <w:color w:val="FFFFFF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x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pi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y</w:t>
      </w:r>
      <w:r w:rsidR="00816B7E">
        <w:rPr>
          <w:rFonts w:ascii="Arial" w:eastAsia="Arial" w:hAnsi="Arial" w:cs="Arial"/>
          <w:b/>
          <w:color w:val="FFFFFF"/>
          <w:spacing w:val="-4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of</w:t>
      </w:r>
      <w:r w:rsidR="00816B7E">
        <w:rPr>
          <w:rFonts w:ascii="Arial" w:eastAsia="Arial" w:hAnsi="Arial" w:cs="Arial"/>
          <w:b/>
          <w:color w:val="FFFFFF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race P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FFFFFF"/>
          <w:spacing w:val="-2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?</w:t>
      </w:r>
    </w:p>
    <w:p w14:paraId="491C5E7E" w14:textId="77777777" w:rsidR="00DD2E91" w:rsidRDefault="00DD2E91">
      <w:pPr>
        <w:spacing w:line="200" w:lineRule="exact"/>
      </w:pPr>
    </w:p>
    <w:p w14:paraId="6061E07D" w14:textId="77777777" w:rsidR="00DD2E91" w:rsidRDefault="00DD2E91">
      <w:pPr>
        <w:spacing w:before="7" w:line="220" w:lineRule="exact"/>
        <w:rPr>
          <w:sz w:val="22"/>
          <w:szCs w:val="22"/>
        </w:rPr>
      </w:pPr>
    </w:p>
    <w:p w14:paraId="25EDF7A6" w14:textId="77777777" w:rsidR="00DD2E91" w:rsidRDefault="00816B7E">
      <w:pPr>
        <w:spacing w:before="32"/>
        <w:ind w:left="1144" w:right="772"/>
        <w:jc w:val="both"/>
        <w:rPr>
          <w:rFonts w:ascii="Arial" w:eastAsia="Arial" w:hAnsi="Arial" w:cs="Arial"/>
          <w:sz w:val="22"/>
          <w:szCs w:val="22"/>
        </w:rPr>
        <w:sectPr w:rsidR="00DD2E91">
          <w:headerReference w:type="default" r:id="rId45"/>
          <w:footerReference w:type="default" r:id="rId46"/>
          <w:pgSz w:w="12240" w:h="15840"/>
          <w:pgMar w:top="1040" w:right="1120" w:bottom="280" w:left="700" w:header="824" w:footer="763" w:gutter="0"/>
          <w:pgNumType w:start="8"/>
          <w:cols w:space="720"/>
        </w:sectPr>
      </w:pP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d,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V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no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erm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or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(</w:t>
      </w:r>
      <w:hyperlink r:id="rId47"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R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</w:rPr>
          <w:t>e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>f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er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>t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o</w:t>
        </w:r>
        <w:r>
          <w:rPr>
            <w:rFonts w:ascii="Arial" w:eastAsia="Arial" w:hAnsi="Arial" w:cs="Arial"/>
            <w:i/>
            <w:color w:val="0000FF"/>
            <w:spacing w:val="-2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R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u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l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>e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s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5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6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, 57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a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n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d</w:t>
        </w:r>
        <w:r>
          <w:rPr>
            <w:rFonts w:ascii="Arial" w:eastAsia="Arial" w:hAnsi="Arial" w:cs="Arial"/>
            <w:i/>
            <w:color w:val="0000FF"/>
            <w:spacing w:val="-2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</w:rPr>
          <w:t>5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8</w:t>
        </w:r>
        <w:r>
          <w:rPr>
            <w:rFonts w:ascii="Arial" w:eastAsia="Arial" w:hAnsi="Arial" w:cs="Arial"/>
            <w:i/>
            <w:color w:val="0000FF"/>
            <w:spacing w:val="2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 xml:space="preserve">of 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P</w:t>
        </w:r>
        <w:r>
          <w:rPr>
            <w:rFonts w:ascii="Arial" w:eastAsia="Arial" w:hAnsi="Arial" w:cs="Arial"/>
            <w:i/>
            <w:color w:val="0000FF"/>
            <w:spacing w:val="1"/>
            <w:sz w:val="22"/>
            <w:szCs w:val="22"/>
          </w:rPr>
          <w:t>O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</w:rPr>
          <w:t>L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I</w:t>
        </w:r>
        <w:r>
          <w:rPr>
            <w:rFonts w:ascii="Arial" w:eastAsia="Arial" w:hAnsi="Arial" w:cs="Arial"/>
            <w:i/>
            <w:color w:val="0000FF"/>
            <w:spacing w:val="2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RU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L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E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S</w:t>
        </w:r>
        <w:r>
          <w:rPr>
            <w:rFonts w:ascii="Arial" w:eastAsia="Arial" w:hAnsi="Arial" w:cs="Arial"/>
            <w:i/>
            <w:color w:val="0000FF"/>
            <w:spacing w:val="2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–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2</w:t>
        </w:r>
        <w:r>
          <w:rPr>
            <w:rFonts w:ascii="Arial" w:eastAsia="Arial" w:hAnsi="Arial" w:cs="Arial"/>
            <w:i/>
            <w:color w:val="0000FF"/>
            <w:spacing w:val="-1"/>
            <w:sz w:val="22"/>
            <w:szCs w:val="22"/>
          </w:rPr>
          <w:t>0</w:t>
        </w:r>
        <w:r>
          <w:rPr>
            <w:rFonts w:ascii="Arial" w:eastAsia="Arial" w:hAnsi="Arial" w:cs="Arial"/>
            <w:i/>
            <w:color w:val="0000FF"/>
            <w:spacing w:val="-3"/>
            <w:sz w:val="22"/>
            <w:szCs w:val="22"/>
          </w:rPr>
          <w:t>1</w:t>
        </w:r>
        <w:r>
          <w:rPr>
            <w:rFonts w:ascii="Arial" w:eastAsia="Arial" w:hAnsi="Arial" w:cs="Arial"/>
            <w:i/>
            <w:color w:val="0000FF"/>
            <w:sz w:val="22"/>
            <w:szCs w:val="22"/>
          </w:rPr>
          <w:t>1)</w:t>
        </w:r>
      </w:hyperlink>
    </w:p>
    <w:p w14:paraId="354265C9" w14:textId="77777777" w:rsidR="00DD2E91" w:rsidRDefault="00FE439E">
      <w:pPr>
        <w:spacing w:line="200" w:lineRule="exact"/>
      </w:pPr>
      <w:r>
        <w:lastRenderedPageBreak/>
        <w:pict w14:anchorId="162FA0AA">
          <v:group id="_x0000_s3490" style="position:absolute;margin-left:23.95pt;margin-top:23.7pt;width:566.95pt;height:744.7pt;z-index:-6888;mso-position-horizontal-relative:page;mso-position-vertical-relative:page" coordorigin="479,474" coordsize="11339,14894">
            <v:shape id="_x0000_s3501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500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499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498" style="position:absolute;left:490;top:485;width:11263;height:0" coordorigin="490,485" coordsize="11263,0" path="m490,485r11263,e" filled="f" strokecolor="gray" strokeweight=".58pt">
              <v:path arrowok="t"/>
            </v:shape>
            <v:shape id="_x0000_s3497" style="position:absolute;left:485;top:480;width:0;height:14882" coordorigin="485,480" coordsize="0,14882" path="m485,480r,14882e" filled="f" strokecolor="gray" strokeweight=".58pt">
              <v:path arrowok="t"/>
            </v:shape>
            <v:shape id="_x0000_s3496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495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494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493" type="#_x0000_t75" style="position:absolute;left:792;top:605;width:1068;height:562">
              <v:imagedata r:id="rId9" o:title=""/>
            </v:shape>
            <v:shape id="_x0000_s3492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491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F4798A0" w14:textId="77777777" w:rsidR="00DD2E91" w:rsidRDefault="00DD2E91">
      <w:pPr>
        <w:spacing w:line="200" w:lineRule="exact"/>
      </w:pPr>
    </w:p>
    <w:p w14:paraId="08B70C58" w14:textId="77777777" w:rsidR="00DD2E91" w:rsidRDefault="00DD2E91">
      <w:pPr>
        <w:spacing w:line="200" w:lineRule="exact"/>
      </w:pPr>
    </w:p>
    <w:p w14:paraId="716133C1" w14:textId="77777777" w:rsidR="00DD2E91" w:rsidRDefault="00DD2E91">
      <w:pPr>
        <w:spacing w:before="18" w:line="280" w:lineRule="exact"/>
        <w:rPr>
          <w:sz w:val="28"/>
          <w:szCs w:val="28"/>
        </w:rPr>
      </w:pPr>
    </w:p>
    <w:p w14:paraId="390B5E43" w14:textId="77777777" w:rsidR="00DD2E91" w:rsidRDefault="00FE439E">
      <w:pPr>
        <w:spacing w:before="32"/>
        <w:ind w:left="1504" w:right="997"/>
        <w:jc w:val="both"/>
        <w:rPr>
          <w:rFonts w:ascii="Arial" w:eastAsia="Arial" w:hAnsi="Arial" w:cs="Arial"/>
          <w:sz w:val="22"/>
          <w:szCs w:val="22"/>
        </w:rPr>
      </w:pPr>
      <w:r>
        <w:pict w14:anchorId="3C335421">
          <v:group id="_x0000_s3487" style="position:absolute;left:0;text-align:left;margin-left:71.4pt;margin-top:3.25pt;width:36pt;height:24.95pt;z-index:-6882;mso-position-horizontal-relative:page" coordorigin="1428,65" coordsize="720,499">
            <v:shape id="_x0000_s3489" type="#_x0000_t75" style="position:absolute;left:1448;top:86;width:679;height:458">
              <v:imagedata r:id="rId48" o:title=""/>
            </v:shape>
            <v:shape id="_x0000_s3488" style="position:absolute;left:1448;top:86;width:679;height:458" coordorigin="1448,86" coordsize="679,458" path="m1448,131r6,-21l1468,94r21,-8l1494,86r588,l2103,91r16,14l2127,126r1,5l2128,498r-6,22l2108,536r-21,8l2082,544r-588,l1473,539r-16,-15l1449,504r-1,-6l1448,13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s,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no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G</w:t>
      </w:r>
      <w:r w:rsidR="00816B7E">
        <w:rPr>
          <w:rFonts w:ascii="Arial" w:eastAsia="Arial" w:hAnsi="Arial" w:cs="Arial"/>
          <w:spacing w:val="4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ace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 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 w:rsidR="00816B7E">
        <w:rPr>
          <w:rFonts w:ascii="Arial" w:eastAsia="Arial" w:hAnsi="Arial" w:cs="Arial"/>
          <w:sz w:val="22"/>
          <w:szCs w:val="22"/>
        </w:rPr>
        <w:t>ay 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nd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 xml:space="preserve">es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ated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pe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uct, d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m 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42C0098" w14:textId="77777777" w:rsidR="00DD2E91" w:rsidRDefault="00DD2E91">
      <w:pPr>
        <w:spacing w:before="4" w:line="160" w:lineRule="exact"/>
        <w:rPr>
          <w:sz w:val="16"/>
          <w:szCs w:val="16"/>
        </w:rPr>
      </w:pPr>
    </w:p>
    <w:p w14:paraId="271F68F0" w14:textId="77777777" w:rsidR="00DD2E91" w:rsidRDefault="00DD2E91">
      <w:pPr>
        <w:spacing w:line="200" w:lineRule="exact"/>
      </w:pPr>
    </w:p>
    <w:p w14:paraId="7B098EFC" w14:textId="77777777" w:rsidR="00DD2E91" w:rsidRDefault="00DD2E91">
      <w:pPr>
        <w:spacing w:line="200" w:lineRule="exact"/>
      </w:pPr>
    </w:p>
    <w:p w14:paraId="38BF448C" w14:textId="77777777" w:rsidR="00DD2E91" w:rsidRDefault="00816B7E">
      <w:pPr>
        <w:spacing w:before="32" w:line="240" w:lineRule="exact"/>
        <w:ind w:left="104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What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 xml:space="preserve">ng </w:t>
      </w:r>
      <w:r>
        <w:rPr>
          <w:rFonts w:ascii="Arial" w:eastAsia="Arial" w:hAnsi="Arial" w:cs="Arial"/>
          <w:b/>
          <w:color w:val="FFFFFF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f</w:t>
      </w:r>
      <w:r>
        <w:rPr>
          <w:rFonts w:ascii="Arial" w:eastAsia="Arial" w:hAnsi="Arial" w:cs="Arial"/>
          <w:b/>
          <w:color w:val="FFFFFF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an</w:t>
      </w:r>
      <w:r>
        <w:rPr>
          <w:rFonts w:ascii="Arial" w:eastAsia="Arial" w:hAnsi="Arial" w:cs="Arial"/>
          <w:b/>
          <w:color w:val="FFFFFF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ura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ce</w:t>
      </w:r>
      <w:r>
        <w:rPr>
          <w:rFonts w:ascii="Arial" w:eastAsia="Arial" w:hAnsi="Arial" w:cs="Arial"/>
          <w:b/>
          <w:color w:val="FFFFFF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1"/>
          <w:position w:val="-1"/>
          <w:sz w:val="22"/>
          <w:szCs w:val="22"/>
        </w:rPr>
        <w:t>ol</w:t>
      </w:r>
      <w:r>
        <w:rPr>
          <w:rFonts w:ascii="Arial" w:eastAsia="Arial" w:hAnsi="Arial" w:cs="Arial"/>
          <w:b/>
          <w:color w:val="FFFFFF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color w:val="FFFFFF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b/>
          <w:color w:val="FFFFFF"/>
          <w:position w:val="-1"/>
          <w:sz w:val="22"/>
          <w:szCs w:val="22"/>
        </w:rPr>
        <w:t>?</w:t>
      </w:r>
    </w:p>
    <w:p w14:paraId="1CB57106" w14:textId="77777777" w:rsidR="00DD2E91" w:rsidRDefault="00DD2E91">
      <w:pPr>
        <w:spacing w:before="2" w:line="120" w:lineRule="exact"/>
        <w:rPr>
          <w:sz w:val="12"/>
          <w:szCs w:val="12"/>
        </w:rPr>
      </w:pPr>
    </w:p>
    <w:p w14:paraId="77BDB590" w14:textId="77777777" w:rsidR="00DD2E91" w:rsidRDefault="00DD2E91">
      <w:pPr>
        <w:spacing w:line="200" w:lineRule="exact"/>
      </w:pPr>
    </w:p>
    <w:p w14:paraId="43EB52F8" w14:textId="77777777" w:rsidR="00DD2E91" w:rsidRDefault="00FE439E">
      <w:pPr>
        <w:spacing w:before="37" w:line="240" w:lineRule="exact"/>
        <w:ind w:left="1148" w:right="746"/>
        <w:jc w:val="both"/>
        <w:rPr>
          <w:rFonts w:ascii="Arial" w:eastAsia="Arial" w:hAnsi="Arial" w:cs="Arial"/>
          <w:sz w:val="22"/>
          <w:szCs w:val="22"/>
        </w:rPr>
      </w:pPr>
      <w:r>
        <w:pict w14:anchorId="182F3C93">
          <v:shapetype id="_x0000_t202" coordsize="21600,21600" o:spt="202" path="m,l,21600r21600,l21600,xe">
            <v:stroke joinstyle="miter"/>
            <v:path gradientshapeok="t" o:connecttype="rect"/>
          </v:shapetype>
          <v:shape id="_x0000_s3486" type="#_x0000_t202" style="position:absolute;left:0;text-align:left;margin-left:71.15pt;margin-top:52.35pt;width:450.85pt;height:82.7pt;z-index:-6889;mso-position-horizontal-relative:page" filled="f" stroked="f">
            <v:textbox inset="0,0,0,0">
              <w:txbxContent>
                <w:p w14:paraId="5E16CBE5" w14:textId="77777777" w:rsidR="00DD2E91" w:rsidRDefault="00DD2E91">
                  <w:pPr>
                    <w:spacing w:before="1" w:line="100" w:lineRule="exact"/>
                    <w:rPr>
                      <w:sz w:val="11"/>
                      <w:szCs w:val="11"/>
                    </w:rPr>
                  </w:pPr>
                </w:p>
                <w:p w14:paraId="2B9908E7" w14:textId="77777777" w:rsidR="00DD2E91" w:rsidRDefault="00DD2E91">
                  <w:pPr>
                    <w:spacing w:line="200" w:lineRule="exact"/>
                  </w:pPr>
                </w:p>
                <w:p w14:paraId="28F7514C" w14:textId="77777777" w:rsidR="00DD2E91" w:rsidRDefault="00DD2E91">
                  <w:pPr>
                    <w:spacing w:line="200" w:lineRule="exact"/>
                  </w:pPr>
                </w:p>
                <w:p w14:paraId="32F6A01C" w14:textId="77777777" w:rsidR="00DD2E91" w:rsidRDefault="00DD2E91">
                  <w:pPr>
                    <w:spacing w:line="200" w:lineRule="exact"/>
                  </w:pPr>
                </w:p>
                <w:p w14:paraId="3A69214C" w14:textId="77777777" w:rsidR="00DD2E91" w:rsidRDefault="00DD2E91">
                  <w:pPr>
                    <w:spacing w:line="200" w:lineRule="exact"/>
                  </w:pPr>
                </w:p>
                <w:p w14:paraId="6E2F3341" w14:textId="77777777" w:rsidR="00DD2E91" w:rsidRDefault="00816B7E">
                  <w:pPr>
                    <w:ind w:left="17"/>
                    <w:rPr>
                      <w:rFonts w:ascii="Arial" w:eastAsia="Arial" w:hAnsi="Arial" w:cs="Arial"/>
                      <w:sz w:val="36"/>
                      <w:szCs w:val="36"/>
                    </w:rPr>
                  </w:pP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1.2 R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3"/>
                      <w:sz w:val="36"/>
                      <w:szCs w:val="36"/>
                    </w:rPr>
                    <w:t>e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-6"/>
                      <w:sz w:val="36"/>
                      <w:szCs w:val="36"/>
                    </w:rPr>
                    <w:t>v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5"/>
                      <w:sz w:val="36"/>
                      <w:szCs w:val="36"/>
                    </w:rPr>
                    <w:t>i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-6"/>
                      <w:sz w:val="36"/>
                      <w:szCs w:val="36"/>
                    </w:rPr>
                    <w:t>v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1"/>
                      <w:sz w:val="36"/>
                      <w:szCs w:val="36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l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1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and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1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R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-2"/>
                      <w:sz w:val="36"/>
                      <w:szCs w:val="36"/>
                    </w:rPr>
                    <w:t>e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i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1"/>
                      <w:sz w:val="36"/>
                      <w:szCs w:val="36"/>
                    </w:rPr>
                    <w:t>n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st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pacing w:val="-2"/>
                      <w:sz w:val="36"/>
                      <w:szCs w:val="36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color w:val="1F487C"/>
                      <w:sz w:val="36"/>
                      <w:szCs w:val="36"/>
                    </w:rPr>
                    <w:t>tement</w:t>
                  </w:r>
                </w:p>
              </w:txbxContent>
            </v:textbox>
            <w10:wrap anchorx="page"/>
          </v:shape>
        </w:pict>
      </w:r>
      <w:r>
        <w:pict w14:anchorId="67338AEC">
          <v:group id="_x0000_s3481" style="position:absolute;left:0;text-align:left;margin-left:71.15pt;margin-top:-37.3pt;width:450.85pt;height:172.3pt;z-index:-6883;mso-position-horizontal-relative:page" coordorigin="1423,-746" coordsize="9017,3446">
            <v:shape id="_x0000_s3485" type="#_x0000_t75" style="position:absolute;left:1423;top:1047;width:9017;height:1654">
              <v:imagedata r:id="rId49" o:title=""/>
            </v:shape>
            <v:shape id="_x0000_s3484" style="position:absolute;left:1440;top:-602;width:8983;height:1620" coordorigin="1440,-602" coordsize="8983,1620" path="m1440,-450r15,-66l1495,-567r58,-30l1591,-602r8681,l10337,-587r51,40l10418,-489r5,39l10423,867r-15,65l10368,983r-58,30l10272,1018r-8681,l1526,1003r-51,-40l1445,905r-5,-38l1440,-450xe" filled="f" strokecolor="#c00000" strokeweight=".24pt">
              <v:path arrowok="t"/>
            </v:shape>
            <v:shape id="_x0000_s3483" type="#_x0000_t75" style="position:absolute;left:1488;top:-482;width:8887;height:1380">
              <v:imagedata r:id="rId50" o:title=""/>
            </v:shape>
            <v:shape id="_x0000_s3482" type="#_x0000_t75" style="position:absolute;left:1464;top:-746;width:5232;height:794">
              <v:imagedata r:id="rId51" o:title="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d,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nce a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 xml:space="preserve">cy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d,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 be proce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sed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at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nt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co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.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  <w:u w:val="single" w:color="0000FF"/>
        </w:rPr>
        <w:t xml:space="preserve"> 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  <w:u w:val="single" w:color="0000FF"/>
        </w:rPr>
        <w:t>(</w:t>
      </w:r>
      <w:hyperlink r:id="rId52"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R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ef</w:t>
        </w:r>
        <w:r w:rsidR="00816B7E">
          <w:rPr>
            <w:rFonts w:ascii="Arial" w:eastAsia="Arial" w:hAnsi="Arial" w:cs="Arial"/>
            <w:i/>
            <w:color w:val="0000FF"/>
            <w:spacing w:val="-2"/>
            <w:sz w:val="22"/>
            <w:szCs w:val="22"/>
            <w:u w:val="single" w:color="0000FF"/>
          </w:rPr>
          <w:t>e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r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>t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o R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u</w:t>
        </w:r>
        <w:r w:rsidR="00816B7E">
          <w:rPr>
            <w:rFonts w:ascii="Arial" w:eastAsia="Arial" w:hAnsi="Arial" w:cs="Arial"/>
            <w:i/>
            <w:color w:val="0000FF"/>
            <w:spacing w:val="-3"/>
            <w:sz w:val="22"/>
            <w:szCs w:val="22"/>
            <w:u w:val="single" w:color="0000FF"/>
          </w:rPr>
          <w:t>l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e</w:t>
        </w:r>
        <w:r w:rsidR="00816B7E">
          <w:rPr>
            <w:rFonts w:ascii="Arial" w:eastAsia="Arial" w:hAnsi="Arial" w:cs="Arial"/>
            <w:i/>
            <w:color w:val="0000FF"/>
            <w:spacing w:val="2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58</w:t>
        </w:r>
        <w:r w:rsidR="00816B7E">
          <w:rPr>
            <w:rFonts w:ascii="Arial" w:eastAsia="Arial" w:hAnsi="Arial" w:cs="Arial"/>
            <w:i/>
            <w:color w:val="0000FF"/>
            <w:spacing w:val="-2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>(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1)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of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P</w:t>
        </w:r>
        <w:r w:rsidR="00816B7E"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>O</w:t>
        </w:r>
        <w:r w:rsidR="00816B7E">
          <w:rPr>
            <w:rFonts w:ascii="Arial" w:eastAsia="Arial" w:hAnsi="Arial" w:cs="Arial"/>
            <w:i/>
            <w:color w:val="0000FF"/>
            <w:spacing w:val="-3"/>
            <w:sz w:val="22"/>
            <w:szCs w:val="22"/>
            <w:u w:val="single" w:color="0000FF"/>
          </w:rPr>
          <w:t>L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I</w:t>
        </w:r>
        <w:r w:rsidR="00816B7E">
          <w:rPr>
            <w:rFonts w:ascii="Arial" w:eastAsia="Arial" w:hAnsi="Arial" w:cs="Arial"/>
            <w:i/>
            <w:color w:val="0000FF"/>
            <w:spacing w:val="2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RU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L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>E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S</w:t>
        </w:r>
        <w:r w:rsidR="00816B7E">
          <w:rPr>
            <w:rFonts w:ascii="Arial" w:eastAsia="Arial" w:hAnsi="Arial" w:cs="Arial"/>
            <w:i/>
            <w:color w:val="0000FF"/>
            <w:spacing w:val="-1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 xml:space="preserve">– </w:t>
        </w:r>
        <w:r w:rsidR="00816B7E">
          <w:rPr>
            <w:rFonts w:ascii="Arial" w:eastAsia="Arial" w:hAnsi="Arial" w:cs="Arial"/>
            <w:i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 w:rsidR="00816B7E">
          <w:rPr>
            <w:rFonts w:ascii="Arial" w:eastAsia="Arial" w:hAnsi="Arial" w:cs="Arial"/>
            <w:i/>
            <w:color w:val="0000FF"/>
            <w:sz w:val="22"/>
            <w:szCs w:val="22"/>
            <w:u w:val="single" w:color="0000FF"/>
          </w:rPr>
          <w:t>2011)</w:t>
        </w:r>
      </w:hyperlink>
    </w:p>
    <w:p w14:paraId="35DABF19" w14:textId="77777777" w:rsidR="00DD2E91" w:rsidRDefault="00DD2E91">
      <w:pPr>
        <w:spacing w:line="200" w:lineRule="exact"/>
      </w:pPr>
    </w:p>
    <w:p w14:paraId="23E1F51B" w14:textId="77777777" w:rsidR="00DD2E91" w:rsidRDefault="00DD2E91">
      <w:pPr>
        <w:spacing w:line="200" w:lineRule="exact"/>
      </w:pPr>
    </w:p>
    <w:p w14:paraId="2E84CA2D" w14:textId="77777777" w:rsidR="00DD2E91" w:rsidRDefault="00DD2E91">
      <w:pPr>
        <w:spacing w:line="200" w:lineRule="exact"/>
      </w:pPr>
    </w:p>
    <w:p w14:paraId="374CF11F" w14:textId="77777777" w:rsidR="00DD2E91" w:rsidRDefault="00DD2E91">
      <w:pPr>
        <w:spacing w:line="200" w:lineRule="exact"/>
      </w:pPr>
    </w:p>
    <w:p w14:paraId="1DCB04C3" w14:textId="77777777" w:rsidR="00DD2E91" w:rsidRDefault="00DD2E91">
      <w:pPr>
        <w:spacing w:line="200" w:lineRule="exact"/>
      </w:pPr>
    </w:p>
    <w:p w14:paraId="10825FCB" w14:textId="77777777" w:rsidR="00DD2E91" w:rsidRDefault="00DD2E91">
      <w:pPr>
        <w:spacing w:line="200" w:lineRule="exact"/>
      </w:pPr>
    </w:p>
    <w:p w14:paraId="74A1B600" w14:textId="77777777" w:rsidR="00DD2E91" w:rsidRDefault="00DD2E91">
      <w:pPr>
        <w:spacing w:line="200" w:lineRule="exact"/>
      </w:pPr>
    </w:p>
    <w:p w14:paraId="7AD0143C" w14:textId="77777777" w:rsidR="00DD2E91" w:rsidRDefault="00DD2E91">
      <w:pPr>
        <w:spacing w:line="200" w:lineRule="exact"/>
      </w:pPr>
    </w:p>
    <w:p w14:paraId="1BA533EA" w14:textId="77777777" w:rsidR="00DD2E91" w:rsidRDefault="00DD2E91">
      <w:pPr>
        <w:spacing w:line="200" w:lineRule="exact"/>
      </w:pPr>
    </w:p>
    <w:p w14:paraId="2BC56410" w14:textId="77777777" w:rsidR="00DD2E91" w:rsidRDefault="00DD2E91">
      <w:pPr>
        <w:spacing w:line="200" w:lineRule="exact"/>
      </w:pPr>
    </w:p>
    <w:p w14:paraId="4E9C7B4D" w14:textId="77777777" w:rsidR="00DD2E91" w:rsidRDefault="00DD2E91">
      <w:pPr>
        <w:spacing w:before="11" w:line="260" w:lineRule="exact"/>
        <w:rPr>
          <w:sz w:val="26"/>
          <w:szCs w:val="26"/>
        </w:rPr>
      </w:pPr>
    </w:p>
    <w:p w14:paraId="6433095E" w14:textId="77777777" w:rsidR="00DD2E91" w:rsidRDefault="00FE439E">
      <w:pPr>
        <w:spacing w:before="29"/>
        <w:ind w:left="878"/>
        <w:rPr>
          <w:rFonts w:ascii="Arial" w:eastAsia="Arial" w:hAnsi="Arial" w:cs="Arial"/>
          <w:sz w:val="24"/>
          <w:szCs w:val="24"/>
        </w:rPr>
      </w:pPr>
      <w:r>
        <w:pict w14:anchorId="3F65706D">
          <v:group id="_x0000_s3479" style="position:absolute;left:0;text-align:left;margin-left:73.55pt;margin-top:-9.55pt;width:6in;height:37.1pt;z-index:-6887;mso-position-horizontal-relative:page" coordorigin="1471,-191" coordsize="8640,742">
            <v:shape id="_x0000_s3480" style="position:absolute;left:1471;top:-191;width:8640;height:742" coordorigin="1471,-191" coordsize="8640,742" path="m1471,-67r,494l1472,444r26,60l1550,543r45,8l9988,551r59,-15l10093,491r18,-64l10111,-67r-15,-59l10052,-173r-64,-18l1595,-191r-59,15l1489,-131r-18,64xe" fillcolor="#c0504d" stroked="f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R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color w:val="FFFFFF"/>
          <w:spacing w:val="-4"/>
          <w:sz w:val="24"/>
          <w:szCs w:val="24"/>
        </w:rPr>
        <w:t>v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i</w:t>
      </w:r>
      <w:r w:rsidR="00816B7E">
        <w:rPr>
          <w:rFonts w:ascii="Arial" w:eastAsia="Arial" w:hAnsi="Arial" w:cs="Arial"/>
          <w:b/>
          <w:color w:val="FFFFFF"/>
          <w:spacing w:val="-3"/>
          <w:sz w:val="24"/>
          <w:szCs w:val="24"/>
        </w:rPr>
        <w:t>v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l</w:t>
      </w:r>
      <w:r w:rsidR="00816B7E">
        <w:rPr>
          <w:rFonts w:ascii="Arial" w:eastAsia="Arial" w:hAnsi="Arial" w:cs="Arial"/>
          <w:b/>
          <w:color w:val="FFFFFF"/>
          <w:spacing w:val="6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of</w:t>
      </w:r>
      <w:r w:rsidR="00816B7E"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a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 xml:space="preserve"> P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oli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y</w:t>
      </w:r>
    </w:p>
    <w:p w14:paraId="14FB5788" w14:textId="77777777" w:rsidR="00DD2E91" w:rsidRDefault="00DD2E91">
      <w:pPr>
        <w:spacing w:before="5" w:line="140" w:lineRule="exact"/>
        <w:rPr>
          <w:sz w:val="14"/>
          <w:szCs w:val="14"/>
        </w:rPr>
      </w:pPr>
    </w:p>
    <w:p w14:paraId="0959C3F7" w14:textId="77777777" w:rsidR="00DD2E91" w:rsidRDefault="00DD2E91">
      <w:pPr>
        <w:spacing w:line="200" w:lineRule="exact"/>
      </w:pPr>
    </w:p>
    <w:p w14:paraId="53BFA01D" w14:textId="77777777" w:rsidR="00DD2E91" w:rsidRDefault="00DD2E91">
      <w:pPr>
        <w:spacing w:line="200" w:lineRule="exact"/>
      </w:pPr>
    </w:p>
    <w:p w14:paraId="796E5A04" w14:textId="77777777" w:rsidR="00DD2E91" w:rsidRDefault="00816B7E">
      <w:pPr>
        <w:spacing w:line="220" w:lineRule="exact"/>
        <w:ind w:left="1136" w:right="995" w:hanging="9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acti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has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 has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be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been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 xml:space="preserve">is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att</w:t>
      </w:r>
    </w:p>
    <w:p w14:paraId="1980315C" w14:textId="77777777" w:rsidR="00DD2E91" w:rsidRDefault="00816B7E">
      <w:pPr>
        <w:spacing w:before="26"/>
        <w:ind w:left="1045" w:right="99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and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sured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l.</w:t>
      </w:r>
    </w:p>
    <w:p w14:paraId="65F24B18" w14:textId="77777777" w:rsidR="00DD2E91" w:rsidRDefault="00FE439E">
      <w:pPr>
        <w:spacing w:line="220" w:lineRule="exact"/>
        <w:ind w:left="1136" w:right="5067"/>
        <w:jc w:val="both"/>
        <w:rPr>
          <w:rFonts w:ascii="Arial" w:eastAsia="Arial" w:hAnsi="Arial" w:cs="Arial"/>
          <w:sz w:val="22"/>
          <w:szCs w:val="22"/>
        </w:rPr>
      </w:pPr>
      <w:r>
        <w:pict w14:anchorId="3196E6A2">
          <v:group id="_x0000_s3477" style="position:absolute;left:0;text-align:left;margin-left:91.8pt;margin-top:10.65pt;width:3.7pt;height:0;z-index:-6886;mso-position-horizontal-relative:page" coordorigin="1836,213" coordsize="74,0">
            <v:shape id="_x0000_s3478" style="position:absolute;left:1836;top:213;width:74;height:0" coordorigin="1836,213" coordsize="74,0" path="m1836,213r74,e" filled="f" strokecolor="blue" strokeweight=".9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(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efer</w:t>
      </w:r>
      <w:r w:rsidR="00816B7E">
        <w:rPr>
          <w:rFonts w:ascii="Arial" w:eastAsia="Arial" w:hAnsi="Arial" w:cs="Arial"/>
          <w:i/>
          <w:color w:val="0000FF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o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u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e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58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 xml:space="preserve">of 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LI</w:t>
      </w:r>
      <w:r w:rsidR="00816B7E">
        <w:rPr>
          <w:rFonts w:ascii="Arial" w:eastAsia="Arial" w:hAnsi="Arial" w:cs="Arial"/>
          <w:i/>
          <w:color w:val="0000FF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RU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L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S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–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2011)</w:t>
      </w:r>
    </w:p>
    <w:p w14:paraId="1B37CC29" w14:textId="77777777" w:rsidR="00DD2E91" w:rsidRDefault="00DD2E91">
      <w:pPr>
        <w:spacing w:line="200" w:lineRule="exact"/>
      </w:pPr>
    </w:p>
    <w:p w14:paraId="469FFEB6" w14:textId="77777777" w:rsidR="00DD2E91" w:rsidRDefault="00DD2E91">
      <w:pPr>
        <w:spacing w:before="13" w:line="220" w:lineRule="exact"/>
        <w:rPr>
          <w:sz w:val="22"/>
          <w:szCs w:val="22"/>
        </w:rPr>
      </w:pPr>
    </w:p>
    <w:p w14:paraId="02FB6057" w14:textId="77777777" w:rsidR="00DD2E91" w:rsidRDefault="00FE439E">
      <w:pPr>
        <w:spacing w:before="29"/>
        <w:ind w:left="882"/>
        <w:rPr>
          <w:rFonts w:ascii="Arial" w:eastAsia="Arial" w:hAnsi="Arial" w:cs="Arial"/>
          <w:sz w:val="24"/>
          <w:szCs w:val="24"/>
        </w:rPr>
      </w:pPr>
      <w:r>
        <w:pict w14:anchorId="051A90F3">
          <v:group id="_x0000_s3475" style="position:absolute;left:0;text-align:left;margin-left:73.55pt;margin-top:-11.25pt;width:6in;height:40.55pt;z-index:-6885;mso-position-horizontal-relative:page" coordorigin="1471,-225" coordsize="8640,811">
            <v:shape id="_x0000_s3476" style="position:absolute;left:1471;top:-225;width:8640;height:811" coordorigin="1471,-225" coordsize="8640,811" path="m1471,-90r,541l1472,463r22,63l1542,569r64,17l9976,586r75,-23l10095,515r16,-64l10111,-90r-23,-75l10041,-209r-65,-16l1606,-225r-75,22l1488,-155r-17,65xe" fillcolor="#c0504d" stroked="f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Re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i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nstatem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nt</w:t>
      </w:r>
      <w:r w:rsidR="00816B7E">
        <w:rPr>
          <w:rFonts w:ascii="Arial" w:eastAsia="Arial" w:hAnsi="Arial" w:cs="Arial"/>
          <w:b/>
          <w:color w:val="FFFFFF"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of</w:t>
      </w:r>
      <w:r w:rsidR="00816B7E"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a Poli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y</w:t>
      </w:r>
    </w:p>
    <w:p w14:paraId="00ABA361" w14:textId="77777777" w:rsidR="00DD2E91" w:rsidRDefault="00DD2E91">
      <w:pPr>
        <w:spacing w:before="10" w:line="160" w:lineRule="exact"/>
        <w:rPr>
          <w:sz w:val="17"/>
          <w:szCs w:val="17"/>
        </w:rPr>
      </w:pPr>
    </w:p>
    <w:p w14:paraId="53A77570" w14:textId="77777777" w:rsidR="00DD2E91" w:rsidRDefault="00DD2E91">
      <w:pPr>
        <w:spacing w:line="200" w:lineRule="exact"/>
      </w:pPr>
    </w:p>
    <w:p w14:paraId="5A51392C" w14:textId="77777777" w:rsidR="00DD2E91" w:rsidRDefault="00DD2E91">
      <w:pPr>
        <w:spacing w:line="200" w:lineRule="exact"/>
      </w:pPr>
    </w:p>
    <w:p w14:paraId="790B44DE" w14:textId="77777777" w:rsidR="00DD2E91" w:rsidRDefault="00FE439E">
      <w:pPr>
        <w:spacing w:line="220" w:lineRule="exact"/>
        <w:ind w:left="1136" w:right="991" w:hanging="91"/>
        <w:jc w:val="both"/>
        <w:rPr>
          <w:rFonts w:ascii="Arial" w:eastAsia="Arial" w:hAnsi="Arial" w:cs="Arial"/>
          <w:sz w:val="22"/>
          <w:szCs w:val="22"/>
        </w:rPr>
      </w:pPr>
      <w:r>
        <w:pict w14:anchorId="67376150">
          <v:group id="_x0000_s3473" style="position:absolute;left:0;text-align:left;margin-left:200pt;margin-top:44.85pt;width:3.7pt;height:0;z-index:-6884;mso-position-horizontal-relative:page" coordorigin="4000,897" coordsize="74,0">
            <v:shape id="_x0000_s3474" style="position:absolute;left:4000;top:897;width:74;height:0" coordorigin="4000,897" coordsize="74,0" path="m4000,897r75,e" filled="f" strokecolor="blue" strokeweight=".9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4"/>
          <w:sz w:val="22"/>
          <w:szCs w:val="22"/>
        </w:rPr>
        <w:t>•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pre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 xml:space="preserve">cy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acti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erag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ng 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ce 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, 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such</w:t>
      </w:r>
      <w:r w:rsidR="00816B7E"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 xml:space="preserve">ure 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pay</w:t>
      </w:r>
      <w:r w:rsidR="00816B7E"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pre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erson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ay be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compe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sate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ement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occ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rs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(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efer</w:t>
      </w:r>
      <w:r w:rsidR="00816B7E">
        <w:rPr>
          <w:rFonts w:ascii="Arial" w:eastAsia="Arial" w:hAnsi="Arial" w:cs="Arial"/>
          <w:i/>
          <w:color w:val="0000FF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o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u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es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56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and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57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 xml:space="preserve">of 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 xml:space="preserve">LI 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RU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L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S</w:t>
      </w:r>
      <w:r w:rsidR="00816B7E">
        <w:rPr>
          <w:rFonts w:ascii="Arial" w:eastAsia="Arial" w:hAnsi="Arial" w:cs="Arial"/>
          <w:i/>
          <w:color w:val="0000FF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–</w:t>
      </w:r>
      <w:r w:rsidR="00816B7E">
        <w:rPr>
          <w:rFonts w:ascii="Arial" w:eastAsia="Arial" w:hAnsi="Arial" w:cs="Arial"/>
          <w:i/>
          <w:color w:val="0000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i/>
          <w:color w:val="0000FF"/>
          <w:sz w:val="22"/>
          <w:szCs w:val="22"/>
        </w:rPr>
        <w:t>2011)</w:t>
      </w:r>
    </w:p>
    <w:p w14:paraId="405DEA77" w14:textId="77777777" w:rsidR="00DD2E91" w:rsidRDefault="00DD2E91">
      <w:pPr>
        <w:spacing w:before="1" w:line="140" w:lineRule="exact"/>
        <w:rPr>
          <w:sz w:val="14"/>
          <w:szCs w:val="14"/>
        </w:rPr>
      </w:pPr>
    </w:p>
    <w:p w14:paraId="6DF8ADC5" w14:textId="77777777" w:rsidR="00DD2E91" w:rsidRDefault="00DD2E91">
      <w:pPr>
        <w:spacing w:line="200" w:lineRule="exact"/>
      </w:pPr>
    </w:p>
    <w:p w14:paraId="782F56E6" w14:textId="77777777" w:rsidR="00DD2E91" w:rsidRDefault="00DD2E91">
      <w:pPr>
        <w:spacing w:line="200" w:lineRule="exact"/>
      </w:pPr>
    </w:p>
    <w:p w14:paraId="4B25AAF8" w14:textId="77777777" w:rsidR="00DD2E91" w:rsidRDefault="00DD2E91">
      <w:pPr>
        <w:spacing w:line="200" w:lineRule="exact"/>
      </w:pPr>
    </w:p>
    <w:p w14:paraId="7F1CB7D8" w14:textId="77777777" w:rsidR="00DD2E91" w:rsidRDefault="00FE439E">
      <w:pPr>
        <w:spacing w:before="32"/>
        <w:ind w:left="1544" w:right="517"/>
        <w:jc w:val="both"/>
        <w:rPr>
          <w:rFonts w:ascii="Arial" w:eastAsia="Arial" w:hAnsi="Arial" w:cs="Arial"/>
          <w:sz w:val="22"/>
          <w:szCs w:val="22"/>
        </w:rPr>
      </w:pPr>
      <w:r>
        <w:pict w14:anchorId="529D2C41">
          <v:group id="_x0000_s3470" style="position:absolute;left:0;text-align:left;margin-left:72.85pt;margin-top:.4pt;width:36pt;height:30.85pt;z-index:-6881;mso-position-horizontal-relative:page" coordorigin="1457,8" coordsize="720,617">
            <v:shape id="_x0000_s3472" type="#_x0000_t75" style="position:absolute;left:1477;top:29;width:679;height:576">
              <v:imagedata r:id="rId53" o:title=""/>
            </v:shape>
            <v:shape id="_x0000_s3471" style="position:absolute;left:1477;top:29;width:679;height:576" coordorigin="1477,29" coordsize="679,576" path="m1477,86r17,-40l1533,29r2,l2099,29r40,16l2156,84r,2l2156,547r-16,40l2101,605r-2,l1535,605r-40,-17l1477,549r,-2l1477,86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ed 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atu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 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ath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4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4"/>
          <w:sz w:val="22"/>
          <w:szCs w:val="22"/>
        </w:rPr>
        <w:t>l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dy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ntima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 co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s,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so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4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 xml:space="preserve">ed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be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as per 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es.</w:t>
      </w:r>
    </w:p>
    <w:p w14:paraId="0BC5CBD0" w14:textId="77777777" w:rsidR="00DD2E91" w:rsidRDefault="00DD2E91">
      <w:pPr>
        <w:spacing w:before="13" w:line="240" w:lineRule="exact"/>
        <w:rPr>
          <w:sz w:val="24"/>
          <w:szCs w:val="24"/>
        </w:rPr>
      </w:pPr>
    </w:p>
    <w:p w14:paraId="3E28A53B" w14:textId="77777777" w:rsidR="00DD2E91" w:rsidRDefault="00FE439E">
      <w:pPr>
        <w:ind w:left="1544" w:right="516"/>
        <w:jc w:val="both"/>
        <w:rPr>
          <w:rFonts w:ascii="Arial" w:eastAsia="Arial" w:hAnsi="Arial" w:cs="Arial"/>
          <w:sz w:val="22"/>
          <w:szCs w:val="22"/>
        </w:rPr>
      </w:pPr>
      <w:r>
        <w:pict w14:anchorId="72B78C8E">
          <v:group id="_x0000_s3467" style="position:absolute;left:0;text-align:left;margin-left:73.45pt;margin-top:-.8pt;width:36pt;height:30.85pt;z-index:-6880;mso-position-horizontal-relative:page" coordorigin="1469,-16" coordsize="720,617">
            <v:shape id="_x0000_s3469" type="#_x0000_t75" style="position:absolute;left:1489;top:4;width:679;height:576">
              <v:imagedata r:id="rId54" o:title=""/>
            </v:shape>
            <v:shape id="_x0000_s3468" style="position:absolute;left:1489;top:4;width:679;height:576" coordorigin="1489,4" coordsize="679,576" path="m1489,62r17,-41l1545,4r2,l2111,4r40,16l2168,60r,2l2168,522r-16,41l2113,580r-2,l1547,580r-40,-16l1489,524r,-2l1489,6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su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 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sed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at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ed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be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3857AAE4" w14:textId="77777777" w:rsidR="00DD2E91" w:rsidRDefault="00DD2E91">
      <w:pPr>
        <w:spacing w:before="5" w:line="180" w:lineRule="exact"/>
        <w:rPr>
          <w:sz w:val="18"/>
          <w:szCs w:val="18"/>
        </w:rPr>
      </w:pPr>
    </w:p>
    <w:p w14:paraId="1643BA3B" w14:textId="77777777" w:rsidR="00DD2E91" w:rsidRDefault="00DD2E91">
      <w:pPr>
        <w:spacing w:line="200" w:lineRule="exact"/>
      </w:pPr>
    </w:p>
    <w:p w14:paraId="3F4C3543" w14:textId="77777777" w:rsidR="00DD2E91" w:rsidRDefault="00DD2E91">
      <w:pPr>
        <w:spacing w:line="200" w:lineRule="exact"/>
      </w:pPr>
    </w:p>
    <w:p w14:paraId="69A41E49" w14:textId="77777777" w:rsidR="00DD2E91" w:rsidRDefault="00DD2E91">
      <w:pPr>
        <w:spacing w:line="200" w:lineRule="exact"/>
      </w:pPr>
    </w:p>
    <w:p w14:paraId="582AB348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55"/>
          <w:pgSz w:w="12240" w:h="15840"/>
          <w:pgMar w:top="1040" w:right="12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9</w:t>
      </w:r>
    </w:p>
    <w:p w14:paraId="792CA60C" w14:textId="77777777" w:rsidR="00DD2E91" w:rsidRDefault="00FE439E">
      <w:pPr>
        <w:spacing w:line="200" w:lineRule="exact"/>
      </w:pPr>
      <w:r>
        <w:lastRenderedPageBreak/>
        <w:pict w14:anchorId="069826B7">
          <v:group id="_x0000_s3455" style="position:absolute;margin-left:23.95pt;margin-top:23.7pt;width:566.95pt;height:744.7pt;z-index:-6879;mso-position-horizontal-relative:page;mso-position-vertical-relative:page" coordorigin="479,474" coordsize="11339,14894">
            <v:shape id="_x0000_s3466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465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464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463" style="position:absolute;left:490;top:485;width:11263;height:0" coordorigin="490,485" coordsize="11263,0" path="m490,485r11263,e" filled="f" strokecolor="gray" strokeweight=".58pt">
              <v:path arrowok="t"/>
            </v:shape>
            <v:shape id="_x0000_s3462" style="position:absolute;left:485;top:480;width:0;height:14882" coordorigin="485,480" coordsize="0,14882" path="m485,480r,14882e" filled="f" strokecolor="gray" strokeweight=".58pt">
              <v:path arrowok="t"/>
            </v:shape>
            <v:shape id="_x0000_s3461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460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459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458" type="#_x0000_t75" style="position:absolute;left:792;top:605;width:1068;height:562">
              <v:imagedata r:id="rId9" o:title=""/>
            </v:shape>
            <v:shape id="_x0000_s3457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456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0EB12D8" w14:textId="77777777" w:rsidR="00DD2E91" w:rsidRDefault="00DD2E91">
      <w:pPr>
        <w:spacing w:line="200" w:lineRule="exact"/>
      </w:pPr>
    </w:p>
    <w:p w14:paraId="153EC54F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24241D33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>1.3 Prod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z w:val="36"/>
          <w:szCs w:val="36"/>
        </w:rPr>
        <w:t>cts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h</w:t>
      </w:r>
      <w:r>
        <w:rPr>
          <w:rFonts w:ascii="Arial" w:eastAsia="Arial" w:hAnsi="Arial" w:cs="Arial"/>
          <w:b/>
          <w:color w:val="1F487C"/>
          <w:sz w:val="36"/>
          <w:szCs w:val="36"/>
        </w:rPr>
        <w:t>at Su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p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p</w:t>
      </w:r>
      <w:r>
        <w:rPr>
          <w:rFonts w:ascii="Arial" w:eastAsia="Arial" w:hAnsi="Arial" w:cs="Arial"/>
          <w:b/>
          <w:color w:val="1F487C"/>
          <w:sz w:val="36"/>
          <w:szCs w:val="36"/>
        </w:rPr>
        <w:t>ort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pacing w:val="5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al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2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ei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st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m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nt</w:t>
      </w:r>
    </w:p>
    <w:p w14:paraId="1880FB88" w14:textId="77777777" w:rsidR="00DD2E91" w:rsidRDefault="00DD2E91">
      <w:pPr>
        <w:spacing w:line="200" w:lineRule="exact"/>
      </w:pPr>
    </w:p>
    <w:p w14:paraId="273E4741" w14:textId="77777777" w:rsidR="00DD2E91" w:rsidRDefault="00DD2E91">
      <w:pPr>
        <w:spacing w:before="17" w:line="240" w:lineRule="exact"/>
        <w:rPr>
          <w:sz w:val="24"/>
          <w:szCs w:val="24"/>
        </w:rPr>
      </w:pPr>
    </w:p>
    <w:p w14:paraId="1B4060F5" w14:textId="77777777" w:rsidR="00DD2E91" w:rsidRDefault="00FE439E">
      <w:pPr>
        <w:spacing w:line="240" w:lineRule="exact"/>
        <w:ind w:left="740" w:right="562"/>
        <w:rPr>
          <w:rFonts w:ascii="Arial" w:eastAsia="Arial" w:hAnsi="Arial" w:cs="Arial"/>
          <w:sz w:val="22"/>
          <w:szCs w:val="22"/>
        </w:rPr>
      </w:pPr>
      <w:r>
        <w:pict w14:anchorId="1611E92A">
          <v:group id="_x0000_s3453" style="position:absolute;left:0;text-align:left;margin-left:499.3pt;margin-top:112.15pt;width:44.4pt;height:0;z-index:-6878;mso-position-horizontal-relative:page" coordorigin="9986,2243" coordsize="888,0">
            <v:shape id="_x0000_s3454" style="position:absolute;left:9986;top:2243;width:888;height:0" coordorigin="9986,2243" coordsize="888,0" path="m9986,2243r888,e" filled="f" strokecolor="blue" strokeweight=".9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-4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ucts</w:t>
      </w:r>
      <w:r w:rsidR="00816B7E"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</w:t>
      </w:r>
      <w:r w:rsidR="00816B7E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or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FD45067" w14:textId="77777777" w:rsidR="00DD2E91" w:rsidRDefault="00DD2E91">
      <w:pPr>
        <w:spacing w:before="15" w:line="220" w:lineRule="exact"/>
        <w:rPr>
          <w:sz w:val="22"/>
          <w:szCs w:val="22"/>
        </w:rPr>
      </w:pPr>
    </w:p>
    <w:p w14:paraId="5F1D3823" w14:textId="77777777" w:rsidR="00DD2E91" w:rsidRDefault="00FE439E">
      <w:pPr>
        <w:ind w:left="2754"/>
        <w:rPr>
          <w:rFonts w:ascii="Arial" w:eastAsia="Arial" w:hAnsi="Arial" w:cs="Arial"/>
        </w:rPr>
      </w:pPr>
      <w:r>
        <w:pict w14:anchorId="482AA9F4">
          <v:group id="_x0000_s3451" style="position:absolute;left:0;text-align:left;margin-left:368.95pt;margin-top:87.85pt;width:148.7pt;height:0;z-index:-6877;mso-position-horizontal-relative:page" coordorigin="7379,1757" coordsize="2974,0">
            <v:shape id="_x0000_s3452" style="position:absolute;left:7379;top:1757;width:2974;height:0" coordorigin="7379,1757" coordsize="2974,0" path="m7379,1757r2974,e" filled="f" strokecolor="blue" strokeweight=".94pt">
              <v:path arrowok="t"/>
            </v:shape>
            <w10:wrap anchorx="page"/>
          </v:group>
        </w:pict>
      </w:r>
      <w:r>
        <w:pict w14:anchorId="27C6CA3D">
          <v:group id="_x0000_s3449" style="position:absolute;left:0;text-align:left;margin-left:499.4pt;margin-top:113.25pt;width:44.3pt;height:0;z-index:-6876;mso-position-horizontal-relative:page" coordorigin="9988,2265" coordsize="886,0">
            <v:shape id="_x0000_s3450" style="position:absolute;left:9988;top:2265;width:886;height:0" coordorigin="9988,2265" coordsize="886,0" path="m9988,2265r886,e" filled="f" strokecolor="blue" strokeweight=".94pt">
              <v:path arrowok="t"/>
            </v:shape>
            <w10:wrap anchorx="page"/>
          </v:group>
        </w:pict>
      </w:r>
      <w:r>
        <w:pict w14:anchorId="10493C69">
          <v:group id="_x0000_s3447" style="position:absolute;left:0;text-align:left;margin-left:368.95pt;margin-top:125.85pt;width:148.7pt;height:0;z-index:-6875;mso-position-horizontal-relative:page" coordorigin="7379,2517" coordsize="2974,0">
            <v:shape id="_x0000_s3448" style="position:absolute;left:7379;top:2517;width:2974;height:0" coordorigin="7379,2517" coordsize="2974,0" path="m7379,2517r2974,e" filled="f" strokecolor="blue" strokeweight=".94pt">
              <v:path arrowok="t"/>
            </v:shape>
            <w10:wrap anchorx="page"/>
          </v:group>
        </w:pict>
      </w:r>
      <w:r>
        <w:pict w14:anchorId="649F4F1A">
          <v:group id="_x0000_s3445" style="position:absolute;left:0;text-align:left;margin-left:372.65pt;margin-top:163.9pt;width:171pt;height:0;z-index:-6874;mso-position-horizontal-relative:page" coordorigin="7453,3278" coordsize="3420,0">
            <v:shape id="_x0000_s3446" style="position:absolute;left:7453;top:3278;width:3420;height:0" coordorigin="7453,3278" coordsize="3420,0" path="m7453,3278r3421,e" filled="f" strokecolor="blue" strokeweight=".94pt">
              <v:path arrowok="t"/>
            </v:shape>
            <w10:wrap anchorx="page"/>
          </v:group>
        </w:pict>
      </w:r>
      <w:r>
        <w:pict w14:anchorId="4EAA72CF">
          <v:group id="_x0000_s3443" style="position:absolute;left:0;text-align:left;margin-left:368.95pt;margin-top:176.65pt;width:24.5pt;height:0;z-index:-6873;mso-position-horizontal-relative:page" coordorigin="7379,3533" coordsize="490,0">
            <v:shape id="_x0000_s3444" style="position:absolute;left:7379;top:3533;width:490;height:0" coordorigin="7379,3533" coordsize="490,0" path="m7379,3533r490,e" filled="f" strokecolor="blue" strokeweight=".94pt">
              <v:path arrowok="t"/>
            </v:shape>
            <w10:wrap anchorx="page"/>
          </v:group>
        </w:pict>
      </w:r>
      <w:r>
        <w:pict w14:anchorId="7C034B48">
          <v:group id="_x0000_s3441" style="position:absolute;left:0;text-align:left;margin-left:372.65pt;margin-top:214.65pt;width:171pt;height:0;z-index:-6872;mso-position-horizontal-relative:page" coordorigin="7453,4293" coordsize="3420,0">
            <v:shape id="_x0000_s3442" style="position:absolute;left:7453;top:4293;width:3420;height:0" coordorigin="7453,4293" coordsize="3420,0" path="m7453,4293r3421,e" filled="f" strokecolor="blue" strokeweight=".94pt">
              <v:path arrowok="t"/>
            </v:shape>
            <w10:wrap anchorx="page"/>
          </v:group>
        </w:pict>
      </w:r>
      <w:r>
        <w:pict w14:anchorId="256C126D">
          <v:group id="_x0000_s3439" style="position:absolute;left:0;text-align:left;margin-left:368.95pt;margin-top:227.25pt;width:24.5pt;height:0;z-index:-6871;mso-position-horizontal-relative:page" coordorigin="7379,4545" coordsize="490,0">
            <v:shape id="_x0000_s3440" style="position:absolute;left:7379;top:4545;width:490;height:0" coordorigin="7379,4545" coordsize="490,0" path="m7379,4545r490,e" filled="f" strokecolor="blue" strokeweight=".94pt">
              <v:path arrowok="t"/>
            </v:shape>
            <w10:wrap anchorx="page"/>
          </v:group>
        </w:pict>
      </w:r>
      <w:r>
        <w:pict w14:anchorId="3E0BB072">
          <v:group id="_x0000_s3437" style="position:absolute;left:0;text-align:left;margin-left:477.35pt;margin-top:252.7pt;width:66.35pt;height:0;z-index:-6870;mso-position-horizontal-relative:page" coordorigin="9547,5054" coordsize="1327,0">
            <v:shape id="_x0000_s3438" style="position:absolute;left:9547;top:5054;width:1327;height:0" coordorigin="9547,5054" coordsize="1327,0" path="m9547,5054r1327,e" filled="f" strokecolor="blue" strokeweight=".94pt">
              <v:path arrowok="t"/>
            </v:shape>
            <w10:wrap anchorx="page"/>
          </v:group>
        </w:pict>
      </w:r>
      <w:r>
        <w:pict w14:anchorId="617CDEE0">
          <v:group id="_x0000_s3435" style="position:absolute;left:0;text-align:left;margin-left:368.95pt;margin-top:265.35pt;width:129pt;height:0;z-index:-6869;mso-position-horizontal-relative:page" coordorigin="7379,5307" coordsize="2580,0">
            <v:shape id="_x0000_s3436" style="position:absolute;left:7379;top:5307;width:2580;height:0" coordorigin="7379,5307" coordsize="2580,0" path="m7379,5307r2580,e" filled="f" strokecolor="blue" strokeweight=".94pt">
              <v:path arrowok="t"/>
            </v:shape>
            <w10:wrap anchorx="page"/>
          </v:group>
        </w:pict>
      </w:r>
      <w:r>
        <w:pict w14:anchorId="0E7F32EF">
          <v:group id="_x0000_s3433" style="position:absolute;left:0;text-align:left;margin-left:449.85pt;margin-top:290.75pt;width:93.85pt;height:0;z-index:-6868;mso-position-horizontal-relative:page" coordorigin="8997,5815" coordsize="1877,0">
            <v:shape id="_x0000_s3434" style="position:absolute;left:8997;top:5815;width:1877;height:0" coordorigin="8997,5815" coordsize="1877,0" path="m8997,5815r1877,e" filled="f" strokecolor="blue" strokeweight=".94pt">
              <v:path arrowok="t"/>
            </v:shape>
            <w10:wrap anchorx="page"/>
          </v:group>
        </w:pict>
      </w:r>
      <w:r>
        <w:pict w14:anchorId="40D1C275">
          <v:group id="_x0000_s3431" style="position:absolute;left:0;text-align:left;margin-left:368.95pt;margin-top:303.35pt;width:101.55pt;height:0;z-index:-6867;mso-position-horizontal-relative:page" coordorigin="7379,6067" coordsize="2031,0">
            <v:shape id="_x0000_s3432" style="position:absolute;left:7379;top:6067;width:2031;height:0" coordorigin="7379,6067" coordsize="2031,0" path="m7379,6067r2031,e" filled="f" strokecolor="blue" strokeweight=".94pt">
              <v:path arrowok="t"/>
            </v:shape>
            <w10:wrap anchorx="page"/>
          </v:group>
        </w:pict>
      </w:r>
      <w:r>
        <w:pict w14:anchorId="4A1DCEDB">
          <v:group id="_x0000_s3429" style="position:absolute;left:0;text-align:left;margin-left:499.4pt;margin-top:495.15pt;width:44.3pt;height:0;z-index:-6866;mso-position-horizontal-relative:page;mso-position-vertical-relative:page" coordorigin="9988,9903" coordsize="886,0">
            <v:shape id="_x0000_s3430" style="position:absolute;left:9988;top:9903;width:886;height:0" coordorigin="9988,9903" coordsize="886,0" path="m9988,9903r886,e" filled="f" strokecolor="blue" strokeweight=".94pt">
              <v:path arrowok="t"/>
            </v:shape>
            <w10:wrap anchorx="page" anchory="page"/>
          </v:group>
        </w:pict>
      </w:r>
      <w:r>
        <w:pict w14:anchorId="749584EB">
          <v:group id="_x0000_s3427" style="position:absolute;left:0;text-align:left;margin-left:368.95pt;margin-top:507.75pt;width:165.25pt;height:0;z-index:-6865;mso-position-horizontal-relative:page;mso-position-vertical-relative:page" coordorigin="7379,10155" coordsize="3305,0">
            <v:shape id="_x0000_s3428" style="position:absolute;left:7379;top:10155;width:3305;height:0" coordorigin="7379,10155" coordsize="3305,0" path="m7379,10155r3305,e" filled="f" strokecolor="blue" strokeweight=".94pt">
              <v:path arrowok="t"/>
            </v:shape>
            <w10:wrap anchorx="page" anchory="page"/>
          </v:group>
        </w:pict>
      </w:r>
      <w:r>
        <w:pict w14:anchorId="271911A6">
          <v:group id="_x0000_s3425" style="position:absolute;left:0;text-align:left;margin-left:499.3pt;margin-top:533.15pt;width:44.4pt;height:0;z-index:-6864;mso-position-horizontal-relative:page;mso-position-vertical-relative:page" coordorigin="9986,10663" coordsize="888,0">
            <v:shape id="_x0000_s3426" style="position:absolute;left:9986;top:10663;width:888;height:0" coordorigin="9986,10663" coordsize="888,0" path="m9986,10663r888,e" filled="f" strokecolor="blue" strokeweight=".94pt">
              <v:path arrowok="t"/>
            </v:shape>
            <w10:wrap anchorx="page" anchory="page"/>
          </v:group>
        </w:pict>
      </w:r>
      <w:r>
        <w:pict w14:anchorId="07C6E4E6">
          <v:group id="_x0000_s3423" style="position:absolute;left:0;text-align:left;margin-left:368.95pt;margin-top:545.75pt;width:165.25pt;height:0;z-index:-6863;mso-position-horizontal-relative:page;mso-position-vertical-relative:page" coordorigin="7379,10915" coordsize="3305,0">
            <v:shape id="_x0000_s3424" style="position:absolute;left:7379;top:10915;width:3305;height:0" coordorigin="7379,10915" coordsize="3305,0" path="m7379,10915r3305,e" filled="f" strokecolor="blue" strokeweight=".94pt">
              <v:path arrowok="t"/>
            </v:shape>
            <w10:wrap anchorx="page" anchory="page"/>
          </v:group>
        </w:pict>
      </w:r>
      <w:r>
        <w:pict w14:anchorId="74480BFD">
          <v:group id="_x0000_s3421" style="position:absolute;left:0;text-align:left;margin-left:372.65pt;margin-top:583.8pt;width:171pt;height:0;z-index:-6862;mso-position-horizontal-relative:page;mso-position-vertical-relative:page" coordorigin="7453,11676" coordsize="3420,0">
            <v:shape id="_x0000_s3422" style="position:absolute;left:7453;top:11676;width:3420;height:0" coordorigin="7453,11676" coordsize="3420,0" path="m7453,11676r3421,e" filled="f" strokecolor="blue" strokeweight=".94pt">
              <v:path arrowok="t"/>
            </v:shape>
            <w10:wrap anchorx="page" anchory="page"/>
          </v:group>
        </w:pict>
      </w:r>
      <w:r>
        <w:pict w14:anchorId="0B00F135">
          <v:group id="_x0000_s3419" style="position:absolute;left:0;text-align:left;margin-left:368.95pt;margin-top:596.55pt;width:33.7pt;height:0;z-index:-6861;mso-position-horizontal-relative:page;mso-position-vertical-relative:page" coordorigin="7379,11931" coordsize="674,0">
            <v:shape id="_x0000_s3420" style="position:absolute;left:7379;top:11931;width:674;height:0" coordorigin="7379,11931" coordsize="674,0" path="m7379,11931r674,e" filled="f" strokecolor="blue" strokeweight=".94pt">
              <v:path arrowok="t"/>
            </v:shape>
            <w10:wrap anchorx="page" anchory="page"/>
          </v:group>
        </w:pict>
      </w:r>
      <w:r>
        <w:pict w14:anchorId="3E324151">
          <v:group id="_x0000_s3417" style="position:absolute;left:0;text-align:left;margin-left:372.65pt;margin-top:634.6pt;width:171pt;height:0;z-index:-6860;mso-position-horizontal-relative:page;mso-position-vertical-relative:page" coordorigin="7453,12692" coordsize="3420,0">
            <v:shape id="_x0000_s3418" style="position:absolute;left:7453;top:12692;width:3420;height:0" coordorigin="7453,12692" coordsize="3420,0" path="m7453,12692r3421,e" filled="f" strokecolor="blue" strokeweight=".94pt">
              <v:path arrowok="t"/>
            </v:shape>
            <w10:wrap anchorx="page" anchory="page"/>
          </v:group>
        </w:pict>
      </w:r>
      <w:r>
        <w:pict w14:anchorId="290089B5">
          <v:group id="_x0000_s3415" style="position:absolute;left:0;text-align:left;margin-left:368.95pt;margin-top:647.2pt;width:33.7pt;height:0;z-index:-6859;mso-position-horizontal-relative:page;mso-position-vertical-relative:page" coordorigin="7379,12944" coordsize="674,0">
            <v:shape id="_x0000_s3416" style="position:absolute;left:7379;top:12944;width:674;height:0" coordorigin="7379,12944" coordsize="674,0" path="m7379,12944r674,e" filled="f" strokecolor="blue" strokeweight=".94pt">
              <v:path arrowok="t"/>
            </v:shape>
            <w10:wrap anchorx="page" anchory="page"/>
          </v:group>
        </w:pict>
      </w:r>
      <w:r>
        <w:pict w14:anchorId="14AFB0F5">
          <v:group id="_x0000_s3413" style="position:absolute;left:0;text-align:left;margin-left:448.05pt;margin-top:672.65pt;width:95.65pt;height:0;z-index:-6858;mso-position-horizontal-relative:page;mso-position-vertical-relative:page" coordorigin="8961,13453" coordsize="1913,0">
            <v:shape id="_x0000_s3414" style="position:absolute;left:8961;top:13453;width:1913;height:0" coordorigin="8961,13453" coordsize="1913,0" path="m8961,13453r1913,e" filled="f" strokecolor="blue" strokeweight=".94pt">
              <v:path arrowok="t"/>
            </v:shape>
            <w10:wrap anchorx="page" anchory="page"/>
          </v:group>
        </w:pict>
      </w:r>
      <w:r>
        <w:pict w14:anchorId="3324766E">
          <v:group id="_x0000_s3411" style="position:absolute;left:0;text-align:left;margin-left:368.95pt;margin-top:685.25pt;width:101.55pt;height:0;z-index:-6857;mso-position-horizontal-relative:page;mso-position-vertical-relative:page" coordorigin="7379,13705" coordsize="2031,0">
            <v:shape id="_x0000_s3412" style="position:absolute;left:7379;top:13705;width:2031;height:0" coordorigin="7379,13705" coordsize="2031,0" path="m7379,13705r2031,e" filled="f" strokecolor="blue" strokeweight=".9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</w:rPr>
        <w:t>List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</w:rPr>
        <w:t>o</w:t>
      </w:r>
      <w:r w:rsidR="00816B7E">
        <w:rPr>
          <w:rFonts w:ascii="Arial" w:eastAsia="Arial" w:hAnsi="Arial" w:cs="Arial"/>
          <w:b/>
          <w:color w:val="1F487C"/>
        </w:rPr>
        <w:t>f</w:t>
      </w:r>
      <w:r w:rsidR="00816B7E">
        <w:rPr>
          <w:rFonts w:ascii="Arial" w:eastAsia="Arial" w:hAnsi="Arial" w:cs="Arial"/>
          <w:b/>
          <w:color w:val="1F487C"/>
          <w:spacing w:val="-1"/>
        </w:rPr>
        <w:t xml:space="preserve"> Pr</w:t>
      </w:r>
      <w:r w:rsidR="00816B7E">
        <w:rPr>
          <w:rFonts w:ascii="Arial" w:eastAsia="Arial" w:hAnsi="Arial" w:cs="Arial"/>
          <w:b/>
          <w:color w:val="1F487C"/>
        </w:rPr>
        <w:t>oducts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E</w:t>
      </w:r>
      <w:r w:rsidR="00816B7E">
        <w:rPr>
          <w:rFonts w:ascii="Arial" w:eastAsia="Arial" w:hAnsi="Arial" w:cs="Arial"/>
          <w:b/>
          <w:color w:val="1F487C"/>
        </w:rPr>
        <w:t>ligi</w:t>
      </w:r>
      <w:r w:rsidR="00816B7E">
        <w:rPr>
          <w:rFonts w:ascii="Arial" w:eastAsia="Arial" w:hAnsi="Arial" w:cs="Arial"/>
          <w:b/>
          <w:color w:val="1F487C"/>
          <w:spacing w:val="3"/>
        </w:rPr>
        <w:t>b</w:t>
      </w:r>
      <w:r w:rsidR="00816B7E">
        <w:rPr>
          <w:rFonts w:ascii="Arial" w:eastAsia="Arial" w:hAnsi="Arial" w:cs="Arial"/>
          <w:b/>
          <w:color w:val="1F487C"/>
        </w:rPr>
        <w:t>le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3"/>
        </w:rPr>
        <w:t>f</w:t>
      </w:r>
      <w:r w:rsidR="00816B7E">
        <w:rPr>
          <w:rFonts w:ascii="Arial" w:eastAsia="Arial" w:hAnsi="Arial" w:cs="Arial"/>
          <w:b/>
          <w:color w:val="1F487C"/>
        </w:rPr>
        <w:t>or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Re</w:t>
      </w:r>
      <w:r w:rsidR="00816B7E">
        <w:rPr>
          <w:rFonts w:ascii="Arial" w:eastAsia="Arial" w:hAnsi="Arial" w:cs="Arial"/>
          <w:b/>
          <w:color w:val="1F487C"/>
          <w:spacing w:val="1"/>
        </w:rPr>
        <w:t>v</w:t>
      </w:r>
      <w:r w:rsidR="00816B7E">
        <w:rPr>
          <w:rFonts w:ascii="Arial" w:eastAsia="Arial" w:hAnsi="Arial" w:cs="Arial"/>
          <w:b/>
          <w:color w:val="1F487C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al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or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2"/>
        </w:rPr>
        <w:t>R</w:t>
      </w:r>
      <w:r w:rsidR="00816B7E">
        <w:rPr>
          <w:rFonts w:ascii="Arial" w:eastAsia="Arial" w:hAnsi="Arial" w:cs="Arial"/>
          <w:b/>
          <w:color w:val="1F487C"/>
        </w:rPr>
        <w:t>einstate</w:t>
      </w:r>
      <w:r w:rsidR="00816B7E">
        <w:rPr>
          <w:rFonts w:ascii="Arial" w:eastAsia="Arial" w:hAnsi="Arial" w:cs="Arial"/>
          <w:b/>
          <w:color w:val="1F487C"/>
          <w:spacing w:val="3"/>
        </w:rPr>
        <w:t>m</w:t>
      </w:r>
      <w:r w:rsidR="00816B7E">
        <w:rPr>
          <w:rFonts w:ascii="Arial" w:eastAsia="Arial" w:hAnsi="Arial" w:cs="Arial"/>
          <w:b/>
          <w:color w:val="1F487C"/>
        </w:rPr>
        <w:t>ent</w:t>
      </w:r>
    </w:p>
    <w:p w14:paraId="7EFF83CF" w14:textId="77777777" w:rsidR="00DD2E91" w:rsidRDefault="00DD2E91">
      <w:pPr>
        <w:spacing w:before="8" w:line="220" w:lineRule="exact"/>
        <w:rPr>
          <w:sz w:val="22"/>
          <w:szCs w:val="22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865"/>
        <w:gridCol w:w="2770"/>
        <w:gridCol w:w="3711"/>
      </w:tblGrid>
      <w:tr w:rsidR="00DD2E91" w14:paraId="646E4AD1" w14:textId="77777777">
        <w:trPr>
          <w:trHeight w:hRule="exact" w:val="779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2B708806" w14:textId="77777777" w:rsidR="00DD2E91" w:rsidRDefault="00DD2E91">
            <w:pPr>
              <w:spacing w:before="3" w:line="120" w:lineRule="exact"/>
              <w:rPr>
                <w:sz w:val="13"/>
                <w:szCs w:val="13"/>
              </w:rPr>
            </w:pPr>
          </w:p>
          <w:p w14:paraId="171F105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1DC2C25C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53A6F459" w14:textId="77777777" w:rsidR="00DD2E91" w:rsidRDefault="00DD2E91">
            <w:pPr>
              <w:spacing w:before="10" w:line="180" w:lineRule="exact"/>
              <w:rPr>
                <w:sz w:val="19"/>
                <w:szCs w:val="19"/>
              </w:rPr>
            </w:pPr>
          </w:p>
          <w:p w14:paraId="46F8EBA0" w14:textId="77777777" w:rsidR="00DD2E91" w:rsidRDefault="00DD2E91">
            <w:pPr>
              <w:spacing w:line="200" w:lineRule="exact"/>
            </w:pPr>
          </w:p>
          <w:p w14:paraId="5674252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pe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40C31733" w14:textId="77777777" w:rsidR="00DD2E91" w:rsidRDefault="00DD2E91">
            <w:pPr>
              <w:spacing w:before="5" w:line="180" w:lineRule="exact"/>
              <w:rPr>
                <w:sz w:val="18"/>
                <w:szCs w:val="18"/>
              </w:rPr>
            </w:pPr>
          </w:p>
          <w:p w14:paraId="175DCFEE" w14:textId="77777777" w:rsidR="00DD2E91" w:rsidRDefault="00DD2E91">
            <w:pPr>
              <w:spacing w:line="200" w:lineRule="exact"/>
            </w:pPr>
          </w:p>
          <w:p w14:paraId="04FE8D1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34787F75" w14:textId="77777777" w:rsidR="00DD2E91" w:rsidRDefault="00DD2E91">
            <w:pPr>
              <w:spacing w:before="5" w:line="180" w:lineRule="exact"/>
              <w:rPr>
                <w:sz w:val="18"/>
                <w:szCs w:val="18"/>
              </w:rPr>
            </w:pPr>
          </w:p>
          <w:p w14:paraId="0DBE70E4" w14:textId="77777777" w:rsidR="00DD2E91" w:rsidRDefault="00DD2E91">
            <w:pPr>
              <w:spacing w:line="200" w:lineRule="exact"/>
            </w:pPr>
          </w:p>
          <w:p w14:paraId="5DFD95F2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ure</w:t>
            </w:r>
          </w:p>
        </w:tc>
      </w:tr>
      <w:tr w:rsidR="00DD2E91" w14:paraId="6FF1F9F7" w14:textId="77777777">
        <w:trPr>
          <w:trHeight w:hRule="exact" w:val="761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6390EF6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05FFE7C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56CAE2A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7562636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A8CB166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627E727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sha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7F9317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surance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56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er </w:t>
              </w:r>
              <w:r>
                <w:rPr>
                  <w:rFonts w:ascii="Arial" w:eastAsia="Arial" w:hAnsi="Arial" w:cs="Arial"/>
                  <w:color w:val="0000FF"/>
                  <w:spacing w:val="4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</w:hyperlink>
          </w:p>
          <w:p w14:paraId="1DEB88F6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57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8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I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4B714FA9" w14:textId="77777777">
        <w:trPr>
          <w:trHeight w:hRule="exact" w:val="762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10F6634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36D09AE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BD36ABA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78B2677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F3830D8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59B6CEF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osh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52EEDB6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ce 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58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er </w:t>
              </w:r>
              <w:r>
                <w:rPr>
                  <w:rFonts w:ascii="Arial" w:eastAsia="Arial" w:hAnsi="Arial" w:cs="Arial"/>
                  <w:color w:val="0000FF"/>
                  <w:spacing w:val="4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</w:hyperlink>
          </w:p>
          <w:p w14:paraId="0462555C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59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8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I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762DE197" w14:textId="77777777">
        <w:trPr>
          <w:trHeight w:hRule="exact" w:val="1013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509EACC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78817D3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AAE3A92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2909A983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2B8E273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39D44A24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uma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02D245E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ntic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ssurance</w:t>
            </w:r>
          </w:p>
          <w:p w14:paraId="7ED8E317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60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2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2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9</w:t>
              </w:r>
              <w:r>
                <w:rPr>
                  <w:rFonts w:ascii="Arial" w:eastAsia="Arial" w:hAnsi="Arial" w:cs="Arial"/>
                  <w:color w:val="0000FF"/>
                  <w:spacing w:val="2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I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</w:hyperlink>
          </w:p>
          <w:p w14:paraId="618CEB5B" w14:textId="77777777" w:rsidR="00DD2E91" w:rsidRDefault="00FE439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61"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741C4937" w14:textId="77777777">
        <w:trPr>
          <w:trHeight w:hRule="exact" w:val="1014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9344E66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46B0724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A1DC63E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634B234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495EE4E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6E3FC0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3497722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ssurance</w:t>
            </w:r>
          </w:p>
          <w:p w14:paraId="746C2937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62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2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2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8</w:t>
              </w:r>
              <w:r>
                <w:rPr>
                  <w:rFonts w:ascii="Arial" w:eastAsia="Arial" w:hAnsi="Arial" w:cs="Arial"/>
                  <w:color w:val="0000FF"/>
                  <w:spacing w:val="2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I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>
                <w:rPr>
                  <w:rFonts w:ascii="Arial" w:eastAsia="Arial" w:hAnsi="Arial" w:cs="Arial"/>
                  <w:color w:val="0000FF"/>
                  <w:spacing w:val="2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</w:hyperlink>
          </w:p>
          <w:p w14:paraId="74762953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63"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43C7B210" w14:textId="77777777">
        <w:trPr>
          <w:trHeight w:hRule="exact" w:val="762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C31AAC1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18709DF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369875E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727AEB2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09D08DE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536A1FA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ksha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94D8FB5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64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1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15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</w:hyperlink>
          </w:p>
          <w:p w14:paraId="1F8EC927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65"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11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I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0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1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30AC8172" w14:textId="77777777">
        <w:trPr>
          <w:trHeight w:hRule="exact" w:val="761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F06E1EF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26166AA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506B142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2CCAFEF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2A49A09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7FB5FD3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dren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3C139A7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dren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66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7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8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12</w:t>
              </w:r>
              <w:r>
                <w:rPr>
                  <w:rFonts w:ascii="Arial" w:eastAsia="Arial" w:hAnsi="Arial" w:cs="Arial"/>
                  <w:color w:val="0000FF"/>
                  <w:spacing w:val="8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</w:hyperlink>
          </w:p>
          <w:p w14:paraId="26CD651B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67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LI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</w:t>
              </w:r>
              <w:r w:rsidR="00816B7E">
                <w:rPr>
                  <w:rFonts w:ascii="Arial" w:eastAsia="Arial" w:hAnsi="Arial" w:cs="Arial"/>
                  <w:color w:val="0000FF"/>
                  <w:spacing w:val="-2"/>
                  <w:sz w:val="22"/>
                  <w:szCs w:val="22"/>
                </w:rPr>
                <w:t>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337D6931" w14:textId="77777777">
        <w:trPr>
          <w:trHeight w:hRule="exact" w:val="761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4EEB493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3492542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CB33375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31CA00C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D8D5E2A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236232B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osh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94199CA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ce 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68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er </w:t>
              </w:r>
              <w:r>
                <w:rPr>
                  <w:rFonts w:ascii="Arial" w:eastAsia="Arial" w:hAnsi="Arial" w:cs="Arial"/>
                  <w:color w:val="0000FF"/>
                  <w:spacing w:val="44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</w:hyperlink>
          </w:p>
          <w:p w14:paraId="34B58A0A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69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9 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(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a)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LI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7B3F32C8" w14:textId="77777777">
        <w:trPr>
          <w:trHeight w:hRule="exact" w:val="761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D39422F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8ACE68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C15BB91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58C9655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140C4BE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6CC89193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sha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585AB76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surance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70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er </w:t>
              </w:r>
              <w:r>
                <w:rPr>
                  <w:rFonts w:ascii="Arial" w:eastAsia="Arial" w:hAnsi="Arial" w:cs="Arial"/>
                  <w:color w:val="0000FF"/>
                  <w:spacing w:val="4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</w:hyperlink>
          </w:p>
          <w:p w14:paraId="540FBFD5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71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9 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(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a)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LI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759CDD77" w14:textId="77777777">
        <w:trPr>
          <w:trHeight w:hRule="exact" w:val="1013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28C0BC8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11ACCB8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D07D128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1FEFB55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A0C7ADC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5BD222D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7904311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ssurance</w:t>
            </w:r>
          </w:p>
          <w:p w14:paraId="6469A14A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72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5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9</w:t>
              </w:r>
              <w:r>
                <w:rPr>
                  <w:rFonts w:ascii="Arial" w:eastAsia="Arial" w:hAnsi="Arial" w:cs="Arial"/>
                  <w:color w:val="0000FF"/>
                  <w:spacing w:val="-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(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a)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LI</w:t>
              </w:r>
              <w:r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</w:hyperlink>
          </w:p>
          <w:p w14:paraId="435D83FA" w14:textId="77777777" w:rsidR="00DD2E91" w:rsidRDefault="00FE439E">
            <w:pPr>
              <w:spacing w:before="2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73"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42AE4861" w14:textId="77777777">
        <w:trPr>
          <w:trHeight w:hRule="exact" w:val="1015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DE921A8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3BCF49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2FFEE11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3F5CD845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7E19D97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5567917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144FD8B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ntic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ssurance</w:t>
            </w:r>
          </w:p>
          <w:p w14:paraId="4EBF7983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74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5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9</w:t>
              </w:r>
              <w:r>
                <w:rPr>
                  <w:rFonts w:ascii="Arial" w:eastAsia="Arial" w:hAnsi="Arial" w:cs="Arial"/>
                  <w:color w:val="0000FF"/>
                  <w:spacing w:val="-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(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a)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P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LI</w:t>
              </w:r>
              <w:r>
                <w:rPr>
                  <w:rFonts w:ascii="Arial" w:eastAsia="Arial" w:hAnsi="Arial" w:cs="Arial"/>
                  <w:color w:val="0000FF"/>
                  <w:spacing w:val="2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</w:hyperlink>
          </w:p>
          <w:p w14:paraId="22A58364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75"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  <w:tr w:rsidR="00DD2E91" w14:paraId="082FD108" w14:textId="77777777">
        <w:trPr>
          <w:trHeight w:hRule="exact" w:val="754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31B7BCB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068EA52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3F221E2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B0AA9A0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31A46BF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5219159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75EBDD7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76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1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15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19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10</w:t>
              </w:r>
              <w:r>
                <w:rPr>
                  <w:rFonts w:ascii="Arial" w:eastAsia="Arial" w:hAnsi="Arial" w:cs="Arial"/>
                  <w:color w:val="0000FF"/>
                  <w:spacing w:val="18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</w:hyperlink>
          </w:p>
          <w:p w14:paraId="78A5B579" w14:textId="77777777" w:rsidR="00DD2E91" w:rsidRDefault="00FE439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77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LI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</w:t>
              </w:r>
              <w:r w:rsidR="00816B7E">
                <w:rPr>
                  <w:rFonts w:ascii="Arial" w:eastAsia="Arial" w:hAnsi="Arial" w:cs="Arial"/>
                  <w:color w:val="0000FF"/>
                  <w:spacing w:val="-2"/>
                  <w:sz w:val="22"/>
                  <w:szCs w:val="22"/>
                </w:rPr>
                <w:t>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</w:tbl>
    <w:p w14:paraId="2D72CCF1" w14:textId="77777777" w:rsidR="00DD2E91" w:rsidRDefault="00DD2E91">
      <w:pPr>
        <w:sectPr w:rsidR="00DD2E91">
          <w:headerReference w:type="default" r:id="rId78"/>
          <w:footerReference w:type="default" r:id="rId79"/>
          <w:pgSz w:w="12240" w:h="15840"/>
          <w:pgMar w:top="1040" w:right="1120" w:bottom="280" w:left="700" w:header="824" w:footer="763" w:gutter="0"/>
          <w:pgNumType w:start="10"/>
          <w:cols w:space="720"/>
        </w:sectPr>
      </w:pPr>
    </w:p>
    <w:p w14:paraId="282CF366" w14:textId="77777777" w:rsidR="00DD2E91" w:rsidRDefault="00FE439E">
      <w:pPr>
        <w:spacing w:line="200" w:lineRule="exact"/>
      </w:pPr>
      <w:r>
        <w:lastRenderedPageBreak/>
        <w:pict w14:anchorId="18E0221F">
          <v:group id="_x0000_s3399" style="position:absolute;margin-left:23.95pt;margin-top:23.7pt;width:566.95pt;height:744.7pt;z-index:-6856;mso-position-horizontal-relative:page;mso-position-vertical-relative:page" coordorigin="479,474" coordsize="11339,14894">
            <v:shape id="_x0000_s341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40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40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407" style="position:absolute;left:490;top:485;width:11263;height:0" coordorigin="490,485" coordsize="11263,0" path="m490,485r11263,e" filled="f" strokecolor="gray" strokeweight=".58pt">
              <v:path arrowok="t"/>
            </v:shape>
            <v:shape id="_x0000_s3406" style="position:absolute;left:485;top:480;width:0;height:14882" coordorigin="485,480" coordsize="0,14882" path="m485,480r,14882e" filled="f" strokecolor="gray" strokeweight=".58pt">
              <v:path arrowok="t"/>
            </v:shape>
            <v:shape id="_x0000_s340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40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40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402" type="#_x0000_t75" style="position:absolute;left:792;top:605;width:1068;height:562">
              <v:imagedata r:id="rId9" o:title=""/>
            </v:shape>
            <v:shape id="_x0000_s340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40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F824C38" w14:textId="77777777" w:rsidR="00DD2E91" w:rsidRDefault="00DD2E91">
      <w:pPr>
        <w:spacing w:line="200" w:lineRule="exact"/>
      </w:pPr>
    </w:p>
    <w:p w14:paraId="24B2FB14" w14:textId="77777777" w:rsidR="00DD2E91" w:rsidRDefault="00DD2E91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865"/>
        <w:gridCol w:w="2770"/>
        <w:gridCol w:w="3711"/>
      </w:tblGrid>
      <w:tr w:rsidR="00DD2E91" w14:paraId="196A92CB" w14:textId="77777777">
        <w:trPr>
          <w:trHeight w:hRule="exact" w:val="778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0156F5FA" w14:textId="77777777" w:rsidR="00DD2E91" w:rsidRDefault="00DD2E91">
            <w:pPr>
              <w:spacing w:before="3" w:line="120" w:lineRule="exact"/>
              <w:rPr>
                <w:sz w:val="13"/>
                <w:szCs w:val="13"/>
              </w:rPr>
            </w:pPr>
          </w:p>
          <w:p w14:paraId="002724C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78BABF8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2F52B68F" w14:textId="77777777" w:rsidR="00DD2E91" w:rsidRDefault="00DD2E91">
            <w:pPr>
              <w:spacing w:before="7" w:line="180" w:lineRule="exact"/>
              <w:rPr>
                <w:sz w:val="19"/>
                <w:szCs w:val="19"/>
              </w:rPr>
            </w:pPr>
          </w:p>
          <w:p w14:paraId="13325A8D" w14:textId="77777777" w:rsidR="00DD2E91" w:rsidRDefault="00DD2E91">
            <w:pPr>
              <w:spacing w:line="200" w:lineRule="exact"/>
            </w:pPr>
          </w:p>
          <w:p w14:paraId="0DC89B75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-6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pe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64008EE0" w14:textId="77777777" w:rsidR="00DD2E91" w:rsidRDefault="00DD2E91">
            <w:pPr>
              <w:spacing w:before="5" w:line="180" w:lineRule="exact"/>
              <w:rPr>
                <w:sz w:val="18"/>
                <w:szCs w:val="18"/>
              </w:rPr>
            </w:pPr>
          </w:p>
          <w:p w14:paraId="04760A22" w14:textId="77777777" w:rsidR="00DD2E91" w:rsidRDefault="00DD2E91">
            <w:pPr>
              <w:spacing w:line="200" w:lineRule="exact"/>
            </w:pPr>
          </w:p>
          <w:p w14:paraId="3F6F7D43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3325550C" w14:textId="77777777" w:rsidR="00DD2E91" w:rsidRDefault="00DD2E91">
            <w:pPr>
              <w:spacing w:before="5" w:line="180" w:lineRule="exact"/>
              <w:rPr>
                <w:sz w:val="18"/>
                <w:szCs w:val="18"/>
              </w:rPr>
            </w:pPr>
          </w:p>
          <w:p w14:paraId="3A3C81CE" w14:textId="77777777" w:rsidR="00DD2E91" w:rsidRDefault="00DD2E91">
            <w:pPr>
              <w:spacing w:line="200" w:lineRule="exact"/>
            </w:pPr>
          </w:p>
          <w:p w14:paraId="3E4C8A83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ure</w:t>
            </w:r>
          </w:p>
        </w:tc>
      </w:tr>
      <w:tr w:rsidR="00DD2E91" w14:paraId="54080795" w14:textId="77777777">
        <w:trPr>
          <w:trHeight w:hRule="exact" w:val="754"/>
        </w:trPr>
        <w:tc>
          <w:tcPr>
            <w:tcW w:w="11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88E2900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70C7A1C4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865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595C1F5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D3EA14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RP</w:t>
            </w:r>
            <w:r>
              <w:rPr>
                <w:rFonts w:ascii="Arial" w:eastAsia="Arial" w:hAnsi="Arial" w:cs="Arial"/>
                <w:sz w:val="22"/>
                <w:szCs w:val="22"/>
              </w:rPr>
              <w:t>LI</w:t>
            </w:r>
          </w:p>
        </w:tc>
        <w:tc>
          <w:tcPr>
            <w:tcW w:w="277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6BD1EDD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505605D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dren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</w:tc>
        <w:tc>
          <w:tcPr>
            <w:tcW w:w="371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F2ABED5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dren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hyperlink r:id="rId80"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22"/>
                  <w:szCs w:val="22"/>
                </w:rPr>
                <w:t>f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er</w:t>
              </w:r>
              <w:r>
                <w:rPr>
                  <w:rFonts w:ascii="Arial" w:eastAsia="Arial" w:hAnsi="Arial" w:cs="Arial"/>
                  <w:color w:val="0000FF"/>
                  <w:spacing w:val="7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t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pacing w:val="6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u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e</w:t>
              </w:r>
              <w:r>
                <w:rPr>
                  <w:rFonts w:ascii="Arial" w:eastAsia="Arial" w:hAnsi="Arial" w:cs="Arial"/>
                  <w:color w:val="0000FF"/>
                  <w:spacing w:val="9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12</w:t>
              </w:r>
              <w:r>
                <w:rPr>
                  <w:rFonts w:ascii="Arial" w:eastAsia="Arial" w:hAnsi="Arial" w:cs="Arial"/>
                  <w:color w:val="0000FF"/>
                  <w:spacing w:val="8"/>
                  <w:sz w:val="22"/>
                  <w:szCs w:val="22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pacing w:val="-3"/>
                  <w:sz w:val="22"/>
                  <w:szCs w:val="22"/>
                </w:rPr>
                <w:t>o</w:t>
              </w:r>
              <w:r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f</w:t>
              </w:r>
            </w:hyperlink>
          </w:p>
          <w:p w14:paraId="75E7ADEB" w14:textId="77777777" w:rsidR="00DD2E91" w:rsidRDefault="00FE439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hyperlink r:id="rId81"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P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>O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 xml:space="preserve">LI 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RU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L</w:t>
              </w:r>
              <w:r w:rsidR="00816B7E">
                <w:rPr>
                  <w:rFonts w:ascii="Arial" w:eastAsia="Arial" w:hAnsi="Arial" w:cs="Arial"/>
                  <w:color w:val="0000FF"/>
                  <w:spacing w:val="-1"/>
                  <w:sz w:val="22"/>
                  <w:szCs w:val="22"/>
                </w:rPr>
                <w:t>E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S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–</w:t>
              </w:r>
              <w:r w:rsidR="00816B7E">
                <w:rPr>
                  <w:rFonts w:ascii="Arial" w:eastAsia="Arial" w:hAnsi="Arial" w:cs="Arial"/>
                  <w:color w:val="0000FF"/>
                  <w:spacing w:val="1"/>
                  <w:sz w:val="22"/>
                  <w:szCs w:val="22"/>
                </w:rPr>
                <w:t xml:space="preserve"> </w:t>
              </w:r>
              <w:r w:rsidR="00816B7E">
                <w:rPr>
                  <w:rFonts w:ascii="Arial" w:eastAsia="Arial" w:hAnsi="Arial" w:cs="Arial"/>
                  <w:color w:val="0000FF"/>
                  <w:sz w:val="22"/>
                  <w:szCs w:val="22"/>
                </w:rPr>
                <w:t>201</w:t>
              </w:r>
              <w:r w:rsidR="00816B7E">
                <w:rPr>
                  <w:rFonts w:ascii="Arial" w:eastAsia="Arial" w:hAnsi="Arial" w:cs="Arial"/>
                  <w:color w:val="0000FF"/>
                  <w:spacing w:val="-2"/>
                  <w:sz w:val="22"/>
                  <w:szCs w:val="22"/>
                </w:rPr>
                <w:t>1</w:t>
              </w:r>
              <w:r w:rsidR="00816B7E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t>)</w:t>
              </w:r>
            </w:hyperlink>
          </w:p>
        </w:tc>
      </w:tr>
    </w:tbl>
    <w:p w14:paraId="5317B8AB" w14:textId="77777777" w:rsidR="00DD2E91" w:rsidRDefault="00DD2E91">
      <w:pPr>
        <w:spacing w:before="10" w:line="100" w:lineRule="exact"/>
        <w:rPr>
          <w:sz w:val="11"/>
          <w:szCs w:val="11"/>
        </w:rPr>
      </w:pPr>
    </w:p>
    <w:p w14:paraId="50145448" w14:textId="77777777" w:rsidR="00DD2E91" w:rsidRDefault="00DD2E91">
      <w:pPr>
        <w:spacing w:line="200" w:lineRule="exact"/>
      </w:pPr>
    </w:p>
    <w:p w14:paraId="36F23808" w14:textId="77777777" w:rsidR="00DD2E91" w:rsidRDefault="00DD2E91">
      <w:pPr>
        <w:spacing w:line="200" w:lineRule="exact"/>
      </w:pPr>
    </w:p>
    <w:p w14:paraId="055C57A3" w14:textId="77777777" w:rsidR="00DD2E91" w:rsidRDefault="00DD2E91">
      <w:pPr>
        <w:spacing w:line="200" w:lineRule="exact"/>
      </w:pPr>
    </w:p>
    <w:p w14:paraId="429ABBB1" w14:textId="77777777" w:rsidR="00DD2E91" w:rsidRDefault="00DD2E91">
      <w:pPr>
        <w:spacing w:line="200" w:lineRule="exact"/>
      </w:pPr>
    </w:p>
    <w:p w14:paraId="451F46F9" w14:textId="77777777" w:rsidR="00DD2E91" w:rsidRDefault="00DD2E91">
      <w:pPr>
        <w:spacing w:line="200" w:lineRule="exact"/>
      </w:pPr>
    </w:p>
    <w:p w14:paraId="5BF297D8" w14:textId="77777777" w:rsidR="00DD2E91" w:rsidRDefault="00DD2E91">
      <w:pPr>
        <w:spacing w:line="200" w:lineRule="exact"/>
      </w:pPr>
    </w:p>
    <w:p w14:paraId="04B82E10" w14:textId="77777777" w:rsidR="00DD2E91" w:rsidRDefault="00DD2E91">
      <w:pPr>
        <w:spacing w:line="200" w:lineRule="exact"/>
      </w:pPr>
    </w:p>
    <w:p w14:paraId="28CBC134" w14:textId="77777777" w:rsidR="00DD2E91" w:rsidRDefault="00DD2E91">
      <w:pPr>
        <w:spacing w:line="200" w:lineRule="exact"/>
      </w:pPr>
    </w:p>
    <w:p w14:paraId="2BBFB3DF" w14:textId="77777777" w:rsidR="00DD2E91" w:rsidRDefault="00DD2E91">
      <w:pPr>
        <w:spacing w:line="200" w:lineRule="exact"/>
      </w:pPr>
    </w:p>
    <w:p w14:paraId="74642C87" w14:textId="77777777" w:rsidR="00DD2E91" w:rsidRDefault="00DD2E91">
      <w:pPr>
        <w:spacing w:line="200" w:lineRule="exact"/>
      </w:pPr>
    </w:p>
    <w:p w14:paraId="420D31ED" w14:textId="77777777" w:rsidR="00DD2E91" w:rsidRDefault="00DD2E91">
      <w:pPr>
        <w:spacing w:line="200" w:lineRule="exact"/>
      </w:pPr>
    </w:p>
    <w:p w14:paraId="0F4126BE" w14:textId="77777777" w:rsidR="00DD2E91" w:rsidRDefault="00DD2E91">
      <w:pPr>
        <w:spacing w:line="200" w:lineRule="exact"/>
      </w:pPr>
    </w:p>
    <w:p w14:paraId="5178121A" w14:textId="77777777" w:rsidR="00DD2E91" w:rsidRDefault="00DD2E91">
      <w:pPr>
        <w:spacing w:line="200" w:lineRule="exact"/>
      </w:pPr>
    </w:p>
    <w:p w14:paraId="065B4970" w14:textId="77777777" w:rsidR="00DD2E91" w:rsidRDefault="00DD2E91">
      <w:pPr>
        <w:spacing w:line="200" w:lineRule="exact"/>
      </w:pPr>
    </w:p>
    <w:p w14:paraId="771D06EE" w14:textId="77777777" w:rsidR="00DD2E91" w:rsidRDefault="00DD2E91">
      <w:pPr>
        <w:spacing w:line="200" w:lineRule="exact"/>
      </w:pPr>
    </w:p>
    <w:p w14:paraId="2F9FCFF9" w14:textId="77777777" w:rsidR="00DD2E91" w:rsidRDefault="00DD2E91">
      <w:pPr>
        <w:spacing w:line="200" w:lineRule="exact"/>
      </w:pPr>
    </w:p>
    <w:p w14:paraId="20FA5282" w14:textId="77777777" w:rsidR="00DD2E91" w:rsidRDefault="00DD2E91">
      <w:pPr>
        <w:spacing w:line="200" w:lineRule="exact"/>
      </w:pPr>
    </w:p>
    <w:p w14:paraId="3E3C10E8" w14:textId="77777777" w:rsidR="00DD2E91" w:rsidRDefault="00DD2E91">
      <w:pPr>
        <w:spacing w:line="200" w:lineRule="exact"/>
      </w:pPr>
    </w:p>
    <w:p w14:paraId="2161594B" w14:textId="77777777" w:rsidR="00DD2E91" w:rsidRDefault="00DD2E91">
      <w:pPr>
        <w:spacing w:line="200" w:lineRule="exact"/>
      </w:pPr>
    </w:p>
    <w:p w14:paraId="2EAB50E3" w14:textId="77777777" w:rsidR="00DD2E91" w:rsidRDefault="00DD2E91">
      <w:pPr>
        <w:spacing w:line="200" w:lineRule="exact"/>
      </w:pPr>
    </w:p>
    <w:p w14:paraId="7D4AE89B" w14:textId="77777777" w:rsidR="00DD2E91" w:rsidRDefault="00DD2E91">
      <w:pPr>
        <w:spacing w:line="200" w:lineRule="exact"/>
      </w:pPr>
    </w:p>
    <w:p w14:paraId="3DCA81D6" w14:textId="77777777" w:rsidR="00DD2E91" w:rsidRDefault="00DD2E91">
      <w:pPr>
        <w:spacing w:line="200" w:lineRule="exact"/>
      </w:pPr>
    </w:p>
    <w:p w14:paraId="1CE3CE94" w14:textId="77777777" w:rsidR="00DD2E91" w:rsidRDefault="00DD2E91">
      <w:pPr>
        <w:spacing w:line="200" w:lineRule="exact"/>
      </w:pPr>
    </w:p>
    <w:p w14:paraId="6A78C374" w14:textId="77777777" w:rsidR="00DD2E91" w:rsidRDefault="00DD2E91">
      <w:pPr>
        <w:spacing w:line="200" w:lineRule="exact"/>
      </w:pPr>
    </w:p>
    <w:p w14:paraId="35EF221E" w14:textId="77777777" w:rsidR="00DD2E91" w:rsidRDefault="00DD2E91">
      <w:pPr>
        <w:spacing w:line="200" w:lineRule="exact"/>
      </w:pPr>
    </w:p>
    <w:p w14:paraId="31FC9EBC" w14:textId="77777777" w:rsidR="00DD2E91" w:rsidRDefault="00DD2E91">
      <w:pPr>
        <w:spacing w:line="200" w:lineRule="exact"/>
      </w:pPr>
    </w:p>
    <w:p w14:paraId="436250DD" w14:textId="77777777" w:rsidR="00DD2E91" w:rsidRDefault="00DD2E91">
      <w:pPr>
        <w:spacing w:line="200" w:lineRule="exact"/>
      </w:pPr>
    </w:p>
    <w:p w14:paraId="2DC4FB76" w14:textId="77777777" w:rsidR="00DD2E91" w:rsidRDefault="00DD2E91">
      <w:pPr>
        <w:spacing w:line="200" w:lineRule="exact"/>
      </w:pPr>
    </w:p>
    <w:p w14:paraId="78EFBB26" w14:textId="77777777" w:rsidR="00DD2E91" w:rsidRDefault="00DD2E91">
      <w:pPr>
        <w:spacing w:line="200" w:lineRule="exact"/>
      </w:pPr>
    </w:p>
    <w:p w14:paraId="1FEBA67B" w14:textId="77777777" w:rsidR="00DD2E91" w:rsidRDefault="00DD2E91">
      <w:pPr>
        <w:spacing w:line="200" w:lineRule="exact"/>
      </w:pPr>
    </w:p>
    <w:p w14:paraId="2E5E71F6" w14:textId="77777777" w:rsidR="00DD2E91" w:rsidRDefault="00DD2E91">
      <w:pPr>
        <w:spacing w:line="200" w:lineRule="exact"/>
      </w:pPr>
    </w:p>
    <w:p w14:paraId="7846A376" w14:textId="77777777" w:rsidR="00DD2E91" w:rsidRDefault="00DD2E91">
      <w:pPr>
        <w:spacing w:line="200" w:lineRule="exact"/>
      </w:pPr>
    </w:p>
    <w:p w14:paraId="48F9CF71" w14:textId="77777777" w:rsidR="00DD2E91" w:rsidRDefault="00DD2E91">
      <w:pPr>
        <w:spacing w:line="200" w:lineRule="exact"/>
      </w:pPr>
    </w:p>
    <w:p w14:paraId="3297F958" w14:textId="77777777" w:rsidR="00DD2E91" w:rsidRDefault="00DD2E91">
      <w:pPr>
        <w:spacing w:line="200" w:lineRule="exact"/>
      </w:pPr>
    </w:p>
    <w:p w14:paraId="0B456FE7" w14:textId="77777777" w:rsidR="00DD2E91" w:rsidRDefault="00DD2E91">
      <w:pPr>
        <w:spacing w:line="200" w:lineRule="exact"/>
      </w:pPr>
    </w:p>
    <w:p w14:paraId="01E2969C" w14:textId="77777777" w:rsidR="00DD2E91" w:rsidRDefault="00DD2E91">
      <w:pPr>
        <w:spacing w:line="200" w:lineRule="exact"/>
      </w:pPr>
    </w:p>
    <w:p w14:paraId="6CB8A028" w14:textId="77777777" w:rsidR="00DD2E91" w:rsidRDefault="00DD2E91">
      <w:pPr>
        <w:spacing w:line="200" w:lineRule="exact"/>
      </w:pPr>
    </w:p>
    <w:p w14:paraId="01E5154D" w14:textId="77777777" w:rsidR="00DD2E91" w:rsidRDefault="00DD2E91">
      <w:pPr>
        <w:spacing w:line="200" w:lineRule="exact"/>
      </w:pPr>
    </w:p>
    <w:p w14:paraId="4C6ECB44" w14:textId="77777777" w:rsidR="00DD2E91" w:rsidRDefault="00DD2E91">
      <w:pPr>
        <w:spacing w:line="200" w:lineRule="exact"/>
      </w:pPr>
    </w:p>
    <w:p w14:paraId="5178D48F" w14:textId="77777777" w:rsidR="00DD2E91" w:rsidRDefault="00DD2E91">
      <w:pPr>
        <w:spacing w:line="200" w:lineRule="exact"/>
      </w:pPr>
    </w:p>
    <w:p w14:paraId="237F4F29" w14:textId="77777777" w:rsidR="00DD2E91" w:rsidRDefault="00DD2E91">
      <w:pPr>
        <w:spacing w:line="200" w:lineRule="exact"/>
      </w:pPr>
    </w:p>
    <w:p w14:paraId="660CB03C" w14:textId="77777777" w:rsidR="00DD2E91" w:rsidRDefault="00DD2E91">
      <w:pPr>
        <w:spacing w:line="200" w:lineRule="exact"/>
      </w:pPr>
    </w:p>
    <w:p w14:paraId="0FD1CD8F" w14:textId="77777777" w:rsidR="00DD2E91" w:rsidRDefault="00DD2E91">
      <w:pPr>
        <w:spacing w:line="200" w:lineRule="exact"/>
      </w:pPr>
    </w:p>
    <w:p w14:paraId="7EC79FAB" w14:textId="77777777" w:rsidR="00DD2E91" w:rsidRDefault="00DD2E91">
      <w:pPr>
        <w:spacing w:line="200" w:lineRule="exact"/>
      </w:pPr>
    </w:p>
    <w:p w14:paraId="4B455037" w14:textId="77777777" w:rsidR="00DD2E91" w:rsidRDefault="00DD2E91">
      <w:pPr>
        <w:spacing w:line="200" w:lineRule="exact"/>
      </w:pPr>
    </w:p>
    <w:p w14:paraId="3D2339CE" w14:textId="77777777" w:rsidR="00DD2E91" w:rsidRDefault="00DD2E91">
      <w:pPr>
        <w:spacing w:line="200" w:lineRule="exact"/>
      </w:pPr>
    </w:p>
    <w:p w14:paraId="0B6D55ED" w14:textId="77777777" w:rsidR="00DD2E91" w:rsidRDefault="00DD2E91">
      <w:pPr>
        <w:spacing w:line="200" w:lineRule="exact"/>
      </w:pPr>
    </w:p>
    <w:p w14:paraId="7C862083" w14:textId="77777777" w:rsidR="00DD2E91" w:rsidRDefault="00DD2E91">
      <w:pPr>
        <w:spacing w:line="200" w:lineRule="exact"/>
      </w:pPr>
    </w:p>
    <w:p w14:paraId="409A435E" w14:textId="77777777" w:rsidR="00DD2E91" w:rsidRDefault="00DD2E91">
      <w:pPr>
        <w:spacing w:line="200" w:lineRule="exact"/>
      </w:pPr>
    </w:p>
    <w:p w14:paraId="791737B3" w14:textId="77777777" w:rsidR="00DD2E91" w:rsidRDefault="00DD2E91">
      <w:pPr>
        <w:spacing w:line="200" w:lineRule="exact"/>
      </w:pPr>
    </w:p>
    <w:p w14:paraId="0AC0C3F8" w14:textId="77777777" w:rsidR="00DD2E91" w:rsidRDefault="00DD2E91">
      <w:pPr>
        <w:spacing w:line="200" w:lineRule="exact"/>
      </w:pPr>
    </w:p>
    <w:p w14:paraId="202AB0FA" w14:textId="77777777" w:rsidR="00DD2E91" w:rsidRDefault="00DD2E91">
      <w:pPr>
        <w:spacing w:line="200" w:lineRule="exact"/>
      </w:pPr>
    </w:p>
    <w:p w14:paraId="20D41CEC" w14:textId="77777777" w:rsidR="00DD2E91" w:rsidRDefault="00DD2E91">
      <w:pPr>
        <w:spacing w:line="200" w:lineRule="exact"/>
      </w:pPr>
    </w:p>
    <w:p w14:paraId="046642C2" w14:textId="77777777" w:rsidR="00DD2E91" w:rsidRDefault="00DD2E91">
      <w:pPr>
        <w:spacing w:line="200" w:lineRule="exact"/>
      </w:pPr>
    </w:p>
    <w:p w14:paraId="621BC8B8" w14:textId="77777777" w:rsidR="00DD2E91" w:rsidRDefault="00DD2E91">
      <w:pPr>
        <w:spacing w:line="200" w:lineRule="exact"/>
      </w:pPr>
    </w:p>
    <w:p w14:paraId="5EF0162E" w14:textId="77777777" w:rsidR="00DD2E91" w:rsidRDefault="00DD2E91">
      <w:pPr>
        <w:spacing w:line="200" w:lineRule="exact"/>
      </w:pPr>
    </w:p>
    <w:p w14:paraId="3B8FCCA9" w14:textId="77777777" w:rsidR="00DD2E91" w:rsidRDefault="00DD2E91">
      <w:pPr>
        <w:spacing w:line="200" w:lineRule="exact"/>
      </w:pPr>
    </w:p>
    <w:p w14:paraId="16AB4318" w14:textId="77777777" w:rsidR="00DD2E91" w:rsidRDefault="00FE439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82"/>
          <w:pgSz w:w="12240" w:h="15840"/>
          <w:pgMar w:top="1040" w:right="1120" w:bottom="280" w:left="700" w:header="824" w:footer="0" w:gutter="0"/>
          <w:cols w:space="720"/>
        </w:sectPr>
      </w:pPr>
      <w:r>
        <w:pict w14:anchorId="6989AFAA">
          <v:group id="_x0000_s3397" style="position:absolute;left:0;text-align:left;margin-left:449.85pt;margin-top:138.1pt;width:93.85pt;height:0;z-index:-6855;mso-position-horizontal-relative:page;mso-position-vertical-relative:page" coordorigin="8997,2762" coordsize="1877,0">
            <v:shape id="_x0000_s3398" style="position:absolute;left:8997;top:2762;width:1877;height:0" coordorigin="8997,2762" coordsize="1877,0" path="m8997,2762r1877,e" filled="f" strokecolor="blue" strokeweight=".94pt">
              <v:path arrowok="t"/>
            </v:shape>
            <w10:wrap anchorx="page" anchory="page"/>
          </v:group>
        </w:pict>
      </w:r>
      <w:r>
        <w:pict w14:anchorId="6224F3A2">
          <v:group id="_x0000_s3395" style="position:absolute;left:0;text-align:left;margin-left:368.95pt;margin-top:150.8pt;width:101.55pt;height:0;z-index:-6854;mso-position-horizontal-relative:page;mso-position-vertical-relative:page" coordorigin="7379,3016" coordsize="2031,0">
            <v:shape id="_x0000_s3396" style="position:absolute;left:7379;top:3016;width:2031;height:0" coordorigin="7379,3016" coordsize="2031,0" path="m7379,3016r2031,e" filled="f" strokecolor="blue" strokeweight=".9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252525"/>
        </w:rPr>
        <w:t>©</w:t>
      </w:r>
      <w:r w:rsidR="00816B7E">
        <w:rPr>
          <w:rFonts w:ascii="Arial" w:eastAsia="Arial" w:hAnsi="Arial" w:cs="Arial"/>
          <w:color w:val="252525"/>
          <w:spacing w:val="-2"/>
        </w:rPr>
        <w:t xml:space="preserve"> </w:t>
      </w:r>
      <w:r w:rsidR="00816B7E">
        <w:rPr>
          <w:rFonts w:ascii="Arial" w:eastAsia="Arial" w:hAnsi="Arial" w:cs="Arial"/>
          <w:color w:val="252525"/>
        </w:rPr>
        <w:t>In</w:t>
      </w:r>
      <w:r w:rsidR="00816B7E">
        <w:rPr>
          <w:rFonts w:ascii="Arial" w:eastAsia="Arial" w:hAnsi="Arial" w:cs="Arial"/>
          <w:color w:val="252525"/>
          <w:spacing w:val="1"/>
        </w:rPr>
        <w:t>d</w:t>
      </w:r>
      <w:r w:rsidR="00816B7E">
        <w:rPr>
          <w:rFonts w:ascii="Arial" w:eastAsia="Arial" w:hAnsi="Arial" w:cs="Arial"/>
          <w:color w:val="252525"/>
          <w:spacing w:val="-1"/>
        </w:rPr>
        <w:t>i</w:t>
      </w:r>
      <w:r w:rsidR="00816B7E">
        <w:rPr>
          <w:rFonts w:ascii="Arial" w:eastAsia="Arial" w:hAnsi="Arial" w:cs="Arial"/>
          <w:color w:val="252525"/>
        </w:rPr>
        <w:t>a</w:t>
      </w:r>
      <w:r w:rsidR="00816B7E">
        <w:rPr>
          <w:rFonts w:ascii="Arial" w:eastAsia="Arial" w:hAnsi="Arial" w:cs="Arial"/>
          <w:color w:val="252525"/>
          <w:spacing w:val="-2"/>
        </w:rPr>
        <w:t xml:space="preserve"> </w:t>
      </w:r>
      <w:r w:rsidR="00816B7E">
        <w:rPr>
          <w:rFonts w:ascii="Arial" w:eastAsia="Arial" w:hAnsi="Arial" w:cs="Arial"/>
          <w:color w:val="252525"/>
          <w:spacing w:val="-1"/>
        </w:rPr>
        <w:t>P</w:t>
      </w:r>
      <w:r w:rsidR="00816B7E">
        <w:rPr>
          <w:rFonts w:ascii="Arial" w:eastAsia="Arial" w:hAnsi="Arial" w:cs="Arial"/>
          <w:color w:val="252525"/>
        </w:rPr>
        <w:t>o</w:t>
      </w:r>
      <w:r w:rsidR="00816B7E">
        <w:rPr>
          <w:rFonts w:ascii="Arial" w:eastAsia="Arial" w:hAnsi="Arial" w:cs="Arial"/>
          <w:color w:val="252525"/>
          <w:spacing w:val="1"/>
        </w:rPr>
        <w:t>s</w:t>
      </w:r>
      <w:r w:rsidR="00816B7E">
        <w:rPr>
          <w:rFonts w:ascii="Arial" w:eastAsia="Arial" w:hAnsi="Arial" w:cs="Arial"/>
          <w:color w:val="252525"/>
        </w:rPr>
        <w:t>t</w:t>
      </w:r>
      <w:r w:rsidR="00816B7E">
        <w:rPr>
          <w:rFonts w:ascii="Arial" w:eastAsia="Arial" w:hAnsi="Arial" w:cs="Arial"/>
          <w:color w:val="252525"/>
          <w:spacing w:val="-2"/>
        </w:rPr>
        <w:t xml:space="preserve"> </w:t>
      </w:r>
      <w:r w:rsidR="00816B7E">
        <w:rPr>
          <w:rFonts w:ascii="Arial" w:eastAsia="Arial" w:hAnsi="Arial" w:cs="Arial"/>
          <w:color w:val="252525"/>
        </w:rPr>
        <w:t>|</w:t>
      </w:r>
      <w:r w:rsidR="00816B7E">
        <w:rPr>
          <w:rFonts w:ascii="Arial" w:eastAsia="Arial" w:hAnsi="Arial" w:cs="Arial"/>
          <w:color w:val="252525"/>
          <w:spacing w:val="-2"/>
        </w:rPr>
        <w:t xml:space="preserve"> </w:t>
      </w:r>
      <w:r w:rsidR="00816B7E">
        <w:rPr>
          <w:rFonts w:ascii="Arial" w:eastAsia="Arial" w:hAnsi="Arial" w:cs="Arial"/>
          <w:color w:val="252525"/>
          <w:spacing w:val="2"/>
        </w:rPr>
        <w:t>I</w:t>
      </w:r>
      <w:r w:rsidR="00816B7E">
        <w:rPr>
          <w:rFonts w:ascii="Arial" w:eastAsia="Arial" w:hAnsi="Arial" w:cs="Arial"/>
          <w:color w:val="252525"/>
        </w:rPr>
        <w:t>nt</w:t>
      </w:r>
      <w:r w:rsidR="00816B7E">
        <w:rPr>
          <w:rFonts w:ascii="Arial" w:eastAsia="Arial" w:hAnsi="Arial" w:cs="Arial"/>
          <w:color w:val="252525"/>
          <w:spacing w:val="-1"/>
        </w:rPr>
        <w:t>e</w:t>
      </w:r>
      <w:r w:rsidR="00816B7E">
        <w:rPr>
          <w:rFonts w:ascii="Arial" w:eastAsia="Arial" w:hAnsi="Arial" w:cs="Arial"/>
          <w:color w:val="252525"/>
          <w:spacing w:val="1"/>
        </w:rPr>
        <w:t>r</w:t>
      </w:r>
      <w:r w:rsidR="00816B7E">
        <w:rPr>
          <w:rFonts w:ascii="Arial" w:eastAsia="Arial" w:hAnsi="Arial" w:cs="Arial"/>
          <w:color w:val="252525"/>
          <w:spacing w:val="2"/>
        </w:rPr>
        <w:t>na</w:t>
      </w:r>
      <w:r w:rsidR="00816B7E">
        <w:rPr>
          <w:rFonts w:ascii="Arial" w:eastAsia="Arial" w:hAnsi="Arial" w:cs="Arial"/>
          <w:color w:val="252525"/>
        </w:rPr>
        <w:t xml:space="preserve">l                          </w:t>
      </w:r>
      <w:r w:rsidR="00816B7E">
        <w:rPr>
          <w:rFonts w:ascii="Arial" w:eastAsia="Arial" w:hAnsi="Arial" w:cs="Arial"/>
          <w:color w:val="252525"/>
          <w:spacing w:val="53"/>
        </w:rPr>
        <w:t xml:space="preserve"> </w:t>
      </w:r>
      <w:r w:rsidR="00816B7E">
        <w:rPr>
          <w:rFonts w:ascii="Arial" w:eastAsia="Arial" w:hAnsi="Arial" w:cs="Arial"/>
          <w:color w:val="252525"/>
        </w:rPr>
        <w:t>R</w:t>
      </w:r>
      <w:r w:rsidR="00816B7E">
        <w:rPr>
          <w:rFonts w:ascii="Arial" w:eastAsia="Arial" w:hAnsi="Arial" w:cs="Arial"/>
          <w:color w:val="252525"/>
          <w:spacing w:val="1"/>
        </w:rPr>
        <w:t>ev</w:t>
      </w:r>
      <w:r w:rsidR="00816B7E">
        <w:rPr>
          <w:rFonts w:ascii="Arial" w:eastAsia="Arial" w:hAnsi="Arial" w:cs="Arial"/>
          <w:color w:val="252525"/>
          <w:spacing w:val="-1"/>
        </w:rPr>
        <w:t>i</w:t>
      </w:r>
      <w:r w:rsidR="00816B7E">
        <w:rPr>
          <w:rFonts w:ascii="Arial" w:eastAsia="Arial" w:hAnsi="Arial" w:cs="Arial"/>
          <w:color w:val="252525"/>
          <w:spacing w:val="1"/>
        </w:rPr>
        <w:t>v</w:t>
      </w:r>
      <w:r w:rsidR="00816B7E">
        <w:rPr>
          <w:rFonts w:ascii="Arial" w:eastAsia="Arial" w:hAnsi="Arial" w:cs="Arial"/>
          <w:color w:val="252525"/>
        </w:rPr>
        <w:t>al</w:t>
      </w:r>
      <w:r w:rsidR="00816B7E">
        <w:rPr>
          <w:rFonts w:ascii="Arial" w:eastAsia="Arial" w:hAnsi="Arial" w:cs="Arial"/>
          <w:color w:val="252525"/>
          <w:spacing w:val="-6"/>
        </w:rPr>
        <w:t xml:space="preserve"> </w:t>
      </w:r>
      <w:r w:rsidR="00816B7E">
        <w:rPr>
          <w:rFonts w:ascii="Arial" w:eastAsia="Arial" w:hAnsi="Arial" w:cs="Arial"/>
          <w:color w:val="252525"/>
        </w:rPr>
        <w:t>a</w:t>
      </w:r>
      <w:r w:rsidR="00816B7E">
        <w:rPr>
          <w:rFonts w:ascii="Arial" w:eastAsia="Arial" w:hAnsi="Arial" w:cs="Arial"/>
          <w:color w:val="252525"/>
          <w:spacing w:val="-1"/>
        </w:rPr>
        <w:t>n</w:t>
      </w:r>
      <w:r w:rsidR="00816B7E">
        <w:rPr>
          <w:rFonts w:ascii="Arial" w:eastAsia="Arial" w:hAnsi="Arial" w:cs="Arial"/>
          <w:color w:val="252525"/>
        </w:rPr>
        <w:t>d</w:t>
      </w:r>
      <w:r w:rsidR="00816B7E">
        <w:rPr>
          <w:rFonts w:ascii="Arial" w:eastAsia="Arial" w:hAnsi="Arial" w:cs="Arial"/>
          <w:color w:val="252525"/>
          <w:spacing w:val="-1"/>
        </w:rPr>
        <w:t xml:space="preserve"> </w:t>
      </w:r>
      <w:r w:rsidR="00816B7E">
        <w:rPr>
          <w:rFonts w:ascii="Arial" w:eastAsia="Arial" w:hAnsi="Arial" w:cs="Arial"/>
          <w:color w:val="252525"/>
        </w:rPr>
        <w:t>R</w:t>
      </w:r>
      <w:r w:rsidR="00816B7E">
        <w:rPr>
          <w:rFonts w:ascii="Arial" w:eastAsia="Arial" w:hAnsi="Arial" w:cs="Arial"/>
          <w:color w:val="252525"/>
          <w:spacing w:val="2"/>
        </w:rPr>
        <w:t>e</w:t>
      </w:r>
      <w:r w:rsidR="00816B7E">
        <w:rPr>
          <w:rFonts w:ascii="Arial" w:eastAsia="Arial" w:hAnsi="Arial" w:cs="Arial"/>
          <w:color w:val="252525"/>
          <w:spacing w:val="-1"/>
        </w:rPr>
        <w:t>i</w:t>
      </w:r>
      <w:r w:rsidR="00816B7E">
        <w:rPr>
          <w:rFonts w:ascii="Arial" w:eastAsia="Arial" w:hAnsi="Arial" w:cs="Arial"/>
          <w:color w:val="252525"/>
        </w:rPr>
        <w:t>n</w:t>
      </w:r>
      <w:r w:rsidR="00816B7E">
        <w:rPr>
          <w:rFonts w:ascii="Arial" w:eastAsia="Arial" w:hAnsi="Arial" w:cs="Arial"/>
          <w:color w:val="252525"/>
          <w:spacing w:val="1"/>
        </w:rPr>
        <w:t>s</w:t>
      </w:r>
      <w:r w:rsidR="00816B7E">
        <w:rPr>
          <w:rFonts w:ascii="Arial" w:eastAsia="Arial" w:hAnsi="Arial" w:cs="Arial"/>
          <w:color w:val="252525"/>
        </w:rPr>
        <w:t>ta</w:t>
      </w:r>
      <w:r w:rsidR="00816B7E">
        <w:rPr>
          <w:rFonts w:ascii="Arial" w:eastAsia="Arial" w:hAnsi="Arial" w:cs="Arial"/>
          <w:color w:val="252525"/>
          <w:spacing w:val="1"/>
        </w:rPr>
        <w:t>t</w:t>
      </w:r>
      <w:r w:rsidR="00816B7E">
        <w:rPr>
          <w:rFonts w:ascii="Arial" w:eastAsia="Arial" w:hAnsi="Arial" w:cs="Arial"/>
          <w:color w:val="252525"/>
        </w:rPr>
        <w:t>e</w:t>
      </w:r>
      <w:r w:rsidR="00816B7E">
        <w:rPr>
          <w:rFonts w:ascii="Arial" w:eastAsia="Arial" w:hAnsi="Arial" w:cs="Arial"/>
          <w:color w:val="252525"/>
          <w:spacing w:val="4"/>
        </w:rPr>
        <w:t>m</w:t>
      </w:r>
      <w:r w:rsidR="00816B7E">
        <w:rPr>
          <w:rFonts w:ascii="Arial" w:eastAsia="Arial" w:hAnsi="Arial" w:cs="Arial"/>
          <w:color w:val="252525"/>
        </w:rPr>
        <w:t>e</w:t>
      </w:r>
      <w:r w:rsidR="00816B7E">
        <w:rPr>
          <w:rFonts w:ascii="Arial" w:eastAsia="Arial" w:hAnsi="Arial" w:cs="Arial"/>
          <w:color w:val="252525"/>
          <w:spacing w:val="-1"/>
        </w:rPr>
        <w:t>n</w:t>
      </w:r>
      <w:r w:rsidR="00816B7E">
        <w:rPr>
          <w:rFonts w:ascii="Arial" w:eastAsia="Arial" w:hAnsi="Arial" w:cs="Arial"/>
          <w:color w:val="252525"/>
        </w:rPr>
        <w:t>t</w:t>
      </w:r>
      <w:r w:rsidR="00816B7E">
        <w:rPr>
          <w:rFonts w:ascii="Arial" w:eastAsia="Arial" w:hAnsi="Arial" w:cs="Arial"/>
          <w:color w:val="252525"/>
          <w:spacing w:val="-9"/>
        </w:rPr>
        <w:t xml:space="preserve"> </w:t>
      </w:r>
      <w:r w:rsidR="00816B7E">
        <w:rPr>
          <w:rFonts w:ascii="Arial" w:eastAsia="Arial" w:hAnsi="Arial" w:cs="Arial"/>
          <w:color w:val="252525"/>
          <w:spacing w:val="1"/>
        </w:rPr>
        <w:t>O</w:t>
      </w:r>
      <w:r w:rsidR="00816B7E">
        <w:rPr>
          <w:rFonts w:ascii="Arial" w:eastAsia="Arial" w:hAnsi="Arial" w:cs="Arial"/>
          <w:color w:val="252525"/>
        </w:rPr>
        <w:t>p</w:t>
      </w:r>
      <w:r w:rsidR="00816B7E">
        <w:rPr>
          <w:rFonts w:ascii="Arial" w:eastAsia="Arial" w:hAnsi="Arial" w:cs="Arial"/>
          <w:color w:val="252525"/>
          <w:spacing w:val="-1"/>
        </w:rPr>
        <w:t>e</w:t>
      </w:r>
      <w:r w:rsidR="00816B7E">
        <w:rPr>
          <w:rFonts w:ascii="Arial" w:eastAsia="Arial" w:hAnsi="Arial" w:cs="Arial"/>
          <w:color w:val="252525"/>
          <w:spacing w:val="1"/>
        </w:rPr>
        <w:t>r</w:t>
      </w:r>
      <w:r w:rsidR="00816B7E">
        <w:rPr>
          <w:rFonts w:ascii="Arial" w:eastAsia="Arial" w:hAnsi="Arial" w:cs="Arial"/>
          <w:color w:val="252525"/>
        </w:rPr>
        <w:t>at</w:t>
      </w:r>
      <w:r w:rsidR="00816B7E">
        <w:rPr>
          <w:rFonts w:ascii="Arial" w:eastAsia="Arial" w:hAnsi="Arial" w:cs="Arial"/>
          <w:color w:val="252525"/>
          <w:spacing w:val="1"/>
        </w:rPr>
        <w:t>i</w:t>
      </w:r>
      <w:r w:rsidR="00816B7E">
        <w:rPr>
          <w:rFonts w:ascii="Arial" w:eastAsia="Arial" w:hAnsi="Arial" w:cs="Arial"/>
          <w:color w:val="252525"/>
        </w:rPr>
        <w:t>ng</w:t>
      </w:r>
      <w:r w:rsidR="00816B7E">
        <w:rPr>
          <w:rFonts w:ascii="Arial" w:eastAsia="Arial" w:hAnsi="Arial" w:cs="Arial"/>
          <w:color w:val="252525"/>
          <w:spacing w:val="-8"/>
        </w:rPr>
        <w:t xml:space="preserve"> </w:t>
      </w:r>
      <w:r w:rsidR="00816B7E">
        <w:rPr>
          <w:rFonts w:ascii="Arial" w:eastAsia="Arial" w:hAnsi="Arial" w:cs="Arial"/>
          <w:color w:val="252525"/>
        </w:rPr>
        <w:t>M</w:t>
      </w:r>
      <w:r w:rsidR="00816B7E">
        <w:rPr>
          <w:rFonts w:ascii="Arial" w:eastAsia="Arial" w:hAnsi="Arial" w:cs="Arial"/>
          <w:color w:val="252525"/>
          <w:spacing w:val="-1"/>
        </w:rPr>
        <w:t>a</w:t>
      </w:r>
      <w:r w:rsidR="00816B7E">
        <w:rPr>
          <w:rFonts w:ascii="Arial" w:eastAsia="Arial" w:hAnsi="Arial" w:cs="Arial"/>
          <w:color w:val="252525"/>
          <w:spacing w:val="2"/>
        </w:rPr>
        <w:t>n</w:t>
      </w:r>
      <w:r w:rsidR="00816B7E">
        <w:rPr>
          <w:rFonts w:ascii="Arial" w:eastAsia="Arial" w:hAnsi="Arial" w:cs="Arial"/>
          <w:color w:val="252525"/>
        </w:rPr>
        <w:t>u</w:t>
      </w:r>
      <w:r w:rsidR="00816B7E">
        <w:rPr>
          <w:rFonts w:ascii="Arial" w:eastAsia="Arial" w:hAnsi="Arial" w:cs="Arial"/>
          <w:color w:val="252525"/>
          <w:spacing w:val="-1"/>
        </w:rPr>
        <w:t>a</w:t>
      </w:r>
      <w:r w:rsidR="00816B7E">
        <w:rPr>
          <w:rFonts w:ascii="Arial" w:eastAsia="Arial" w:hAnsi="Arial" w:cs="Arial"/>
          <w:color w:val="252525"/>
        </w:rPr>
        <w:t xml:space="preserve">l                                  </w:t>
      </w:r>
      <w:r w:rsidR="00816B7E">
        <w:rPr>
          <w:rFonts w:ascii="Arial" w:eastAsia="Arial" w:hAnsi="Arial" w:cs="Arial"/>
          <w:color w:val="252525"/>
          <w:spacing w:val="1"/>
        </w:rPr>
        <w:t xml:space="preserve"> P</w:t>
      </w:r>
      <w:r w:rsidR="00816B7E">
        <w:rPr>
          <w:rFonts w:ascii="Arial" w:eastAsia="Arial" w:hAnsi="Arial" w:cs="Arial"/>
          <w:color w:val="252525"/>
        </w:rPr>
        <w:t>a</w:t>
      </w:r>
      <w:r w:rsidR="00816B7E">
        <w:rPr>
          <w:rFonts w:ascii="Arial" w:eastAsia="Arial" w:hAnsi="Arial" w:cs="Arial"/>
          <w:color w:val="252525"/>
          <w:spacing w:val="-1"/>
        </w:rPr>
        <w:t>g</w:t>
      </w:r>
      <w:r w:rsidR="00816B7E">
        <w:rPr>
          <w:rFonts w:ascii="Arial" w:eastAsia="Arial" w:hAnsi="Arial" w:cs="Arial"/>
          <w:color w:val="252525"/>
        </w:rPr>
        <w:t>e</w:t>
      </w:r>
      <w:r w:rsidR="00816B7E">
        <w:rPr>
          <w:rFonts w:ascii="Arial" w:eastAsia="Arial" w:hAnsi="Arial" w:cs="Arial"/>
          <w:color w:val="252525"/>
          <w:spacing w:val="-3"/>
        </w:rPr>
        <w:t xml:space="preserve"> </w:t>
      </w:r>
      <w:r w:rsidR="00816B7E">
        <w:rPr>
          <w:rFonts w:ascii="Arial" w:eastAsia="Arial" w:hAnsi="Arial" w:cs="Arial"/>
          <w:color w:val="252525"/>
        </w:rPr>
        <w:t>11</w:t>
      </w:r>
    </w:p>
    <w:p w14:paraId="43399F13" w14:textId="77777777" w:rsidR="00DD2E91" w:rsidRDefault="00DD2E91">
      <w:pPr>
        <w:spacing w:line="200" w:lineRule="exact"/>
      </w:pPr>
    </w:p>
    <w:p w14:paraId="14986DF4" w14:textId="77777777" w:rsidR="00DD2E91" w:rsidRDefault="00DD2E91">
      <w:pPr>
        <w:spacing w:line="200" w:lineRule="exact"/>
      </w:pPr>
    </w:p>
    <w:p w14:paraId="36BED925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529D406C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1.4 </w:t>
      </w:r>
      <w:r>
        <w:rPr>
          <w:rFonts w:ascii="Arial" w:eastAsia="Arial" w:hAnsi="Arial" w:cs="Arial"/>
          <w:b/>
          <w:color w:val="1F487C"/>
          <w:spacing w:val="2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pacing w:val="5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z w:val="36"/>
          <w:szCs w:val="36"/>
        </w:rPr>
        <w:t>al</w:t>
      </w:r>
      <w:r>
        <w:rPr>
          <w:rFonts w:ascii="Arial" w:eastAsia="Arial" w:hAnsi="Arial" w:cs="Arial"/>
          <w:b/>
          <w:color w:val="1F487C"/>
          <w:spacing w:val="2"/>
          <w:sz w:val="36"/>
          <w:szCs w:val="36"/>
        </w:rPr>
        <w:t xml:space="preserve"> P</w:t>
      </w:r>
      <w:r>
        <w:rPr>
          <w:rFonts w:ascii="Arial" w:eastAsia="Arial" w:hAnsi="Arial" w:cs="Arial"/>
          <w:b/>
          <w:color w:val="1F487C"/>
          <w:sz w:val="36"/>
          <w:szCs w:val="36"/>
        </w:rPr>
        <w:t>rocess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F</w:t>
      </w:r>
      <w:r>
        <w:rPr>
          <w:rFonts w:ascii="Arial" w:eastAsia="Arial" w:hAnsi="Arial" w:cs="Arial"/>
          <w:b/>
          <w:color w:val="1F487C"/>
          <w:sz w:val="36"/>
          <w:szCs w:val="36"/>
        </w:rPr>
        <w:t>l</w:t>
      </w:r>
      <w:r>
        <w:rPr>
          <w:rFonts w:ascii="Arial" w:eastAsia="Arial" w:hAnsi="Arial" w:cs="Arial"/>
          <w:b/>
          <w:color w:val="1F487C"/>
          <w:spacing w:val="-3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z w:val="36"/>
          <w:szCs w:val="36"/>
        </w:rPr>
        <w:t>w</w:t>
      </w:r>
    </w:p>
    <w:p w14:paraId="75BD6338" w14:textId="77777777" w:rsidR="00DD2E91" w:rsidRDefault="00DD2E91">
      <w:pPr>
        <w:spacing w:before="1" w:line="180" w:lineRule="exact"/>
        <w:rPr>
          <w:sz w:val="18"/>
          <w:szCs w:val="18"/>
        </w:rPr>
      </w:pPr>
    </w:p>
    <w:p w14:paraId="7D946270" w14:textId="77777777" w:rsidR="00DD2E91" w:rsidRDefault="00FE439E">
      <w:pPr>
        <w:spacing w:line="480" w:lineRule="atLeast"/>
        <w:ind w:left="1784" w:right="886"/>
        <w:rPr>
          <w:rFonts w:ascii="Arial" w:eastAsia="Arial" w:hAnsi="Arial" w:cs="Arial"/>
          <w:sz w:val="22"/>
          <w:szCs w:val="22"/>
        </w:rPr>
      </w:pPr>
      <w:r>
        <w:pict w14:anchorId="3EA376C0">
          <v:group id="_x0000_s3392" style="position:absolute;left:0;text-align:left;margin-left:76.7pt;margin-top:4.15pt;width:36pt;height:27.25pt;z-index:-6828;mso-position-horizontal-relative:page" coordorigin="1534,83" coordsize="720,545">
            <v:shape id="_x0000_s3394" type="#_x0000_t75" style="position:absolute;left:1554;top:103;width:679;height:504">
              <v:imagedata r:id="rId83" o:title=""/>
            </v:shape>
            <v:shape id="_x0000_s3393" style="position:absolute;left:1554;top:103;width:679;height:504" coordorigin="1554,103" coordsize="679,504" path="m1554,154r5,-22l1572,115r20,-10l1604,103r579,l2205,108r17,14l2232,141r1,13l2233,557r-5,22l2215,596r-19,10l2183,607r-579,l1583,602r-17,-13l1556,570r-2,-13l1554,154xe" filled="f" strokecolor="#ad4745" strokeweight="2.04pt">
              <v:path arrowok="t"/>
            </v:shape>
            <w10:wrap anchorx="page"/>
          </v:group>
        </w:pict>
      </w:r>
      <w:r>
        <w:pict w14:anchorId="200F88FB">
          <v:group id="_x0000_s3389" style="position:absolute;left:0;text-align:left;margin-left:78.95pt;margin-top:35.35pt;width:36pt;height:27.25pt;z-index:-6827;mso-position-horizontal-relative:page" coordorigin="1579,707" coordsize="720,545">
            <v:shape id="_x0000_s3391" type="#_x0000_t75" style="position:absolute;left:1600;top:727;width:679;height:504">
              <v:imagedata r:id="rId84" o:title=""/>
            </v:shape>
            <v:shape id="_x0000_s3390" style="position:absolute;left:1600;top:727;width:679;height:504" coordorigin="1600,727" coordsize="679,504" path="m1600,778r5,-22l1618,739r19,-10l1650,727r578,l2250,732r17,14l2277,765r2,13l2279,1181r-5,22l2261,1220r-20,10l2228,1231r-578,l1628,1226r-17,-13l1601,1194r-1,-13l1600,77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proce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nted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ill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ates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 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sers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z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m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et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ili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0914FB5" w14:textId="77777777" w:rsidR="00DD2E91" w:rsidRDefault="00DD2E91">
      <w:pPr>
        <w:spacing w:before="1" w:line="140" w:lineRule="exact"/>
        <w:rPr>
          <w:sz w:val="15"/>
          <w:szCs w:val="15"/>
        </w:rPr>
      </w:pPr>
    </w:p>
    <w:p w14:paraId="21ABB7AF" w14:textId="77777777" w:rsidR="00DD2E91" w:rsidRDefault="00DD2E91">
      <w:pPr>
        <w:spacing w:line="200" w:lineRule="exact"/>
      </w:pPr>
    </w:p>
    <w:p w14:paraId="53B281C0" w14:textId="77777777" w:rsidR="00DD2E91" w:rsidRDefault="00DD2E91">
      <w:pPr>
        <w:spacing w:line="200" w:lineRule="exact"/>
      </w:pPr>
    </w:p>
    <w:p w14:paraId="0228800A" w14:textId="77777777" w:rsidR="00DD2E91" w:rsidRDefault="00DD2E91">
      <w:pPr>
        <w:spacing w:line="200" w:lineRule="exact"/>
      </w:pPr>
    </w:p>
    <w:p w14:paraId="66C4B894" w14:textId="77777777" w:rsidR="00DD2E91" w:rsidRDefault="00FE439E">
      <w:pPr>
        <w:spacing w:before="26" w:line="220" w:lineRule="exact"/>
        <w:ind w:left="2332"/>
        <w:rPr>
          <w:rFonts w:ascii="Calibri" w:eastAsia="Calibri" w:hAnsi="Calibri" w:cs="Calibri"/>
          <w:sz w:val="18"/>
          <w:szCs w:val="18"/>
        </w:rPr>
      </w:pPr>
      <w:r>
        <w:pict w14:anchorId="0F06C7E0">
          <v:shape id="_x0000_s3388" type="#_x0000_t202" style="position:absolute;left:0;text-align:left;margin-left:109.1pt;margin-top:10.35pt;width:63.15pt;height:62.7pt;z-index:-6837;mso-position-horizontal-relative:page" filled="f" stroked="f">
            <v:textbox inset="0,0,0,0">
              <w:txbxContent>
                <w:p w14:paraId="3775A2D0" w14:textId="77777777" w:rsidR="00DD2E91" w:rsidRDefault="00DD2E91">
                  <w:pPr>
                    <w:spacing w:line="160" w:lineRule="exact"/>
                    <w:rPr>
                      <w:sz w:val="17"/>
                      <w:szCs w:val="17"/>
                    </w:rPr>
                  </w:pPr>
                </w:p>
                <w:p w14:paraId="36F3E41F" w14:textId="77777777" w:rsidR="00DD2E91" w:rsidRDefault="00DD2E91">
                  <w:pPr>
                    <w:spacing w:line="200" w:lineRule="exact"/>
                  </w:pPr>
                </w:p>
                <w:p w14:paraId="45835BF1" w14:textId="77777777" w:rsidR="00DD2E91" w:rsidRDefault="00816B7E">
                  <w:pPr>
                    <w:spacing w:line="200" w:lineRule="exact"/>
                    <w:ind w:left="1026" w:right="41" w:hanging="886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nf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pict w14:anchorId="122E82D1">
          <v:shape id="_x0000_s3387" type="#_x0000_t202" style="position:absolute;left:0;text-align:left;margin-left:77.8pt;margin-top:9.9pt;width:11.25pt;height:112.55pt;z-index:-6822;mso-position-horizontal-relative:page" filled="f" stroked="f">
            <v:textbox style="layout-flow:vertical;mso-layout-flow-alt:bottom-to-top" inset="0,0,0,0">
              <w:txbxContent>
                <w:p w14:paraId="3525CD63" w14:textId="77777777" w:rsidR="00DD2E91" w:rsidRDefault="00816B7E">
                  <w:pPr>
                    <w:spacing w:line="200" w:lineRule="exact"/>
                    <w:ind w:left="20" w:right="-2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3"/>
                      <w:position w:val="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b/>
                      <w:spacing w:val="-4"/>
                      <w:position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b/>
                      <w:spacing w:val="2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position w:val="1"/>
                      <w:sz w:val="18"/>
                      <w:szCs w:val="18"/>
                    </w:rPr>
                    <w:t>Office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/</w:t>
                  </w:r>
                  <w:r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 xml:space="preserve">PC       </w:t>
                  </w:r>
                  <w:r>
                    <w:rPr>
                      <w:rFonts w:ascii="Calibri" w:eastAsia="Calibri" w:hAnsi="Calibri" w:cs="Calibri"/>
                      <w:b/>
                      <w:spacing w:val="5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b/>
                      <w:spacing w:val="-4"/>
                      <w:position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b/>
                      <w:spacing w:val="-3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r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b/>
          <w:sz w:val="18"/>
          <w:szCs w:val="18"/>
        </w:rPr>
        <w:t xml:space="preserve">2                                                                                                     </w:t>
      </w:r>
      <w:r w:rsidR="00816B7E">
        <w:rPr>
          <w:rFonts w:ascii="Calibri" w:eastAsia="Calibri" w:hAnsi="Calibri" w:cs="Calibri"/>
          <w:b/>
          <w:spacing w:val="2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b/>
          <w:spacing w:val="-1"/>
          <w:w w:val="102"/>
          <w:position w:val="1"/>
          <w:sz w:val="18"/>
          <w:szCs w:val="18"/>
        </w:rPr>
        <w:t>10</w:t>
      </w:r>
    </w:p>
    <w:p w14:paraId="23E9E168" w14:textId="77777777" w:rsidR="00DD2E91" w:rsidRDefault="00DD2E91">
      <w:pPr>
        <w:spacing w:before="4" w:line="100" w:lineRule="exact"/>
        <w:rPr>
          <w:sz w:val="10"/>
          <w:szCs w:val="10"/>
        </w:rPr>
      </w:pPr>
    </w:p>
    <w:p w14:paraId="5E7922E1" w14:textId="77777777" w:rsidR="00DD2E91" w:rsidRDefault="00DD2E91">
      <w:pPr>
        <w:spacing w:line="200" w:lineRule="exact"/>
        <w:sectPr w:rsidR="00DD2E91">
          <w:headerReference w:type="default" r:id="rId85"/>
          <w:footerReference w:type="default" r:id="rId86"/>
          <w:pgSz w:w="12240" w:h="15840"/>
          <w:pgMar w:top="1040" w:right="1120" w:bottom="280" w:left="700" w:header="824" w:footer="763" w:gutter="0"/>
          <w:pgNumType w:start="12"/>
          <w:cols w:space="720"/>
        </w:sectPr>
      </w:pPr>
    </w:p>
    <w:p w14:paraId="683BF23E" w14:textId="77777777" w:rsidR="00DD2E91" w:rsidRDefault="00816B7E">
      <w:pPr>
        <w:spacing w:before="22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pacing w:val="-1"/>
          <w:w w:val="102"/>
          <w:sz w:val="18"/>
          <w:szCs w:val="18"/>
        </w:rPr>
        <w:lastRenderedPageBreak/>
        <w:t>m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a</w:t>
      </w:r>
      <w:r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>
        <w:rPr>
          <w:rFonts w:ascii="Calibri" w:eastAsia="Calibri" w:hAnsi="Calibri" w:cs="Calibri"/>
          <w:w w:val="102"/>
          <w:sz w:val="18"/>
          <w:szCs w:val="18"/>
        </w:rPr>
        <w:t>i</w:t>
      </w:r>
    </w:p>
    <w:p w14:paraId="5EC932ED" w14:textId="77777777" w:rsidR="00DD2E91" w:rsidRDefault="00FE439E">
      <w:pPr>
        <w:spacing w:line="200" w:lineRule="exact"/>
        <w:ind w:right="16"/>
        <w:jc w:val="right"/>
        <w:rPr>
          <w:rFonts w:ascii="Calibri" w:eastAsia="Calibri" w:hAnsi="Calibri" w:cs="Calibri"/>
          <w:sz w:val="18"/>
          <w:szCs w:val="18"/>
        </w:rPr>
      </w:pPr>
      <w:r>
        <w:pict w14:anchorId="1D5D465F">
          <v:shape id="_x0000_s3386" type="#_x0000_t202" style="position:absolute;left:0;text-align:left;margin-left:102.05pt;margin-top:1.65pt;width:58.85pt;height:60.9pt;z-index:-6851;mso-position-horizontal-relative:page" filled="f" stroked="f">
            <v:textbox inset="0,0,0,0">
              <w:txbxContent>
                <w:p w14:paraId="255DE278" w14:textId="77777777" w:rsidR="00DD2E91" w:rsidRDefault="00816B7E">
                  <w:pPr>
                    <w:spacing w:line="180" w:lineRule="exact"/>
                    <w:ind w:left="31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position w:val="1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position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s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w w:val="102"/>
          <w:sz w:val="18"/>
          <w:szCs w:val="18"/>
        </w:rPr>
        <w:t>P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O/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C</w:t>
      </w:r>
    </w:p>
    <w:p w14:paraId="67B39858" w14:textId="77777777" w:rsidR="00DD2E91" w:rsidRDefault="00816B7E">
      <w:pPr>
        <w:spacing w:before="4" w:line="160" w:lineRule="exact"/>
        <w:rPr>
          <w:sz w:val="17"/>
          <w:szCs w:val="17"/>
        </w:rPr>
      </w:pPr>
      <w:r>
        <w:br w:type="column"/>
      </w:r>
    </w:p>
    <w:p w14:paraId="6FE85789" w14:textId="77777777" w:rsidR="00DD2E91" w:rsidRDefault="00FE439E">
      <w:pPr>
        <w:rPr>
          <w:rFonts w:ascii="Calibri" w:eastAsia="Calibri" w:hAnsi="Calibri" w:cs="Calibri"/>
          <w:sz w:val="18"/>
          <w:szCs w:val="1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3040" w:space="3247"/>
            <w:col w:w="4133"/>
          </w:cols>
        </w:sectPr>
      </w:pPr>
      <w:r>
        <w:pict w14:anchorId="1E617811">
          <v:shape id="_x0000_s3385" type="#_x0000_t202" style="position:absolute;margin-left:276.8pt;margin-top:6.4pt;width:126.95pt;height:212.4pt;z-index:-6836;mso-position-horizontal-relative:page" filled="f" stroked="f">
            <v:textbox inset="0,0,0,0">
              <w:txbxContent>
                <w:p w14:paraId="493DD803" w14:textId="77777777" w:rsidR="00DD2E91" w:rsidRDefault="00DD2E91">
                  <w:pPr>
                    <w:spacing w:line="200" w:lineRule="exact"/>
                  </w:pPr>
                </w:p>
                <w:p w14:paraId="6494B977" w14:textId="77777777" w:rsidR="00DD2E91" w:rsidRDefault="00DD2E91">
                  <w:pPr>
                    <w:spacing w:line="200" w:lineRule="exact"/>
                  </w:pPr>
                </w:p>
                <w:p w14:paraId="389BE3EC" w14:textId="77777777" w:rsidR="00DD2E91" w:rsidRDefault="00DD2E91">
                  <w:pPr>
                    <w:spacing w:line="200" w:lineRule="exact"/>
                  </w:pPr>
                </w:p>
                <w:p w14:paraId="4F839878" w14:textId="77777777" w:rsidR="00DD2E91" w:rsidRDefault="00DD2E91">
                  <w:pPr>
                    <w:spacing w:line="200" w:lineRule="exact"/>
                  </w:pPr>
                </w:p>
                <w:p w14:paraId="067D153B" w14:textId="77777777" w:rsidR="00DD2E91" w:rsidRDefault="00DD2E91">
                  <w:pPr>
                    <w:spacing w:line="200" w:lineRule="exact"/>
                  </w:pPr>
                </w:p>
                <w:p w14:paraId="07A41F8D" w14:textId="77777777" w:rsidR="00DD2E91" w:rsidRDefault="00DD2E91">
                  <w:pPr>
                    <w:spacing w:line="200" w:lineRule="exact"/>
                  </w:pPr>
                </w:p>
                <w:p w14:paraId="3E5B10A8" w14:textId="77777777" w:rsidR="00DD2E91" w:rsidRDefault="00DD2E91">
                  <w:pPr>
                    <w:spacing w:before="17" w:line="200" w:lineRule="exact"/>
                  </w:pPr>
                </w:p>
                <w:p w14:paraId="469ACBDB" w14:textId="77777777" w:rsidR="00DD2E91" w:rsidRDefault="00816B7E">
                  <w:pPr>
                    <w:ind w:left="556" w:right="1787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w w:val="104"/>
                      <w:sz w:val="14"/>
                      <w:szCs w:val="14"/>
                    </w:rPr>
                    <w:t>No</w:t>
                  </w:r>
                </w:p>
                <w:p w14:paraId="3B8B6DB2" w14:textId="77777777" w:rsidR="00DD2E91" w:rsidRDefault="00DD2E91">
                  <w:pPr>
                    <w:spacing w:before="10" w:line="120" w:lineRule="exact"/>
                    <w:rPr>
                      <w:sz w:val="13"/>
                      <w:szCs w:val="13"/>
                    </w:rPr>
                  </w:pPr>
                </w:p>
                <w:p w14:paraId="6EFC1709" w14:textId="77777777" w:rsidR="00DD2E91" w:rsidRDefault="00816B7E">
                  <w:pPr>
                    <w:ind w:right="102"/>
                    <w:jc w:val="right"/>
                    <w:rPr>
                      <w:rFonts w:ascii="Calibri" w:eastAsia="Calibri" w:hAnsi="Calibri" w:cs="Calibri"/>
                      <w:sz w:val="15"/>
                      <w:szCs w:val="15"/>
                    </w:rPr>
                  </w:pPr>
                  <w:r>
                    <w:rPr>
                      <w:rFonts w:ascii="Calibri" w:eastAsia="Calibri" w:hAnsi="Calibri" w:cs="Calibri"/>
                      <w:spacing w:val="-14"/>
                      <w:w w:val="106"/>
                      <w:sz w:val="15"/>
                      <w:szCs w:val="15"/>
                    </w:rPr>
                    <w:t>Y</w:t>
                  </w:r>
                  <w:r>
                    <w:rPr>
                      <w:rFonts w:ascii="Calibri" w:eastAsia="Calibri" w:hAnsi="Calibri" w:cs="Calibri"/>
                      <w:w w:val="106"/>
                      <w:sz w:val="15"/>
                      <w:szCs w:val="15"/>
                    </w:rPr>
                    <w:t>es</w:t>
                  </w:r>
                </w:p>
                <w:p w14:paraId="580C9826" w14:textId="77777777" w:rsidR="00DD2E91" w:rsidRDefault="00DD2E91">
                  <w:pPr>
                    <w:spacing w:line="200" w:lineRule="exact"/>
                  </w:pPr>
                </w:p>
                <w:p w14:paraId="7635C896" w14:textId="77777777" w:rsidR="00DD2E91" w:rsidRDefault="00DD2E91">
                  <w:pPr>
                    <w:spacing w:before="3" w:line="200" w:lineRule="exact"/>
                  </w:pPr>
                </w:p>
                <w:p w14:paraId="085D1A15" w14:textId="77777777" w:rsidR="00DD2E91" w:rsidRDefault="00816B7E">
                  <w:pPr>
                    <w:ind w:left="496" w:right="1461"/>
                    <w:jc w:val="both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li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y</w:t>
                  </w:r>
                </w:p>
                <w:p w14:paraId="76BE4735" w14:textId="77777777" w:rsidR="00DD2E91" w:rsidRDefault="00816B7E">
                  <w:pPr>
                    <w:spacing w:line="260" w:lineRule="exact"/>
                    <w:ind w:left="496" w:right="987"/>
                    <w:jc w:val="both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position w:val="5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position w:val="5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position w:val="5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position w:val="5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8"/>
                      <w:position w:val="5"/>
                      <w:sz w:val="18"/>
                      <w:szCs w:val="18"/>
                    </w:rPr>
                    <w:t>k</w:t>
                  </w:r>
                  <w:r>
                    <w:rPr>
                      <w:rFonts w:ascii="Calibri" w:eastAsia="Calibri" w:hAnsi="Calibri" w:cs="Calibri"/>
                      <w:position w:val="5"/>
                      <w:sz w:val="18"/>
                      <w:szCs w:val="18"/>
                    </w:rPr>
                    <w:t xml:space="preserve">er      </w:t>
                  </w:r>
                  <w:r>
                    <w:rPr>
                      <w:rFonts w:ascii="Calibri" w:eastAsia="Calibri" w:hAnsi="Calibri" w:cs="Calibri"/>
                      <w:spacing w:val="31"/>
                      <w:position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102"/>
                      <w:position w:val="-3"/>
                      <w:sz w:val="18"/>
                      <w:szCs w:val="18"/>
                    </w:rPr>
                    <w:t>D</w:t>
                  </w:r>
                </w:p>
                <w:p w14:paraId="7CBEA334" w14:textId="77777777" w:rsidR="00DD2E91" w:rsidRDefault="00816B7E">
                  <w:pPr>
                    <w:spacing w:before="9" w:line="172" w:lineRule="auto"/>
                    <w:ind w:left="496" w:right="111"/>
                    <w:jc w:val="both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position w:val="8"/>
                      <w:sz w:val="18"/>
                      <w:szCs w:val="18"/>
                    </w:rPr>
                    <w:t>wil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 xml:space="preserve">l              </w:t>
                  </w:r>
                  <w:r>
                    <w:rPr>
                      <w:rFonts w:ascii="Calibri" w:eastAsia="Calibri" w:hAnsi="Calibri" w:cs="Calibri"/>
                      <w:spacing w:val="1"/>
                      <w:position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8"/>
                      <w:sz w:val="18"/>
                      <w:szCs w:val="18"/>
                    </w:rPr>
                    <w:t>k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er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 xml:space="preserve">d </w:t>
                  </w:r>
                  <w:r>
                    <w:rPr>
                      <w:rFonts w:ascii="Calibri" w:eastAsia="Calibri" w:hAnsi="Calibri" w:cs="Calibri"/>
                      <w:spacing w:val="-4"/>
                      <w:position w:val="8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>er</w:t>
                  </w:r>
                  <w:r>
                    <w:rPr>
                      <w:rFonts w:ascii="Calibri" w:eastAsia="Calibri" w:hAnsi="Calibri" w:cs="Calibri"/>
                      <w:spacing w:val="-1"/>
                      <w:position w:val="8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position w:val="8"/>
                      <w:sz w:val="18"/>
                      <w:szCs w:val="18"/>
                    </w:rPr>
                    <w:t>f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 xml:space="preserve">y            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-1"/>
                      <w:position w:val="8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2"/>
                      <w:position w:val="8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2"/>
                      <w:position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position w:val="8"/>
                      <w:sz w:val="18"/>
                      <w:szCs w:val="18"/>
                    </w:rPr>
                    <w:t>da</w:t>
                  </w:r>
                  <w:r>
                    <w:rPr>
                      <w:rFonts w:ascii="Calibri" w:eastAsia="Calibri" w:hAnsi="Calibri" w:cs="Calibri"/>
                      <w:spacing w:val="-5"/>
                      <w:position w:val="8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 xml:space="preserve">a     </w:t>
                  </w:r>
                  <w:r>
                    <w:rPr>
                      <w:rFonts w:ascii="Calibri" w:eastAsia="Calibri" w:hAnsi="Calibri" w:cs="Calibri"/>
                      <w:spacing w:val="30"/>
                      <w:position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5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pp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er?</w:t>
                  </w:r>
                </w:p>
                <w:p w14:paraId="3887F1E9" w14:textId="77777777" w:rsidR="00DD2E91" w:rsidRDefault="00DD2E91">
                  <w:pPr>
                    <w:spacing w:before="6" w:line="260" w:lineRule="exact"/>
                    <w:rPr>
                      <w:sz w:val="26"/>
                      <w:szCs w:val="26"/>
                    </w:rPr>
                  </w:pPr>
                </w:p>
                <w:p w14:paraId="52584066" w14:textId="77777777" w:rsidR="00DD2E91" w:rsidRDefault="00816B7E">
                  <w:pPr>
                    <w:ind w:left="1378" w:right="925"/>
                    <w:jc w:val="center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w w:val="104"/>
                      <w:sz w:val="14"/>
                      <w:szCs w:val="14"/>
                    </w:rPr>
                    <w:t>No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R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2"/>
          <w:sz w:val="18"/>
          <w:szCs w:val="18"/>
        </w:rPr>
        <w:t>c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v</w:t>
      </w:r>
      <w:r w:rsidR="00816B7E">
        <w:rPr>
          <w:rFonts w:ascii="Calibri" w:eastAsia="Calibri" w:hAnsi="Calibri" w:cs="Calibri"/>
          <w:sz w:val="18"/>
          <w:szCs w:val="18"/>
        </w:rPr>
        <w:t>es</w:t>
      </w:r>
      <w:r w:rsidR="00816B7E">
        <w:rPr>
          <w:rFonts w:ascii="Calibri" w:eastAsia="Calibri" w:hAnsi="Calibri" w:cs="Calibri"/>
          <w:spacing w:val="18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</w:p>
    <w:p w14:paraId="3F730E5E" w14:textId="77777777" w:rsidR="00DD2E91" w:rsidRDefault="00DD2E91">
      <w:pPr>
        <w:spacing w:before="9" w:line="140" w:lineRule="exact"/>
        <w:rPr>
          <w:sz w:val="15"/>
          <w:szCs w:val="15"/>
        </w:rPr>
      </w:pPr>
    </w:p>
    <w:p w14:paraId="3BFAFFB2" w14:textId="77777777" w:rsidR="00DD2E91" w:rsidRDefault="00FE439E">
      <w:pPr>
        <w:spacing w:before="18" w:line="220" w:lineRule="exact"/>
        <w:ind w:left="1290"/>
        <w:rPr>
          <w:rFonts w:ascii="Calibri" w:eastAsia="Calibri" w:hAnsi="Calibri" w:cs="Calibri"/>
          <w:sz w:val="18"/>
          <w:szCs w:val="18"/>
        </w:rPr>
      </w:pPr>
      <w:r>
        <w:pict w14:anchorId="1C47D794">
          <v:shape id="_x0000_s3384" type="#_x0000_t202" style="position:absolute;left:0;text-align:left;margin-left:151.95pt;margin-top:12.85pt;width:118.3pt;height:67.15pt;z-index:-6838;mso-position-horizontal-relative:page" filled="f" stroked="f">
            <v:textbox inset="0,0,0,0">
              <w:txbxContent>
                <w:p w14:paraId="3222C42A" w14:textId="77777777" w:rsidR="00DD2E91" w:rsidRDefault="00DD2E91">
                  <w:pPr>
                    <w:spacing w:before="7" w:line="100" w:lineRule="exact"/>
                    <w:rPr>
                      <w:sz w:val="10"/>
                      <w:szCs w:val="10"/>
                    </w:rPr>
                  </w:pPr>
                </w:p>
                <w:p w14:paraId="7ACC44CA" w14:textId="77777777" w:rsidR="00DD2E91" w:rsidRDefault="00DD2E91">
                  <w:pPr>
                    <w:spacing w:line="200" w:lineRule="exact"/>
                  </w:pPr>
                </w:p>
                <w:p w14:paraId="0977E8CE" w14:textId="77777777" w:rsidR="00DD2E91" w:rsidRDefault="00816B7E">
                  <w:pPr>
                    <w:ind w:left="2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nd</w:t>
                  </w:r>
                  <w:r>
                    <w:rPr>
                      <w:rFonts w:ascii="Calibri" w:eastAsia="Calibri" w:hAnsi="Calibri" w:cs="Calibri"/>
                      <w:spacing w:val="-3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x</w:t>
                  </w:r>
                  <w:r>
                    <w:rPr>
                      <w:rFonts w:ascii="Calibri" w:eastAsia="Calibri" w:hAnsi="Calibri" w:cs="Calibri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ev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es</w:t>
                  </w:r>
                </w:p>
                <w:p w14:paraId="582ADE35" w14:textId="77777777" w:rsidR="00DD2E91" w:rsidRDefault="00816B7E">
                  <w:pPr>
                    <w:spacing w:line="200" w:lineRule="exact"/>
                    <w:ind w:left="2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th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4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4"/>
                      <w:position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5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1"/>
                      <w:position w:val="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of</w:t>
                  </w:r>
                  <w:r>
                    <w:rPr>
                      <w:rFonts w:ascii="Calibri" w:eastAsia="Calibri" w:hAnsi="Calibri" w:cs="Calibri"/>
                      <w:spacing w:val="3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th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4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103"/>
                      <w:position w:val="1"/>
                      <w:sz w:val="18"/>
                      <w:szCs w:val="18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pict w14:anchorId="0B261379">
          <v:shape id="_x0000_s3383" type="#_x0000_t202" style="position:absolute;left:0;text-align:left;margin-left:186.9pt;margin-top:-43.05pt;width:112.9pt;height:49.75pt;z-index:-6835;mso-position-horizontal-relative:page" filled="f" stroked="f">
            <v:textbox inset="0,0,0,0">
              <w:txbxContent>
                <w:p w14:paraId="0AA48801" w14:textId="77777777" w:rsidR="00DD2E91" w:rsidRDefault="00DD2E91">
                  <w:pPr>
                    <w:spacing w:before="10" w:line="260" w:lineRule="exact"/>
                    <w:rPr>
                      <w:sz w:val="26"/>
                      <w:szCs w:val="26"/>
                    </w:rPr>
                  </w:pPr>
                </w:p>
                <w:p w14:paraId="650249C8" w14:textId="77777777" w:rsidR="00DD2E91" w:rsidRDefault="00816B7E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ub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mi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>t</w:t>
                  </w:r>
                </w:p>
                <w:p w14:paraId="23D55912" w14:textId="77777777" w:rsidR="00DD2E91" w:rsidRDefault="00816B7E">
                  <w:pPr>
                    <w:spacing w:line="200" w:lineRule="exact"/>
                    <w:ind w:left="83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PC</w:t>
                  </w:r>
                  <w:r>
                    <w:rPr>
                      <w:rFonts w:ascii="Calibri" w:eastAsia="Calibri" w:hAnsi="Calibri" w:cs="Calibri"/>
                      <w:spacing w:val="8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f</w:t>
                  </w: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4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position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1"/>
                      <w:sz w:val="18"/>
                      <w:szCs w:val="18"/>
                    </w:rPr>
                    <w:t>ss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position w:val="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g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b/>
          <w:sz w:val="18"/>
          <w:szCs w:val="18"/>
        </w:rPr>
        <w:t xml:space="preserve">1                                                                         </w:t>
      </w:r>
      <w:r w:rsidR="00816B7E">
        <w:rPr>
          <w:rFonts w:ascii="Calibri" w:eastAsia="Calibri" w:hAnsi="Calibri" w:cs="Calibri"/>
          <w:b/>
          <w:spacing w:val="25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b/>
          <w:w w:val="102"/>
          <w:position w:val="1"/>
          <w:sz w:val="18"/>
          <w:szCs w:val="18"/>
        </w:rPr>
        <w:t>3</w:t>
      </w:r>
    </w:p>
    <w:p w14:paraId="27301772" w14:textId="77777777" w:rsidR="00DD2E91" w:rsidRDefault="00DD2E91">
      <w:pPr>
        <w:spacing w:before="5" w:line="100" w:lineRule="exact"/>
        <w:rPr>
          <w:sz w:val="11"/>
          <w:szCs w:val="11"/>
        </w:rPr>
      </w:pPr>
    </w:p>
    <w:p w14:paraId="7B004AB3" w14:textId="77777777" w:rsidR="00DD2E91" w:rsidRDefault="00DD2E91">
      <w:pPr>
        <w:spacing w:line="200" w:lineRule="exact"/>
      </w:pPr>
    </w:p>
    <w:p w14:paraId="553EB082" w14:textId="77777777" w:rsidR="00DD2E91" w:rsidRDefault="00DD2E91">
      <w:pPr>
        <w:spacing w:line="200" w:lineRule="exact"/>
      </w:pPr>
    </w:p>
    <w:p w14:paraId="61065240" w14:textId="77777777" w:rsidR="00DD2E91" w:rsidRDefault="00FE439E">
      <w:pPr>
        <w:spacing w:before="33" w:line="160" w:lineRule="exact"/>
        <w:ind w:right="769"/>
        <w:jc w:val="right"/>
        <w:rPr>
          <w:rFonts w:ascii="Calibri" w:eastAsia="Calibri" w:hAnsi="Calibri" w:cs="Calibri"/>
          <w:sz w:val="14"/>
          <w:szCs w:val="14"/>
        </w:rPr>
      </w:pPr>
      <w:r>
        <w:pict w14:anchorId="4EC5C01B">
          <v:shape id="_x0000_s3382" type="#_x0000_t202" style="position:absolute;left:0;text-align:left;margin-left:398.5pt;margin-top:-91.45pt;width:107.65pt;height:121.35pt;z-index:-6832;mso-position-horizontal-relative:page" filled="f" stroked="f">
            <v:textbox inset="0,0,0,0">
              <w:txbxContent>
                <w:p w14:paraId="4876B24B" w14:textId="77777777" w:rsidR="00DD2E91" w:rsidRDefault="00DD2E91">
                  <w:pPr>
                    <w:spacing w:line="200" w:lineRule="exact"/>
                  </w:pPr>
                </w:p>
                <w:p w14:paraId="0CA2BD58" w14:textId="77777777" w:rsidR="00DD2E91" w:rsidRDefault="00DD2E91">
                  <w:pPr>
                    <w:spacing w:line="200" w:lineRule="exact"/>
                  </w:pPr>
                </w:p>
                <w:p w14:paraId="5A468121" w14:textId="77777777" w:rsidR="00DD2E91" w:rsidRDefault="00DD2E91">
                  <w:pPr>
                    <w:spacing w:before="10" w:line="220" w:lineRule="exact"/>
                    <w:rPr>
                      <w:sz w:val="22"/>
                      <w:szCs w:val="22"/>
                    </w:rPr>
                  </w:pPr>
                </w:p>
                <w:p w14:paraId="5DD4B69D" w14:textId="77777777" w:rsidR="00DD2E91" w:rsidRDefault="00816B7E">
                  <w:pPr>
                    <w:ind w:left="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5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im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4"/>
                      <w:w w:val="10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n</w:t>
                  </w:r>
                </w:p>
                <w:p w14:paraId="446E86E4" w14:textId="77777777" w:rsidR="00DD2E91" w:rsidRDefault="00DD2E91">
                  <w:pPr>
                    <w:spacing w:before="2" w:line="140" w:lineRule="exact"/>
                    <w:rPr>
                      <w:sz w:val="14"/>
                      <w:szCs w:val="14"/>
                    </w:rPr>
                  </w:pPr>
                </w:p>
                <w:p w14:paraId="5F39BB35" w14:textId="77777777" w:rsidR="00DD2E91" w:rsidRDefault="00816B7E">
                  <w:pPr>
                    <w:ind w:left="410" w:right="1531"/>
                    <w:jc w:val="both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1"/>
                      <w:w w:val="102"/>
                      <w:sz w:val="18"/>
                      <w:szCs w:val="18"/>
                    </w:rPr>
                    <w:t>11</w:t>
                  </w:r>
                </w:p>
                <w:p w14:paraId="44CFCD0D" w14:textId="77777777" w:rsidR="00DD2E91" w:rsidRDefault="00DD2E91">
                  <w:pPr>
                    <w:spacing w:before="7" w:line="180" w:lineRule="exact"/>
                    <w:rPr>
                      <w:sz w:val="18"/>
                      <w:szCs w:val="18"/>
                    </w:rPr>
                  </w:pPr>
                </w:p>
                <w:p w14:paraId="72FA3BAB" w14:textId="77777777" w:rsidR="00DD2E91" w:rsidRDefault="00DD2E91">
                  <w:pPr>
                    <w:spacing w:line="200" w:lineRule="exact"/>
                  </w:pPr>
                </w:p>
                <w:p w14:paraId="04D0080F" w14:textId="77777777" w:rsidR="00DD2E91" w:rsidRDefault="00816B7E">
                  <w:pPr>
                    <w:spacing w:line="235" w:lineRule="auto"/>
                    <w:ind w:left="463" w:right="251"/>
                    <w:jc w:val="both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us</w:t>
                  </w:r>
                  <w:r>
                    <w:rPr>
                      <w:rFonts w:ascii="Calibri" w:eastAsia="Calibri" w:hAnsi="Calibri" w:cs="Calibri"/>
                      <w:spacing w:val="-5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er</w:t>
                  </w:r>
                  <w:r>
                    <w:rPr>
                      <w:rFonts w:ascii="Calibri" w:eastAsia="Calibri" w:hAnsi="Calibri" w:cs="Calibri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3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y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s </w:t>
                  </w:r>
                  <w:r>
                    <w:rPr>
                      <w:rFonts w:ascii="Calibri" w:eastAsia="Calibri" w:hAnsi="Calibri" w:cs="Calibri"/>
                      <w:spacing w:val="-2"/>
                      <w:w w:val="103"/>
                      <w:sz w:val="18"/>
                      <w:szCs w:val="18"/>
                    </w:rPr>
                    <w:t>th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ed 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mi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 xml:space="preserve">m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5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>t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1"/>
          <w:w w:val="104"/>
          <w:sz w:val="14"/>
          <w:szCs w:val="14"/>
        </w:rPr>
        <w:t>Y</w:t>
      </w:r>
      <w:r w:rsidR="00816B7E">
        <w:rPr>
          <w:rFonts w:ascii="Calibri" w:eastAsia="Calibri" w:hAnsi="Calibri" w:cs="Calibri"/>
          <w:w w:val="104"/>
          <w:sz w:val="14"/>
          <w:szCs w:val="14"/>
        </w:rPr>
        <w:t>es</w:t>
      </w:r>
    </w:p>
    <w:p w14:paraId="4A8E5816" w14:textId="77777777" w:rsidR="00DD2E91" w:rsidRDefault="00DD2E91">
      <w:pPr>
        <w:spacing w:line="200" w:lineRule="exact"/>
      </w:pPr>
    </w:p>
    <w:p w14:paraId="51D620FA" w14:textId="77777777" w:rsidR="00DD2E91" w:rsidRDefault="00DD2E91">
      <w:pPr>
        <w:spacing w:line="200" w:lineRule="exact"/>
      </w:pPr>
    </w:p>
    <w:p w14:paraId="1EBC009F" w14:textId="77777777" w:rsidR="00DD2E91" w:rsidRDefault="00DD2E91">
      <w:pPr>
        <w:spacing w:line="200" w:lineRule="exact"/>
      </w:pPr>
    </w:p>
    <w:p w14:paraId="2D709985" w14:textId="77777777" w:rsidR="00DD2E91" w:rsidRDefault="00DD2E91">
      <w:pPr>
        <w:spacing w:line="200" w:lineRule="exact"/>
      </w:pPr>
    </w:p>
    <w:p w14:paraId="53BE6147" w14:textId="77777777" w:rsidR="00DD2E91" w:rsidRDefault="00DD2E91">
      <w:pPr>
        <w:spacing w:before="5"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49A6B217" w14:textId="77777777" w:rsidR="00DD2E91" w:rsidRDefault="00FE439E">
      <w:pPr>
        <w:spacing w:before="21" w:line="200" w:lineRule="exact"/>
        <w:ind w:left="1229" w:right="1324" w:hanging="31"/>
        <w:jc w:val="center"/>
        <w:rPr>
          <w:rFonts w:ascii="Calibri" w:eastAsia="Calibri" w:hAnsi="Calibri" w:cs="Calibri"/>
          <w:sz w:val="18"/>
          <w:szCs w:val="18"/>
        </w:rPr>
      </w:pPr>
      <w:r>
        <w:lastRenderedPageBreak/>
        <w:pict w14:anchorId="136799AA">
          <v:shape id="_x0000_s3381" type="#_x0000_t202" style="position:absolute;left:0;text-align:left;margin-left:91.85pt;margin-top:-75.25pt;width:326.25pt;height:77.95pt;z-index:-682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513"/>
                  </w:tblGrid>
                  <w:tr w:rsidR="00DD2E91" w14:paraId="23E23C26" w14:textId="77777777">
                    <w:trPr>
                      <w:trHeight w:hRule="exact" w:val="415"/>
                    </w:trPr>
                    <w:tc>
                      <w:tcPr>
                        <w:tcW w:w="6513" w:type="dxa"/>
                        <w:tcBorders>
                          <w:top w:val="single" w:sz="10" w:space="0" w:color="C0504D"/>
                          <w:left w:val="single" w:sz="10" w:space="0" w:color="C0504D"/>
                          <w:bottom w:val="nil"/>
                          <w:right w:val="nil"/>
                        </w:tcBorders>
                      </w:tcPr>
                      <w:p w14:paraId="7DC57C63" w14:textId="77777777" w:rsidR="00DD2E91" w:rsidRDefault="00DD2E91">
                        <w:pPr>
                          <w:spacing w:before="1" w:line="180" w:lineRule="exact"/>
                          <w:rPr>
                            <w:sz w:val="18"/>
                            <w:szCs w:val="18"/>
                          </w:rPr>
                        </w:pPr>
                      </w:p>
                      <w:p w14:paraId="1C41D056" w14:textId="77777777" w:rsidR="00DD2E91" w:rsidRDefault="00816B7E">
                        <w:pPr>
                          <w:ind w:left="2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 w:cs="Calibri"/>
                            <w:w w:val="102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02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w w:val="102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w w:val="102"/>
                            <w:sz w:val="18"/>
                            <w:szCs w:val="18"/>
                          </w:rPr>
                          <w:t>vi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w w:val="102"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rFonts w:ascii="Calibri" w:eastAsia="Calibri" w:hAnsi="Calibri" w:cs="Calibri"/>
                            <w:w w:val="102"/>
                            <w:sz w:val="18"/>
                            <w:szCs w:val="18"/>
                          </w:rPr>
                          <w:t>e</w:t>
                        </w:r>
                      </w:p>
                    </w:tc>
                  </w:tr>
                  <w:tr w:rsidR="00DD2E91" w14:paraId="26ED1813" w14:textId="77777777">
                    <w:trPr>
                      <w:trHeight w:hRule="exact" w:val="213"/>
                    </w:trPr>
                    <w:tc>
                      <w:tcPr>
                        <w:tcW w:w="6513" w:type="dxa"/>
                        <w:tcBorders>
                          <w:top w:val="nil"/>
                          <w:left w:val="single" w:sz="10" w:space="0" w:color="C0504D"/>
                          <w:bottom w:val="nil"/>
                          <w:right w:val="nil"/>
                        </w:tcBorders>
                      </w:tcPr>
                      <w:p w14:paraId="392A4D87" w14:textId="77777777" w:rsidR="00DD2E91" w:rsidRDefault="00816B7E">
                        <w:pPr>
                          <w:spacing w:line="200" w:lineRule="exact"/>
                          <w:ind w:left="2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2"/>
                            <w:w w:val="102"/>
                            <w:position w:val="1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Calibri" w:eastAsia="Calibri" w:hAnsi="Calibri" w:cs="Calibri"/>
                            <w:w w:val="102"/>
                            <w:position w:val="1"/>
                            <w:sz w:val="18"/>
                            <w:szCs w:val="18"/>
                          </w:rPr>
                          <w:t>ev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w w:val="102"/>
                            <w:position w:val="1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02"/>
                            <w:position w:val="1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w w:val="102"/>
                            <w:position w:val="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w w:val="102"/>
                            <w:position w:val="1"/>
                            <w:sz w:val="18"/>
                            <w:szCs w:val="18"/>
                          </w:rPr>
                          <w:t>l</w:t>
                        </w:r>
                      </w:p>
                    </w:tc>
                  </w:tr>
                  <w:tr w:rsidR="00DD2E91" w14:paraId="443A8E73" w14:textId="77777777">
                    <w:trPr>
                      <w:trHeight w:hRule="exact" w:val="222"/>
                    </w:trPr>
                    <w:tc>
                      <w:tcPr>
                        <w:tcW w:w="6513" w:type="dxa"/>
                        <w:tcBorders>
                          <w:top w:val="nil"/>
                          <w:left w:val="single" w:sz="10" w:space="0" w:color="C0504D"/>
                          <w:bottom w:val="single" w:sz="10" w:space="0" w:color="C0504D"/>
                          <w:right w:val="nil"/>
                        </w:tcBorders>
                      </w:tcPr>
                      <w:p w14:paraId="70C1572F" w14:textId="77777777" w:rsidR="00DD2E91" w:rsidRDefault="00816B7E">
                        <w:pPr>
                          <w:spacing w:line="180" w:lineRule="exact"/>
                          <w:ind w:left="2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  <w:t>Q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Calibri" w:eastAsia="Calibri" w:hAnsi="Calibri" w:cs="Calibri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02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w w:val="102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w w:val="102"/>
                            <w:sz w:val="18"/>
                            <w:szCs w:val="18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w w:val="102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Calibri" w:eastAsia="Calibri" w:hAnsi="Calibri" w:cs="Calibri"/>
                            <w:w w:val="102"/>
                            <w:sz w:val="18"/>
                            <w:szCs w:val="18"/>
                          </w:rPr>
                          <w:t>e</w:t>
                        </w:r>
                      </w:p>
                    </w:tc>
                  </w:tr>
                  <w:tr w:rsidR="00DD2E91" w14:paraId="2B27DC43" w14:textId="77777777">
                    <w:trPr>
                      <w:trHeight w:hRule="exact" w:val="684"/>
                    </w:trPr>
                    <w:tc>
                      <w:tcPr>
                        <w:tcW w:w="6513" w:type="dxa"/>
                        <w:tcBorders>
                          <w:top w:val="single" w:sz="10" w:space="0" w:color="C0504D"/>
                          <w:left w:val="single" w:sz="10" w:space="0" w:color="C0504D"/>
                          <w:bottom w:val="single" w:sz="10" w:space="0" w:color="C0504D"/>
                          <w:right w:val="nil"/>
                        </w:tcBorders>
                      </w:tcPr>
                      <w:p w14:paraId="1577ACAB" w14:textId="77777777" w:rsidR="00DD2E91" w:rsidRDefault="00816B7E">
                        <w:pPr>
                          <w:spacing w:before="37"/>
                          <w:ind w:left="30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8"/>
                            <w:szCs w:val="18"/>
                          </w:rPr>
                          <w:t xml:space="preserve">4                                                                                                                                                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02"/>
                            <w:sz w:val="18"/>
                            <w:szCs w:val="18"/>
                          </w:rPr>
                          <w:t>8</w:t>
                        </w:r>
                      </w:p>
                    </w:tc>
                  </w:tr>
                </w:tbl>
                <w:p w14:paraId="3339BC66" w14:textId="77777777" w:rsidR="00DD2E91" w:rsidRDefault="00DD2E91"/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w w:val="102"/>
          <w:sz w:val="18"/>
          <w:szCs w:val="18"/>
        </w:rPr>
        <w:t>Ha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d </w:t>
      </w:r>
      <w:r w:rsidR="00816B7E">
        <w:rPr>
          <w:rFonts w:ascii="Calibri" w:eastAsia="Calibri" w:hAnsi="Calibri" w:cs="Calibri"/>
          <w:spacing w:val="1"/>
          <w:w w:val="102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n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</w:p>
    <w:p w14:paraId="1B0AF945" w14:textId="77777777" w:rsidR="00DD2E91" w:rsidRDefault="00FE439E">
      <w:pPr>
        <w:spacing w:before="1"/>
        <w:ind w:left="1246" w:right="-53"/>
        <w:rPr>
          <w:rFonts w:ascii="Calibri" w:eastAsia="Calibri" w:hAnsi="Calibri" w:cs="Calibri"/>
          <w:sz w:val="18"/>
          <w:szCs w:val="18"/>
        </w:rPr>
      </w:pPr>
      <w:r>
        <w:pict w14:anchorId="087EB7AC">
          <v:shape id="_x0000_s3380" type="#_x0000_t202" style="position:absolute;left:0;text-align:left;margin-left:117.7pt;margin-top:-66.45pt;width:84pt;height:68.4pt;z-index:-6842;mso-position-horizontal-relative:page" filled="f" stroked="f">
            <v:textbox inset="0,0,0,0">
              <w:txbxContent>
                <w:p w14:paraId="3C9FC3DB" w14:textId="77777777" w:rsidR="00DD2E91" w:rsidRDefault="00DD2E91">
                  <w:pPr>
                    <w:spacing w:line="200" w:lineRule="exact"/>
                  </w:pPr>
                </w:p>
                <w:p w14:paraId="582986F8" w14:textId="77777777" w:rsidR="00DD2E91" w:rsidRDefault="00DD2E91">
                  <w:pPr>
                    <w:spacing w:line="200" w:lineRule="exact"/>
                  </w:pPr>
                </w:p>
                <w:p w14:paraId="4C2BACD6" w14:textId="77777777" w:rsidR="00DD2E91" w:rsidRDefault="00DD2E91">
                  <w:pPr>
                    <w:spacing w:line="200" w:lineRule="exact"/>
                  </w:pPr>
                </w:p>
                <w:p w14:paraId="4292784A" w14:textId="77777777" w:rsidR="00DD2E91" w:rsidRDefault="00DD2E91">
                  <w:pPr>
                    <w:spacing w:before="17" w:line="280" w:lineRule="exact"/>
                    <w:rPr>
                      <w:sz w:val="28"/>
                      <w:szCs w:val="28"/>
                    </w:rPr>
                  </w:pPr>
                </w:p>
                <w:p w14:paraId="081D93F7" w14:textId="77777777" w:rsidR="00DD2E91" w:rsidRDefault="00816B7E">
                  <w:pPr>
                    <w:spacing w:line="200" w:lineRule="exact"/>
                    <w:ind w:left="73" w:right="-33" w:hanging="73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il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sca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nn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 xml:space="preserve">ed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wil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5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nbo</w:t>
      </w:r>
      <w:r w:rsidR="00816B7E">
        <w:rPr>
          <w:rFonts w:ascii="Calibri" w:eastAsia="Calibri" w:hAnsi="Calibri" w:cs="Calibri"/>
          <w:sz w:val="18"/>
          <w:szCs w:val="18"/>
        </w:rPr>
        <w:t>x</w:t>
      </w:r>
      <w:r w:rsidR="00816B7E">
        <w:rPr>
          <w:rFonts w:ascii="Calibri" w:eastAsia="Calibri" w:hAnsi="Calibri" w:cs="Calibri"/>
          <w:spacing w:val="18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</w:t>
      </w:r>
      <w:r w:rsidR="00816B7E">
        <w:rPr>
          <w:rFonts w:ascii="Calibri" w:eastAsia="Calibri" w:hAnsi="Calibri" w:cs="Calibri"/>
          <w:sz w:val="18"/>
          <w:szCs w:val="18"/>
        </w:rPr>
        <w:t>f</w:t>
      </w:r>
      <w:r w:rsidR="00816B7E"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th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-3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18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5"/>
          <w:w w:val="103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-2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3"/>
          <w:sz w:val="18"/>
          <w:szCs w:val="18"/>
        </w:rPr>
        <w:t>y</w:t>
      </w:r>
    </w:p>
    <w:p w14:paraId="0F098889" w14:textId="77777777" w:rsidR="00DD2E91" w:rsidRDefault="00816B7E">
      <w:pPr>
        <w:spacing w:line="200" w:lineRule="exact"/>
        <w:ind w:left="1212" w:right="102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pacing w:val="-1"/>
          <w:w w:val="102"/>
          <w:position w:val="1"/>
          <w:sz w:val="18"/>
          <w:szCs w:val="18"/>
        </w:rPr>
        <w:t>O</w:t>
      </w:r>
      <w:r>
        <w:rPr>
          <w:rFonts w:ascii="Calibri" w:eastAsia="Calibri" w:hAnsi="Calibri" w:cs="Calibri"/>
          <w:spacing w:val="-2"/>
          <w:w w:val="102"/>
          <w:position w:val="1"/>
          <w:sz w:val="18"/>
          <w:szCs w:val="18"/>
        </w:rPr>
        <w:t>p</w:t>
      </w:r>
      <w:r>
        <w:rPr>
          <w:rFonts w:ascii="Calibri" w:eastAsia="Calibri" w:hAnsi="Calibri" w:cs="Calibri"/>
          <w:w w:val="102"/>
          <w:position w:val="1"/>
          <w:sz w:val="18"/>
          <w:szCs w:val="18"/>
        </w:rPr>
        <w:t>e</w:t>
      </w:r>
      <w:r>
        <w:rPr>
          <w:rFonts w:ascii="Calibri" w:eastAsia="Calibri" w:hAnsi="Calibri" w:cs="Calibri"/>
          <w:spacing w:val="-3"/>
          <w:w w:val="102"/>
          <w:position w:val="1"/>
          <w:sz w:val="18"/>
          <w:szCs w:val="18"/>
        </w:rPr>
        <w:t>r</w:t>
      </w:r>
      <w:r>
        <w:rPr>
          <w:rFonts w:ascii="Calibri" w:eastAsia="Calibri" w:hAnsi="Calibri" w:cs="Calibri"/>
          <w:spacing w:val="-2"/>
          <w:w w:val="102"/>
          <w:position w:val="1"/>
          <w:sz w:val="18"/>
          <w:szCs w:val="18"/>
        </w:rPr>
        <w:t>a</w:t>
      </w:r>
      <w:r>
        <w:rPr>
          <w:rFonts w:ascii="Calibri" w:eastAsia="Calibri" w:hAnsi="Calibri" w:cs="Calibri"/>
          <w:spacing w:val="-5"/>
          <w:w w:val="103"/>
          <w:position w:val="1"/>
          <w:sz w:val="18"/>
          <w:szCs w:val="18"/>
        </w:rPr>
        <w:t>t</w:t>
      </w:r>
      <w:r>
        <w:rPr>
          <w:rFonts w:ascii="Calibri" w:eastAsia="Calibri" w:hAnsi="Calibri" w:cs="Calibri"/>
          <w:spacing w:val="1"/>
          <w:w w:val="102"/>
          <w:position w:val="1"/>
          <w:sz w:val="18"/>
          <w:szCs w:val="18"/>
        </w:rPr>
        <w:t>o</w:t>
      </w:r>
      <w:r>
        <w:rPr>
          <w:rFonts w:ascii="Calibri" w:eastAsia="Calibri" w:hAnsi="Calibri" w:cs="Calibri"/>
          <w:w w:val="102"/>
          <w:position w:val="1"/>
          <w:sz w:val="18"/>
          <w:szCs w:val="18"/>
        </w:rPr>
        <w:t>r</w:t>
      </w:r>
    </w:p>
    <w:p w14:paraId="7BC7B9A5" w14:textId="77777777" w:rsidR="00DD2E91" w:rsidRDefault="00DD2E91">
      <w:pPr>
        <w:spacing w:line="200" w:lineRule="exact"/>
      </w:pPr>
    </w:p>
    <w:p w14:paraId="3829F2E4" w14:textId="77777777" w:rsidR="00DD2E91" w:rsidRDefault="00DD2E91">
      <w:pPr>
        <w:spacing w:line="200" w:lineRule="exact"/>
      </w:pPr>
    </w:p>
    <w:p w14:paraId="3C57E9B9" w14:textId="77777777" w:rsidR="00DD2E91" w:rsidRDefault="00DD2E91">
      <w:pPr>
        <w:spacing w:before="9" w:line="240" w:lineRule="exact"/>
        <w:rPr>
          <w:sz w:val="24"/>
          <w:szCs w:val="24"/>
        </w:rPr>
      </w:pPr>
    </w:p>
    <w:p w14:paraId="13AE3055" w14:textId="77777777" w:rsidR="00DD2E91" w:rsidRDefault="00FE439E">
      <w:pPr>
        <w:spacing w:line="200" w:lineRule="exact"/>
        <w:ind w:left="1303" w:right="1424"/>
        <w:jc w:val="center"/>
        <w:rPr>
          <w:rFonts w:ascii="Calibri" w:eastAsia="Calibri" w:hAnsi="Calibri" w:cs="Calibri"/>
          <w:sz w:val="18"/>
          <w:szCs w:val="18"/>
        </w:rPr>
      </w:pPr>
      <w:r>
        <w:pict w14:anchorId="0058FBB5">
          <v:shape id="_x0000_s3379" type="#_x0000_t202" style="position:absolute;left:0;text-align:left;margin-left:77.85pt;margin-top:-28.55pt;width:11.25pt;height:33.55pt;z-index:-6823;mso-position-horizontal-relative:page" filled="f" stroked="f">
            <v:textbox style="layout-flow:vertical;mso-layout-flow-alt:bottom-to-top" inset="0,0,0,0">
              <w:txbxContent>
                <w:p w14:paraId="3F3E86BA" w14:textId="77777777" w:rsidR="00DD2E91" w:rsidRDefault="00816B7E">
                  <w:pPr>
                    <w:spacing w:line="200" w:lineRule="exact"/>
                    <w:ind w:left="20" w:right="-2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(</w:t>
                  </w:r>
                  <w:r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b/>
                      <w:position w:val="1"/>
                      <w:sz w:val="18"/>
                      <w:szCs w:val="18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b/>
          <w:spacing w:val="-1"/>
          <w:w w:val="102"/>
          <w:sz w:val="18"/>
          <w:szCs w:val="18"/>
        </w:rPr>
        <w:t>15</w:t>
      </w:r>
    </w:p>
    <w:p w14:paraId="1C80E35B" w14:textId="77777777" w:rsidR="00DD2E91" w:rsidRDefault="00816B7E">
      <w:pPr>
        <w:spacing w:before="49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 w:eastAsia="Calibri" w:hAnsi="Calibri" w:cs="Calibri"/>
          <w:w w:val="102"/>
          <w:sz w:val="18"/>
          <w:szCs w:val="18"/>
        </w:rPr>
        <w:lastRenderedPageBreak/>
        <w:t>D</w:t>
      </w:r>
    </w:p>
    <w:p w14:paraId="179ECF8F" w14:textId="77777777" w:rsidR="00DD2E91" w:rsidRDefault="00FE439E">
      <w:pPr>
        <w:spacing w:line="200" w:lineRule="exact"/>
        <w:ind w:right="-47"/>
        <w:rPr>
          <w:rFonts w:ascii="Calibri" w:eastAsia="Calibri" w:hAnsi="Calibri" w:cs="Calibri"/>
          <w:sz w:val="18"/>
          <w:szCs w:val="18"/>
        </w:rPr>
      </w:pPr>
      <w:r>
        <w:pict w14:anchorId="70BD0766">
          <v:shape id="_x0000_s3378" type="#_x0000_t202" style="position:absolute;margin-left:254.75pt;margin-top:-125.15pt;width:77.55pt;height:70.85pt;z-index:-6853;mso-position-horizontal-relative:page" filled="f" stroked="f">
            <v:textbox inset="0,0,0,0">
              <w:txbxContent>
                <w:p w14:paraId="50546DF4" w14:textId="77777777" w:rsidR="00DD2E91" w:rsidRDefault="00DD2E91">
                  <w:pPr>
                    <w:spacing w:line="200" w:lineRule="exact"/>
                  </w:pPr>
                </w:p>
                <w:p w14:paraId="520B0221" w14:textId="77777777" w:rsidR="00DD2E91" w:rsidRDefault="00DD2E91">
                  <w:pPr>
                    <w:spacing w:line="200" w:lineRule="exact"/>
                  </w:pPr>
                </w:p>
                <w:p w14:paraId="0B5D99B0" w14:textId="77777777" w:rsidR="00DD2E91" w:rsidRDefault="00DD2E91">
                  <w:pPr>
                    <w:spacing w:line="200" w:lineRule="exact"/>
                  </w:pPr>
                </w:p>
                <w:p w14:paraId="20DDA56B" w14:textId="77777777" w:rsidR="00DD2E91" w:rsidRDefault="00DD2E91">
                  <w:pPr>
                    <w:spacing w:before="14" w:line="220" w:lineRule="exact"/>
                    <w:rPr>
                      <w:sz w:val="22"/>
                      <w:szCs w:val="22"/>
                    </w:rPr>
                  </w:pPr>
                </w:p>
                <w:p w14:paraId="721FC15A" w14:textId="77777777" w:rsidR="00DD2E91" w:rsidRDefault="00816B7E">
                  <w:pPr>
                    <w:ind w:left="4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d</w:t>
                  </w:r>
                </w:p>
                <w:p w14:paraId="47497E79" w14:textId="77777777" w:rsidR="00DD2E91" w:rsidRDefault="00816B7E">
                  <w:pPr>
                    <w:spacing w:line="200" w:lineRule="exac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um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5"/>
                      <w:position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9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5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10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103"/>
                      <w:position w:val="1"/>
                      <w:sz w:val="18"/>
                      <w:szCs w:val="18"/>
                    </w:rPr>
                    <w:t>CPC</w:t>
                  </w:r>
                </w:p>
              </w:txbxContent>
            </v:textbox>
            <w10:wrap anchorx="page"/>
          </v:shape>
        </w:pict>
      </w:r>
      <w:r>
        <w:pict w14:anchorId="1ED1BA30">
          <v:shape id="_x0000_s3377" type="#_x0000_t202" style="position:absolute;margin-left:291.8pt;margin-top:-53.85pt;width:56.45pt;height:62.2pt;z-index:-6845;mso-position-horizontal-relative:page" filled="f" stroked="f">
            <v:textbox inset="0,0,0,0">
              <w:txbxContent>
                <w:p w14:paraId="4D2EAC59" w14:textId="77777777" w:rsidR="00DD2E91" w:rsidRDefault="00DD2E91">
                  <w:pPr>
                    <w:spacing w:before="9" w:line="180" w:lineRule="exact"/>
                    <w:rPr>
                      <w:sz w:val="18"/>
                      <w:szCs w:val="18"/>
                    </w:rPr>
                  </w:pPr>
                </w:p>
                <w:p w14:paraId="1296ACC6" w14:textId="77777777" w:rsidR="00DD2E91" w:rsidRDefault="00816B7E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102"/>
                      <w:sz w:val="18"/>
                      <w:szCs w:val="18"/>
                    </w:rPr>
                    <w:t>6</w:t>
                  </w:r>
                </w:p>
              </w:txbxContent>
            </v:textbox>
            <w10:wrap anchorx="page"/>
          </v:shape>
        </w:pict>
      </w:r>
      <w:r>
        <w:pict w14:anchorId="6EE0751D">
          <v:shape id="_x0000_s3376" type="#_x0000_t202" style="position:absolute;margin-left:217.65pt;margin-top:-53.85pt;width:52.95pt;height:59.9pt;z-index:-6844;mso-position-horizontal-relative:page" filled="f" stroked="f">
            <v:textbox inset="0,0,0,0">
              <w:txbxContent>
                <w:p w14:paraId="6E45868B" w14:textId="77777777" w:rsidR="00DD2E91" w:rsidRDefault="00DD2E91">
                  <w:pPr>
                    <w:spacing w:before="2" w:line="180" w:lineRule="exact"/>
                    <w:rPr>
                      <w:sz w:val="19"/>
                      <w:szCs w:val="19"/>
                    </w:rPr>
                  </w:pPr>
                </w:p>
                <w:p w14:paraId="7C477A14" w14:textId="77777777" w:rsidR="00DD2E91" w:rsidRDefault="00816B7E">
                  <w:pPr>
                    <w:ind w:left="46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102"/>
                      <w:sz w:val="18"/>
                      <w:szCs w:val="18"/>
                    </w:rPr>
                    <w:t>5</w:t>
                  </w:r>
                </w:p>
                <w:p w14:paraId="5D234D92" w14:textId="77777777" w:rsidR="00DD2E91" w:rsidRDefault="00DD2E91">
                  <w:pPr>
                    <w:spacing w:line="200" w:lineRule="exact"/>
                  </w:pPr>
                </w:p>
                <w:p w14:paraId="2E63C111" w14:textId="77777777" w:rsidR="00DD2E91" w:rsidRDefault="00DD2E91">
                  <w:pPr>
                    <w:spacing w:before="6" w:line="240" w:lineRule="exact"/>
                    <w:rPr>
                      <w:sz w:val="24"/>
                      <w:szCs w:val="24"/>
                    </w:rPr>
                  </w:pPr>
                </w:p>
                <w:p w14:paraId="43F279A6" w14:textId="77777777" w:rsidR="00DD2E91" w:rsidRDefault="00816B7E">
                  <w:pPr>
                    <w:ind w:left="2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5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5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w w:val="103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y</w:t>
                  </w:r>
                </w:p>
              </w:txbxContent>
            </v:textbox>
            <w10:wrap anchorx="page"/>
          </v:shape>
        </w:pict>
      </w:r>
      <w:r>
        <w:pict w14:anchorId="33F9C3C9">
          <v:group id="_x0000_s3208" style="position:absolute;margin-left:71.9pt;margin-top:192.15pt;width:480.45pt;height:358.7pt;z-index:-6829;mso-position-horizontal-relative:page;mso-position-vertical-relative:page" coordorigin="1438,3843" coordsize="9609,7174">
            <v:shape id="_x0000_s3375" style="position:absolute;left:1451;top:4043;width:9567;height:1623" coordorigin="1451,4043" coordsize="9567,1623" path="m1451,5666r9568,l11019,4043r-9568,l1451,5666xe" filled="f" strokecolor="#c0504d" strokeweight=".43511mm">
              <v:path arrowok="t"/>
            </v:shape>
            <v:shape id="_x0000_s3374" style="position:absolute;left:1451;top:5047;width:9567;height:1469" coordorigin="1451,5047" coordsize="9567,1469" path="m1451,6517r9568,l11019,5047r-9568,l1451,6517xe" stroked="f">
              <v:path arrowok="t"/>
            </v:shape>
            <v:shape id="_x0000_s3373" style="position:absolute;left:1451;top:5047;width:9567;height:2153" coordorigin="1451,5047" coordsize="9567,2153" path="m1451,7200r9568,l11019,5047r-9568,l1451,7200xe" filled="f" strokecolor="#c0504d" strokeweight=".43542mm">
              <v:path arrowok="t"/>
            </v:shape>
            <v:shape id="_x0000_s3372" style="position:absolute;left:1451;top:4043;width:399;height:1004" coordorigin="1451,4043" coordsize="399,1004" path="m1451,5047r399,l1850,4043r-399,l1451,5047xe" stroked="f">
              <v:path arrowok="t"/>
            </v:shape>
            <v:shape id="_x0000_s3371" style="position:absolute;left:1451;top:4043;width:399;height:1155" coordorigin="1451,4043" coordsize="399,1155" path="m1451,5198r399,l1850,4043r-399,l1451,5198xe" filled="f" strokecolor="#c0504d" strokeweight=".44839mm">
              <v:path arrowok="t"/>
            </v:shape>
            <v:shape id="_x0000_s3370" style="position:absolute;left:1451;top:5047;width:399;height:1469" coordorigin="1451,5047" coordsize="399,1469" path="m1451,6517r399,l1850,5047r-399,l1451,6517xe" stroked="f">
              <v:path arrowok="t"/>
            </v:shape>
            <v:shape id="_x0000_s3369" style="position:absolute;left:1451;top:5047;width:399;height:1691" coordorigin="1451,5047" coordsize="399,1691" path="m1451,6738r399,l1850,5047r-399,l1451,6738xe" filled="f" strokecolor="#c0504d" strokeweight=".44922mm">
              <v:path arrowok="t"/>
            </v:shape>
            <v:shape id="_x0000_s3368" type="#_x0000_t75" style="position:absolute;left:3173;top:3852;width:1081;height:1167">
              <v:imagedata r:id="rId87" o:title=""/>
            </v:shape>
            <v:shape id="_x0000_s3367" type="#_x0000_t75" style="position:absolute;left:3381;top:4052;width:462;height:570">
              <v:imagedata r:id="rId88" o:title=""/>
            </v:shape>
            <v:shape id="_x0000_s3366" type="#_x0000_t75" style="position:absolute;left:7517;top:3843;width:1100;height:1235">
              <v:imagedata r:id="rId89" o:title=""/>
            </v:shape>
            <v:shape id="_x0000_s3365" type="#_x0000_t75" style="position:absolute;left:7724;top:4043;width:482;height:638">
              <v:imagedata r:id="rId90" o:title=""/>
            </v:shape>
            <v:shape id="_x0000_s3364" type="#_x0000_t75" style="position:absolute;left:9057;top:6766;width:682;height:317">
              <v:imagedata r:id="rId91" o:title=""/>
            </v:shape>
            <v:shape id="_x0000_s3363" style="position:absolute;left:9105;top:6846;width:473;height:118" coordorigin="9105,6846" coordsize="473,118" path="m9546,6894r-19,11l9546,6916r,-22xe" fillcolor="#4aacc5" stroked="f">
              <v:path arrowok="t"/>
            </v:shape>
            <v:shape id="_x0000_s3362" style="position:absolute;left:9105;top:6846;width:473;height:118" coordorigin="9105,6846" coordsize="473,118" path="m9479,6960r99,-55l9553,6892r-448,l9105,6917r448,l9546,6894r,22l9527,6905r19,-11l9553,6917r-74,43xe" fillcolor="#4aacc5" stroked="f">
              <v:path arrowok="t"/>
            </v:shape>
            <v:shape id="_x0000_s3361" style="position:absolute;left:9105;top:6846;width:473;height:118" coordorigin="9105,6846" coordsize="473,118" path="m9466,6848r-4,6l9458,6860r2,7l9467,6871r38,21l9553,6892r25,13l9479,6849r-6,-3l9466,6848xe" fillcolor="#4aacc5" stroked="f">
              <v:path arrowok="t"/>
            </v:shape>
            <v:shape id="_x0000_s3360" style="position:absolute;left:9105;top:6846;width:473;height:118" coordorigin="9105,6846" coordsize="473,118" path="m9462,6956r4,6l9473,6964r6,-4l9553,6917r-47,l9467,6939r-7,4l9458,6950r4,6xe" fillcolor="#4aacc5" stroked="f">
              <v:path arrowok="t"/>
            </v:shape>
            <v:shape id="_x0000_s3359" type="#_x0000_t75" style="position:absolute;left:10174;top:6754;width:682;height:317">
              <v:imagedata r:id="rId91" o:title=""/>
            </v:shape>
            <v:shape id="_x0000_s3358" style="position:absolute;left:10221;top:6834;width:473;height:118" coordorigin="10221,6834" coordsize="473,118" path="m10663,6882r-19,11l10663,6903r,-21xe" fillcolor="#4aacc5" stroked="f">
              <v:path arrowok="t"/>
            </v:shape>
            <v:shape id="_x0000_s3357" style="position:absolute;left:10221;top:6834;width:473;height:118" coordorigin="10221,6834" coordsize="473,118" path="m10596,6948r98,-56l10669,6880r-448,l10221,6905r448,l10663,6882r,21l10644,6893r19,-11l10669,6905r-73,43xe" fillcolor="#4aacc5" stroked="f">
              <v:path arrowok="t"/>
            </v:shape>
            <v:shape id="_x0000_s3356" style="position:absolute;left:10221;top:6834;width:473;height:118" coordorigin="10221,6834" coordsize="473,118" path="m10582,6835r-4,6l10575,6847r2,8l10583,6858r39,22l10669,6880r25,12l10596,6837r-7,-3l10582,6835xe" fillcolor="#4aacc5" stroked="f">
              <v:path arrowok="t"/>
            </v:shape>
            <v:shape id="_x0000_s3355" style="position:absolute;left:10221;top:6834;width:473;height:118" coordorigin="10221,6834" coordsize="473,118" path="m10578,6944r4,5l10589,6951r7,-3l10669,6905r-47,l10583,6927r-6,3l10575,6938r3,6xe" fillcolor="#4aacc5" stroked="f">
              <v:path arrowok="t"/>
            </v:shape>
            <v:shape id="_x0000_s3354" type="#_x0000_t75" style="position:absolute;left:5151;top:4949;width:1496;height:1417">
              <v:imagedata r:id="rId92" o:title=""/>
            </v:shape>
            <v:shape id="_x0000_s3353" type="#_x0000_t75" style="position:absolute;left:5358;top:5149;width:877;height:819">
              <v:imagedata r:id="rId93" o:title=""/>
            </v:shape>
            <v:shape id="_x0000_s3352" type="#_x0000_t75" style="position:absolute;left:8101;top:6474;width:1301;height:1306">
              <v:imagedata r:id="rId94" o:title=""/>
            </v:shape>
            <v:shape id="_x0000_s3351" type="#_x0000_t75" style="position:absolute;left:8308;top:6674;width:682;height:708">
              <v:imagedata r:id="rId95" o:title=""/>
            </v:shape>
            <v:shape id="_x0000_s3350" type="#_x0000_t75" style="position:absolute;left:2041;top:4921;width:1177;height:1177">
              <v:imagedata r:id="rId96" o:title=""/>
            </v:shape>
            <v:shape id="_x0000_s3349" type="#_x0000_t75" style="position:absolute;left:2248;top:5121;width:558;height:579">
              <v:imagedata r:id="rId95" o:title=""/>
            </v:shape>
            <v:shape id="_x0000_s3348" type="#_x0000_t75" style="position:absolute;left:9297;top:6384;width:1349;height:1398">
              <v:imagedata r:id="rId97" o:title=""/>
            </v:shape>
            <v:shape id="_x0000_s3347" type="#_x0000_t75" style="position:absolute;left:9504;top:6584;width:730;height:801">
              <v:imagedata r:id="rId98" o:title=""/>
            </v:shape>
            <v:shape id="_x0000_s3346" type="#_x0000_t75" style="position:absolute;left:7702;top:8993;width:682;height:317">
              <v:imagedata r:id="rId91" o:title=""/>
            </v:shape>
            <v:shape id="_x0000_s3345" style="position:absolute;left:7750;top:9073;width:473;height:118" coordorigin="7750,9073" coordsize="473,118" path="m8191,9121r-19,11l8191,9143r,-22xe" fillcolor="#4aacc5" stroked="f">
              <v:path arrowok="t"/>
            </v:shape>
            <v:shape id="_x0000_s3344" style="position:absolute;left:7750;top:9073;width:473;height:118" coordorigin="7750,9073" coordsize="473,118" path="m8124,9188r99,-56l8197,9120r-447,l7750,9144r447,l8191,9121r,22l8172,9132r19,-11l8197,9144r-73,44xe" fillcolor="#4aacc5" stroked="f">
              <v:path arrowok="t"/>
            </v:shape>
            <v:shape id="_x0000_s3343" style="position:absolute;left:7750;top:9073;width:473;height:118" coordorigin="7750,9073" coordsize="473,118" path="m8110,9075r-4,6l8103,9087r2,7l8111,9098r39,22l8197,9120r26,12l8124,9076r-6,-3l8110,9075xe" fillcolor="#4aacc5" stroked="f">
              <v:path arrowok="t"/>
            </v:shape>
            <v:shape id="_x0000_s3342" style="position:absolute;left:7750;top:9073;width:473;height:118" coordorigin="7750,9073" coordsize="473,118" path="m8106,9183r4,6l8118,9191r6,-3l8197,9144r-47,l8111,9166r-6,4l8103,9177r3,6xe" fillcolor="#4aacc5" stroked="f">
              <v:path arrowok="t"/>
            </v:shape>
            <v:shape id="_x0000_s3341" type="#_x0000_t75" style="position:absolute;left:6449;top:8759;width:1540;height:1152">
              <v:imagedata r:id="rId99" o:title=""/>
            </v:shape>
            <v:shape id="_x0000_s3340" type="#_x0000_t75" style="position:absolute;left:6656;top:8959;width:922;height:554">
              <v:imagedata r:id="rId100" o:title=""/>
            </v:shape>
            <v:shape id="_x0000_s3339" type="#_x0000_t75" style="position:absolute;left:8308;top:8577;width:1142;height:1328">
              <v:imagedata r:id="rId101" o:title=""/>
            </v:shape>
            <v:shape id="_x0000_s3338" type="#_x0000_t75" style="position:absolute;left:8515;top:8778;width:523;height:730">
              <v:imagedata r:id="rId10" o:title=""/>
            </v:shape>
            <v:shape id="_x0000_s3337" style="position:absolute;left:1850;top:6517;width:9185;height:3931" coordorigin="1850,6517" coordsize="9185,3931" path="m1850,10447r9185,l11035,6517r-9185,l1850,10447xe" stroked="f">
              <v:path arrowok="t"/>
            </v:shape>
            <v:shape id="_x0000_s3336" style="position:absolute;left:1467;top:6517;width:9567;height:3931" coordorigin="1467,6517" coordsize="9567,3931" path="m1467,10447r9568,l11035,6517r-9568,l1467,10447xe" filled="f" strokecolor="#c0504d" strokeweight=".43689mm">
              <v:path arrowok="t"/>
            </v:shape>
            <v:shape id="_x0000_s3335" style="position:absolute;left:1451;top:6517;width:399;height:3931" coordorigin="1451,6517" coordsize="399,3931" path="m1451,10447r399,l1850,6517r-399,l1451,10447xe" stroked="f">
              <v:path arrowok="t"/>
            </v:shape>
            <v:shape id="_x0000_s3334" style="position:absolute;left:1451;top:6517;width:399;height:3931" coordorigin="1451,6517" coordsize="399,3931" path="m1451,10447r399,l1850,6517r-399,l1451,10447xe" filled="f" strokecolor="#c0504d" strokeweight=".44986mm">
              <v:path arrowok="t"/>
            </v:shape>
            <v:shape id="_x0000_s3333" type="#_x0000_t75" style="position:absolute;left:3795;top:6766;width:682;height:317">
              <v:imagedata r:id="rId91" o:title=""/>
            </v:shape>
            <v:shape id="_x0000_s3332" style="position:absolute;left:3843;top:6846;width:473;height:118" coordorigin="3843,6846" coordsize="473,118" path="m4284,6894r-19,11l4284,6916r,-22xe" fillcolor="#4aacc5" stroked="f">
              <v:path arrowok="t"/>
            </v:shape>
            <v:shape id="_x0000_s3331" style="position:absolute;left:3843;top:6846;width:473;height:118" coordorigin="3843,6846" coordsize="473,118" path="m4217,6960r99,-55l4291,6892r-448,l3843,6917r448,l4284,6894r,22l4265,6905r19,-11l4291,6917r-74,43xe" fillcolor="#4aacc5" stroked="f">
              <v:path arrowok="t"/>
            </v:shape>
            <v:shape id="_x0000_s3330" style="position:absolute;left:3843;top:6846;width:473;height:118" coordorigin="3843,6846" coordsize="473,118" path="m4203,6848r-3,6l4196,6860r2,7l4205,6871r38,21l4291,6892r25,13l4217,6849r-6,-3l4203,6848xe" fillcolor="#4aacc5" stroked="f">
              <v:path arrowok="t"/>
            </v:shape>
            <v:shape id="_x0000_s3329" style="position:absolute;left:3843;top:6846;width:473;height:118" coordorigin="3843,6846" coordsize="473,118" path="m4200,6956r3,6l4211,6964r6,-4l4291,6917r-47,l4205,6939r-7,4l4196,6950r4,6xe" fillcolor="#4aacc5" stroked="f">
              <v:path arrowok="t"/>
            </v:shape>
            <v:shape id="_x0000_s3328" type="#_x0000_t75" style="position:absolute;left:6672;top:6775;width:682;height:317">
              <v:imagedata r:id="rId91" o:title=""/>
            </v:shape>
            <v:shape id="_x0000_s3327" style="position:absolute;left:6720;top:6855;width:473;height:118" coordorigin="6720,6855" coordsize="473,118" path="m7161,6903r-19,11l7161,6925r,-22xe" fillcolor="#4aacc5" stroked="f">
              <v:path arrowok="t"/>
            </v:shape>
            <v:shape id="_x0000_s3326" style="position:absolute;left:6720;top:6855;width:473;height:118" coordorigin="6720,6855" coordsize="473,118" path="m7094,6970r98,-56l7167,6902r-447,l6720,6926r447,l7161,6903r,22l7142,6914r19,-11l7167,6926r-73,44xe" fillcolor="#4aacc5" stroked="f">
              <v:path arrowok="t"/>
            </v:shape>
            <v:shape id="_x0000_s3325" style="position:absolute;left:6720;top:6855;width:473;height:118" coordorigin="6720,6855" coordsize="473,118" path="m7080,6857r-4,6l7073,6869r2,7l7081,6880r39,22l7167,6902r25,12l7094,6859r-6,-4l7080,6857xe" fillcolor="#4aacc5" stroked="f">
              <v:path arrowok="t"/>
            </v:shape>
            <v:shape id="_x0000_s3324" style="position:absolute;left:6720;top:6855;width:473;height:118" coordorigin="6720,6855" coordsize="473,118" path="m7076,6965r4,6l7088,6973r6,-3l7167,6926r-47,l7081,6948r-6,4l7073,6959r3,6xe" fillcolor="#4aacc5" stroked="f">
              <v:path arrowok="t"/>
            </v:shape>
            <v:shape id="_x0000_s3323" type="#_x0000_t75" style="position:absolute;left:9376;top:6788;width:682;height:317">
              <v:imagedata r:id="rId91" o:title=""/>
            </v:shape>
            <v:shape id="_x0000_s3322" style="position:absolute;left:9424;top:6868;width:473;height:118" coordorigin="9424,6868" coordsize="473,118" path="m9865,6916r-19,10l9865,6937r,-21xe" fillcolor="#4aacc5" stroked="f">
              <v:path arrowok="t"/>
            </v:shape>
            <v:shape id="_x0000_s3321" style="position:absolute;left:9424;top:6868;width:473;height:118" coordorigin="9424,6868" coordsize="473,118" path="m9798,6982r99,-56l9872,6914r-448,l9424,6939r448,l9865,6916r,21l9846,6926r19,-10l9872,6939r-74,43xe" fillcolor="#4aacc5" stroked="f">
              <v:path arrowok="t"/>
            </v:shape>
            <v:shape id="_x0000_s3320" style="position:absolute;left:9424;top:6868;width:473;height:118" coordorigin="9424,6868" coordsize="473,118" path="m9784,6869r-3,6l9777,6881r2,8l9786,6892r38,22l9872,6914r25,12l9798,6871r-6,-3l9784,6869xe" fillcolor="#4aacc5" stroked="f">
              <v:path arrowok="t"/>
            </v:shape>
            <v:shape id="_x0000_s3319" style="position:absolute;left:9424;top:6868;width:473;height:118" coordorigin="9424,6868" coordsize="473,118" path="m9781,6978r3,5l9792,6985r6,-3l9872,6939r-47,l9786,6961r-7,3l9777,6972r4,6xe" fillcolor="#4aacc5" stroked="f">
              <v:path arrowok="t"/>
            </v:shape>
            <v:shape id="_x0000_s3318" type="#_x0000_t75" style="position:absolute;left:5116;top:8140;width:5042;height:1374">
              <v:imagedata r:id="rId102" o:title=""/>
            </v:shape>
            <v:shape id="_x0000_s3317" style="position:absolute;left:5217;top:8165;width:4894;height:1172" coordorigin="5217,8165" coordsize="4894,1172" path="m10098,8639r7,l10098,8614r-12,-449l10086,8614r-4808,l5278,9288r11,18l5267,9306r-2,-39l5243,9229r22,84l5291,9313r-13,24l5336,9242r3,-6l5337,9228r-6,-3l5325,9222r-8,2l5314,9229r-23,38l5278,8639r13,-12l10086,8627r12,12xe" fillcolor="#c0504d" stroked="f">
              <v:path arrowok="t"/>
            </v:shape>
            <v:shape id="_x0000_s3316" style="position:absolute;left:5217;top:8165;width:4894;height:1172" coordorigin="5217,8165" coordsize="4894,1172" path="m5265,9313r-22,-84l5239,9224r-8,-2l5225,9225r-6,3l5217,9236r4,6l5278,9337r13,-24l5265,9313xe" fillcolor="#c0504d" stroked="f">
              <v:path arrowok="t"/>
            </v:shape>
            <v:shape id="_x0000_s3315" style="position:absolute;left:5217;top:8165;width:4894;height:1172" coordorigin="5217,8165" coordsize="4894,1172" path="m5291,8639r4807,l10086,8627r-4795,l5278,8639r13,628l5291,8639xe" fillcolor="#c0504d" stroked="f">
              <v:path arrowok="t"/>
            </v:shape>
            <v:shape id="_x0000_s3314" style="position:absolute;left:5217;top:8165;width:4894;height:1172" coordorigin="5217,8165" coordsize="4894,1172" path="m5278,9288r,-674l5271,8614r-6,6l5265,9267r2,39l5289,9306r-11,-18xe" fillcolor="#c0504d" stroked="f">
              <v:path arrowok="t"/>
            </v:shape>
            <v:shape id="_x0000_s3313" style="position:absolute;left:5217;top:8165;width:4894;height:1172" coordorigin="5217,8165" coordsize="4894,1172" path="m10111,8165r-25,l10098,8614r7,25l10111,8634r,-469xe" fillcolor="#c0504d" stroked="f">
              <v:path arrowok="t"/>
            </v:shape>
            <v:shape id="_x0000_s3312" type="#_x0000_t75" style="position:absolute;left:4832;top:9138;width:1180;height:1155">
              <v:imagedata r:id="rId103" o:title=""/>
            </v:shape>
            <v:shape id="_x0000_s3311" type="#_x0000_t75" style="position:absolute;left:5039;top:9338;width:561;height:558">
              <v:imagedata r:id="rId104" o:title=""/>
            </v:shape>
            <v:shape id="_x0000_s3310" type="#_x0000_t75" style="position:absolute;left:5884;top:6375;width:1081;height:1244">
              <v:imagedata r:id="rId105" o:title=""/>
            </v:shape>
            <v:shape id="_x0000_s3309" type="#_x0000_t75" style="position:absolute;left:6091;top:6575;width:462;height:647">
              <v:imagedata r:id="rId10" o:title=""/>
            </v:shape>
            <v:shape id="_x0000_s3308" type="#_x0000_t75" style="position:absolute;left:4353;top:6375;width:1059;height:1198">
              <v:imagedata r:id="rId106" o:title=""/>
            </v:shape>
            <v:shape id="_x0000_s3307" type="#_x0000_t75" style="position:absolute;left:4561;top:6575;width:440;height:601">
              <v:imagedata r:id="rId11" o:title=""/>
            </v:shape>
            <v:shape id="_x0000_s3306" type="#_x0000_t75" style="position:absolute;left:8180;top:6424;width:1544;height:1152">
              <v:imagedata r:id="rId107" o:title=""/>
            </v:shape>
            <v:shape id="_x0000_s3305" type="#_x0000_t75" style="position:absolute;left:8388;top:6624;width:925;height:554">
              <v:imagedata r:id="rId100" o:title=""/>
            </v:shape>
            <v:shape id="_x0000_s3304" type="#_x0000_t75" style="position:absolute;left:8844;top:6384;width:880;height:964">
              <v:imagedata r:id="rId108" o:title=""/>
            </v:shape>
            <v:shape id="_x0000_s3303" type="#_x0000_t75" style="position:absolute;left:9051;top:6584;width:262;height:367">
              <v:imagedata r:id="rId109" o:title=""/>
            </v:shape>
            <v:shape id="_x0000_s3302" type="#_x0000_t75" style="position:absolute;left:2402;top:6307;width:1614;height:1368">
              <v:imagedata r:id="rId110" o:title=""/>
            </v:shape>
            <v:shape id="_x0000_s3301" type="#_x0000_t75" style="position:absolute;left:2609;top:6507;width:995;height:770">
              <v:imagedata r:id="rId111" o:title=""/>
            </v:shape>
            <v:shape id="_x0000_s3300" type="#_x0000_t75" style="position:absolute;left:9686;top:6384;width:1107;height:1269">
              <v:imagedata r:id="rId112" o:title=""/>
            </v:shape>
            <v:shape id="_x0000_s3299" type="#_x0000_t75" style="position:absolute;left:9893;top:6584;width:488;height:672">
              <v:imagedata r:id="rId113" o:title=""/>
            </v:shape>
            <v:shape id="_x0000_s3298" type="#_x0000_t75" style="position:absolute;left:7303;top:8732;width:1496;height:1562">
              <v:imagedata r:id="rId114" o:title=""/>
            </v:shape>
            <v:shape id="_x0000_s3297" type="#_x0000_t75" style="position:absolute;left:7511;top:8932;width:877;height:964">
              <v:imagedata r:id="rId98" o:title=""/>
            </v:shape>
            <v:shape id="_x0000_s3296" type="#_x0000_t75" style="position:absolute;left:5396;top:6766;width:682;height:317">
              <v:imagedata r:id="rId91" o:title=""/>
            </v:shape>
            <v:shape id="_x0000_s3295" style="position:absolute;left:5444;top:6846;width:473;height:118" coordorigin="5444,6846" coordsize="473,118" path="m5885,6894r-19,11l5885,6916r,-22xe" fillcolor="#4aacc5" stroked="f">
              <v:path arrowok="t"/>
            </v:shape>
            <v:shape id="_x0000_s3294" style="position:absolute;left:5444;top:6846;width:473;height:118" coordorigin="5444,6846" coordsize="473,118" path="m5818,6960r99,-55l5892,6892r-448,l5444,6917r448,l5885,6894r,22l5866,6905r19,-11l5892,6917r-74,43xe" fillcolor="#4aacc5" stroked="f">
              <v:path arrowok="t"/>
            </v:shape>
            <v:shape id="_x0000_s3293" style="position:absolute;left:5444;top:6846;width:473;height:118" coordorigin="5444,6846" coordsize="473,118" path="m5804,6848r-3,6l5797,6860r2,7l5805,6871r39,21l5892,6892r25,13l5818,6849r-6,-3l5804,6848xe" fillcolor="#4aacc5" stroked="f">
              <v:path arrowok="t"/>
            </v:shape>
            <v:shape id="_x0000_s3292" style="position:absolute;left:5444;top:6846;width:473;height:118" coordorigin="5444,6846" coordsize="473,118" path="m5801,6956r3,6l5812,6964r6,-4l5892,6917r-47,l5805,6939r-6,4l5797,6950r4,6xe" fillcolor="#4aacc5" stroked="f">
              <v:path arrowok="t"/>
            </v:shape>
            <v:shape id="_x0000_s3291" type="#_x0000_t75" style="position:absolute;left:7093;top:6440;width:1139;height:1312">
              <v:imagedata r:id="rId115" o:title=""/>
            </v:shape>
            <v:shape id="_x0000_s3290" type="#_x0000_t75" style="position:absolute;left:7300;top:6640;width:520;height:715">
              <v:imagedata r:id="rId113" o:title=""/>
            </v:shape>
            <v:shape id="_x0000_s3289" type="#_x0000_t75" style="position:absolute;left:7702;top:6775;width:682;height:317">
              <v:imagedata r:id="rId91" o:title=""/>
            </v:shape>
            <v:shape id="_x0000_s3288" style="position:absolute;left:7750;top:6855;width:473;height:118" coordorigin="7750,6855" coordsize="473,118" path="m8191,6903r-19,11l8191,6925r,-22xe" fillcolor="#4aacc5" stroked="f">
              <v:path arrowok="t"/>
            </v:shape>
            <v:shape id="_x0000_s3287" style="position:absolute;left:7750;top:6855;width:473;height:118" coordorigin="7750,6855" coordsize="473,118" path="m8124,6970r99,-56l8197,6902r-447,l7750,6926r447,l8191,6903r,22l8172,6914r19,-11l8197,6926r-73,44xe" fillcolor="#4aacc5" stroked="f">
              <v:path arrowok="t"/>
            </v:shape>
            <v:shape id="_x0000_s3286" style="position:absolute;left:7750;top:6855;width:473;height:118" coordorigin="7750,6855" coordsize="473,118" path="m8110,6857r-4,6l8103,6869r2,7l8111,6880r39,22l8197,6902r26,12l8124,6859r-6,-4l8110,6857xe" fillcolor="#4aacc5" stroked="f">
              <v:path arrowok="t"/>
            </v:shape>
            <v:shape id="_x0000_s3285" style="position:absolute;left:7750;top:6855;width:473;height:118" coordorigin="7750,6855" coordsize="473,118" path="m8106,6965r4,6l8118,6973r6,-3l8197,6926r-47,l8111,6948r-6,4l8103,6959r3,6xe" fillcolor="#4aacc5" stroked="f">
              <v:path arrowok="t"/>
            </v:shape>
            <v:shape id="_x0000_s3284" type="#_x0000_t75" style="position:absolute;left:3039;top:5475;width:2366;height:1343">
              <v:imagedata r:id="rId116" o:title=""/>
            </v:shape>
            <v:shape id="_x0000_s3283" style="position:absolute;left:3141;top:5500;width:2216;height:1142" coordorigin="3141,5500" coordsize="2216,1142" path="m3189,6618r-22,-84l3163,6528r-8,-2l3149,6530r-6,3l3141,6541r4,6l3202,6642r13,-24l3189,6618xe" fillcolor="#4aacc5" stroked="f">
              <v:path arrowok="t"/>
            </v:shape>
            <v:shape id="_x0000_s3282" style="position:absolute;left:3141;top:5500;width:2216;height:1142" coordorigin="3141,5500" coordsize="2216,1142" path="m5357,5500r-2162,l3202,5525r,1068l3213,6611r-22,l3189,6572r-22,-38l3189,6618r26,l3202,6642r58,-95l3263,6541r-2,-8l3255,6530r-6,-4l3241,6528r-3,6l3215,6572r,-1060l5357,5500xe" fillcolor="#4aacc5" stroked="f">
              <v:path arrowok="t"/>
            </v:shape>
            <v:shape id="_x0000_s3281" style="position:absolute;left:3141;top:5500;width:2216;height:1142" coordorigin="3141,5500" coordsize="2216,1142" path="m3202,6593r,-1068l3195,5500r-6,6l3189,6572r2,39l3213,6611r-11,-18xe" fillcolor="#4aacc5" stroked="f">
              <v:path arrowok="t"/>
            </v:shape>
            <v:shape id="_x0000_s3280" style="position:absolute;left:3141;top:5500;width:2216;height:1142" coordorigin="3141,5500" coordsize="2216,1142" path="m3215,5512r,13l5357,5525r,-25l3215,5512xe" fillcolor="#4aacc5" stroked="f">
              <v:path arrowok="t"/>
            </v:shape>
            <v:shape id="_x0000_s3279" type="#_x0000_t75" style="position:absolute;left:2182;top:4256;width:1263;height:1254">
              <v:imagedata r:id="rId117" o:title=""/>
            </v:shape>
            <v:shape id="_x0000_s3278" style="position:absolute;left:2229;top:4335;width:1052;height:1109" coordorigin="2229,4335" coordsize="1052,1109" path="m2242,4382r-7,l2242,4407r13,-13l3209,4382r-967,xe" fillcolor="#4aacc5" stroked="f">
              <v:path arrowok="t"/>
            </v:shape>
            <v:shape id="_x0000_s3277" style="position:absolute;left:2229;top:4335;width:1052;height:1109" coordorigin="2229,4335" coordsize="1052,1109" path="m3166,4343r-4,6l3164,4357r6,3l3209,4382r41,2l3256,4382r-6,2l3256,4407r26,-13l3183,4339r-6,-4l3169,4337r-3,6xe" fillcolor="#4aacc5" stroked="f">
              <v:path arrowok="t"/>
            </v:shape>
            <v:shape id="_x0000_s3276" style="position:absolute;left:2229;top:4335;width:1052;height:1109" coordorigin="2229,4335" coordsize="1052,1109" path="m3166,4446r3,5l3177,4453r6,-3l3282,4394r-26,13l3250,4384r-41,-2l2255,4394r-13,13l2235,4382r-6,6l2229,5444r26,l2255,4407r954,l3231,4394r19,11l3209,4407r-39,22l3164,4432r-2,8l3166,4446xe" fillcolor="#4aacc5" stroked="f">
              <v:path arrowok="t"/>
            </v:shape>
            <v:shape id="_x0000_s3275" style="position:absolute;left:2229;top:4335;width:1052;height:1109" coordorigin="2229,4335" coordsize="1052,1109" path="m3209,4407r41,-2l3231,4394r-22,13xe" fillcolor="#4aacc5" stroked="f">
              <v:path arrowok="t"/>
            </v:shape>
            <v:shape id="_x0000_s3274" type="#_x0000_t75" style="position:absolute;left:4886;top:6206;width:2765;height:521">
              <v:imagedata r:id="rId118" o:title=""/>
            </v:shape>
            <v:shape id="_x0000_s3273" style="position:absolute;left:4987;top:6232;width:2615;height:428" coordorigin="4987,6232" coordsize="2615,428" path="m5049,6468r,-236l5041,6232r-5,6l5036,6447r2,39l5059,6486r-10,-18xe" fillcolor="#c0504d" stroked="f">
              <v:path arrowok="t"/>
            </v:shape>
            <v:shape id="_x0000_s3272" style="position:absolute;left:4987;top:6232;width:2615;height:428" coordorigin="4987,6232" coordsize="2615,428" path="m7602,6660r,-422l7596,6232r-7,l7589,6257r13,403xe" fillcolor="#c0504d" stroked="f">
              <v:path arrowok="t"/>
            </v:shape>
            <v:shape id="_x0000_s3271" style="position:absolute;left:4987;top:6232;width:2615;height:428" coordorigin="4987,6232" coordsize="2615,428" path="m7576,6660r26,l7589,6257r,-25l5049,6232r,236l5059,6486r-21,l5036,6447r-23,-38l5036,6492r25,l5049,6517r57,-96l5110,6416r-2,-8l5101,6405r-6,-4l5088,6403r-4,6l5061,6447r-12,-190l5061,6244r2515,l7576,6660xe" fillcolor="#c0504d" stroked="f">
              <v:path arrowok="t"/>
            </v:shape>
            <v:shape id="_x0000_s3270" style="position:absolute;left:4987;top:6232;width:2615;height:428" coordorigin="4987,6232" coordsize="2615,428" path="m5036,6492r-23,-83l5009,6403r-7,-2l4996,6405r-6,3l4987,6416r4,5l5049,6517r12,-25l5036,6492xe" fillcolor="#c0504d" stroked="f">
              <v:path arrowok="t"/>
            </v:shape>
            <v:shape id="_x0000_s3269" style="position:absolute;left:4987;top:6232;width:2615;height:428" coordorigin="4987,6232" coordsize="2615,428" path="m5061,6257r2515,l7576,6244r-2515,l5049,6257r12,190l5061,6257xe" fillcolor="#c0504d" stroked="f">
              <v:path arrowok="t"/>
            </v:shape>
            <v:shape id="_x0000_s3268" type="#_x0000_t75" style="position:absolute;left:5537;top:4906;width:2539;height:4248">
              <v:imagedata r:id="rId119" o:title=""/>
            </v:shape>
            <v:shape id="_x0000_s3267" style="position:absolute;left:5584;top:5044;width:2387;height:4042" coordorigin="5584,5044" coordsize="2387,4042" path="m7898,5115r,1192l5610,6307r-13,12l5590,6294r-6,6l5584,9086r26,l5610,6319r2300,l7910,6294,7898,5115xe" fillcolor="#4aacc5" stroked="f">
              <v:path arrowok="t"/>
            </v:shape>
            <v:shape id="_x0000_s3266" style="position:absolute;left:5584;top:5044;width:2387;height:4042" coordorigin="5584,5044" coordsize="2387,4042" path="m5590,6294r7,25l5610,6307r2288,l7898,6294r-2308,xe" fillcolor="#4aacc5" stroked="f">
              <v:path arrowok="t"/>
            </v:shape>
            <v:shape id="_x0000_s3265" style="position:absolute;left:5584;top:5044;width:2387;height:4042" coordorigin="5584,5044" coordsize="2387,4042" path="m7968,5139r-58,-95l7898,5069r,46l7910,6294r,25l7917,6319r6,-6l7923,5114r-13,-21l7899,5075r22,l7923,5069r45,70xe" fillcolor="#4aacc5" stroked="f">
              <v:path arrowok="t"/>
            </v:shape>
            <v:shape id="_x0000_s3264" style="position:absolute;left:5584;top:5044;width:2387;height:4042" coordorigin="5584,5044" coordsize="2387,4042" path="m7899,5075r11,18l7923,5114r23,38l7949,5158r8,2l7963,5156r6,-3l7971,5145r-3,-6l7923,5069r-2,6l7899,5075xe" fillcolor="#4aacc5" stroked="f">
              <v:path arrowok="t"/>
            </v:shape>
            <v:shape id="_x0000_s3263" style="position:absolute;left:5584;top:5044;width:2387;height:4042" coordorigin="5584,5044" coordsize="2387,4042" path="m7898,5069r12,-25l7853,5139r-4,6l7851,5153r6,3l7864,5160r7,-2l7875,5152r23,-37l7898,5069xe" fillcolor="#4aacc5" stroked="f">
              <v:path arrowok="t"/>
            </v:shape>
            <v:shape id="_x0000_s3262" type="#_x0000_t75" style="position:absolute;left:3795;top:4357;width:2201;height:995">
              <v:imagedata r:id="rId120" o:title=""/>
            </v:shape>
            <v:shape id="_x0000_s3261" style="position:absolute;left:3843;top:4382;width:2052;height:791" coordorigin="3843,4382" coordsize="2052,791" path="m5834,4382r-1991,l3843,4407r1978,l5834,5124r11,18l5823,5142r-2,-39l5798,5065r23,83l5847,5148r-13,25l5891,5078r4,-6l5893,5064r-6,-3l5881,5057r-8,2l5869,5065r-22,38l5834,4407r-13,-13l5834,4382xe" fillcolor="#4aacc5" stroked="f">
              <v:path arrowok="t"/>
            </v:shape>
            <v:shape id="_x0000_s3260" style="position:absolute;left:3843;top:4382;width:2052;height:791" coordorigin="3843,4382" coordsize="2052,791" path="m5847,4388r-6,-6l5834,4382r-13,12l5834,4407r13,696l5847,4388xe" fillcolor="#4aacc5" stroked="f">
              <v:path arrowok="t"/>
            </v:shape>
            <v:shape id="_x0000_s3259" style="position:absolute;left:3843;top:4382;width:2052;height:791" coordorigin="3843,4382" coordsize="2052,791" path="m5834,5124r-13,-717l5821,5103r2,39l5845,5142r-11,-18xe" fillcolor="#4aacc5" stroked="f">
              <v:path arrowok="t"/>
            </v:shape>
            <v:shape id="_x0000_s3258" style="position:absolute;left:3843;top:4382;width:2052;height:791" coordorigin="3843,4382" coordsize="2052,791" path="m5821,5148r-23,-83l5795,5059r-8,-2l5781,5061r-6,3l5773,5072r3,6l5834,5173r13,-25l5821,5148xe" fillcolor="#4aacc5" stroked="f">
              <v:path arrowok="t"/>
            </v:shape>
            <v:shape id="_x0000_s3257" type="#_x0000_t75" style="position:absolute;left:1572;top:10475;width:277;height:268">
              <v:imagedata r:id="rId121" o:title=""/>
            </v:shape>
            <v:shape id="_x0000_s3256" type="#_x0000_t75" style="position:absolute;left:6908;top:10497;width:281;height:268">
              <v:imagedata r:id="rId121" o:title=""/>
            </v:shape>
            <v:shape id="_x0000_s3255" type="#_x0000_t75" style="position:absolute;left:1792;top:10694;width:682;height:317">
              <v:imagedata r:id="rId91" o:title=""/>
            </v:shape>
            <v:shape id="_x0000_s3254" style="position:absolute;left:1840;top:10773;width:473;height:118" coordorigin="1840,10773" coordsize="473,118" path="m2281,10822r-19,10l2281,10843r,-21xe" fillcolor="#4aacc5" stroked="f">
              <v:path arrowok="t"/>
            </v:shape>
            <v:shape id="_x0000_s3253" style="position:absolute;left:1840;top:10773;width:473;height:118" coordorigin="1840,10773" coordsize="473,118" path="m2214,10888r99,-56l2288,10820r-448,l1840,10845r448,l2281,10822r,21l2262,10832r19,-10l2288,10845r-74,43xe" fillcolor="#4aacc5" stroked="f">
              <v:path arrowok="t"/>
            </v:shape>
            <v:shape id="_x0000_s3252" style="position:absolute;left:1840;top:10773;width:473;height:118" coordorigin="1840,10773" coordsize="473,118" path="m2201,10775r-4,6l2194,10787r2,8l2202,10798r39,22l2288,10820r25,12l2214,10777r-6,-4l2201,10775xe" fillcolor="#4aacc5" stroked="f">
              <v:path arrowok="t"/>
            </v:shape>
            <v:shape id="_x0000_s3251" style="position:absolute;left:1840;top:10773;width:473;height:118" coordorigin="1840,10773" coordsize="473,118" path="m2197,10883r4,6l2208,10891r6,-3l2288,10845r-47,l2202,10867r-6,3l2194,10878r3,5xe" fillcolor="#4aacc5" stroked="f">
              <v:path arrowok="t"/>
            </v:shape>
            <v:shape id="_x0000_s3250" type="#_x0000_t75" style="position:absolute;left:8738;top:4976;width:1100;height:1235">
              <v:imagedata r:id="rId89" o:title=""/>
            </v:shape>
            <v:shape id="_x0000_s3249" type="#_x0000_t75" style="position:absolute;left:8946;top:5177;width:482;height:638">
              <v:imagedata r:id="rId90" o:title=""/>
            </v:shape>
            <v:shape id="_x0000_s3248" type="#_x0000_t75" style="position:absolute;left:7970;top:4148;width:2153;height:2427">
              <v:imagedata r:id="rId122" o:title=""/>
            </v:shape>
            <v:shape id="_x0000_s3247" style="position:absolute;left:8132;top:4274;width:1944;height:2281" coordorigin="8132,4274" coordsize="1944,2281" path="m8205,4274r-41,2l8183,4287r22,-13xe" fillcolor="#4aacc5" stroked="f">
              <v:path arrowok="t"/>
            </v:shape>
            <v:shape id="_x0000_s3246" style="position:absolute;left:8132;top:4274;width:1944;height:2281" coordorigin="8132,4274" coordsize="1944,2281" path="m10076,4280r-6,-6l10064,4274r-13,12l8205,4274r-22,13l8164,4276r41,-2l8244,4252r6,-3l8252,4241r-4,-6l8245,4229r-8,-1l8231,4231r-99,55l8158,4274r6,23l8205,4299r1859,l10076,6508r,-2228xe" fillcolor="#4aacc5" stroked="f">
              <v:path arrowok="t"/>
            </v:shape>
            <v:shape id="_x0000_s3245" style="position:absolute;left:8132;top:4274;width:1944;height:2281" coordorigin="8132,4274" coordsize="1944,2281" path="m8231,4342r6,3l8245,4343r3,-5l8252,4332r-2,-8l8244,4321r-39,-22l8158,4299r47,l8164,4297r-6,-23l8132,4286r99,56xe" fillcolor="#4aacc5" stroked="f">
              <v:path arrowok="t"/>
            </v:shape>
            <v:shape id="_x0000_s3244" style="position:absolute;left:8132;top:4274;width:1944;height:2281" coordorigin="8132,4274" coordsize="1944,2281" path="m10051,4299r,2209l10076,6508r-12,-2209l10051,4299xe" fillcolor="#4aacc5" stroked="f">
              <v:path arrowok="t"/>
            </v:shape>
            <v:shape id="_x0000_s3243" style="position:absolute;left:8132;top:4274;width:1944;height:2281" coordorigin="8132,4274" coordsize="1944,2281" path="m8205,4274r1846,12l10064,4274r-1859,xe" fillcolor="#4aacc5" stroked="f">
              <v:path arrowok="t"/>
            </v:shape>
            <v:shape id="_x0000_s3242" type="#_x0000_t75" style="position:absolute;left:8158;top:4327;width:1193;height:1029">
              <v:imagedata r:id="rId123" o:title=""/>
            </v:shape>
            <v:shape id="_x0000_s3241" style="position:absolute;left:8206;top:4351;width:1043;height:826" coordorigin="8206,4351" coordsize="1043,826" path="m9187,4351r-981,l8206,4376r969,l9187,5128r11,18l9176,5146r-1,-39l9152,5069r23,83l9200,5152r-13,25l9245,5081r3,-5l9246,5068r-6,-3l9234,5061r-8,2l9223,5069r-23,38l9187,4376r-12,-13l9187,4351xe" fillcolor="#4aacc5" stroked="f">
              <v:path arrowok="t"/>
            </v:shape>
            <v:shape id="_x0000_s3240" style="position:absolute;left:8206;top:4351;width:1043;height:826" coordorigin="8206,4351" coordsize="1043,826" path="m9200,4357r-6,-6l9187,4351r-12,12l9187,4376r13,731l9200,4357xe" fillcolor="#4aacc5" stroked="f">
              <v:path arrowok="t"/>
            </v:shape>
            <v:shape id="_x0000_s3239" style="position:absolute;left:8206;top:4351;width:1043;height:826" coordorigin="8206,4351" coordsize="1043,826" path="m9187,5128r-12,-752l9175,5107r1,39l9198,5146r-11,-18xe" fillcolor="#4aacc5" stroked="f">
              <v:path arrowok="t"/>
            </v:shape>
            <v:shape id="_x0000_s3238" style="position:absolute;left:8206;top:4351;width:1043;height:826" coordorigin="8206,4351" coordsize="1043,826" path="m9175,5152r-23,-83l9148,5063r-7,-2l9134,5065r-6,3l9126,5076r4,5l9187,5177r13,-25l9175,5152xe" fillcolor="#4aacc5" stroked="f">
              <v:path arrowok="t"/>
            </v:shape>
            <v:shape id="_x0000_s3237" type="#_x0000_t75" style="position:absolute;left:3553;top:9295;width:682;height:317">
              <v:imagedata r:id="rId124" o:title=""/>
            </v:shape>
            <v:shape id="_x0000_s3236" style="position:absolute;left:3715;top:9375;width:473;height:118" coordorigin="3715,9375" coordsize="473,118" path="m3828,9377r-8,-2l3814,9378r-99,56l3741,9422r6,22l3788,9446r400,l4188,9422r-400,l3766,9434r-19,-11l3788,9422r39,-22l3833,9396r2,-7l3832,9383r-4,-6xe" fillcolor="#4aacc5" stroked="f">
              <v:path arrowok="t"/>
            </v:shape>
            <v:shape id="_x0000_s3235" style="position:absolute;left:3715;top:9375;width:473;height:118" coordorigin="3715,9375" coordsize="473,118" path="m3814,9489r6,4l3828,9491r4,-6l3835,9479r-2,-7l3827,9468r-39,-22l3741,9446r47,l3747,9444r-6,-22l3715,9434r99,55xe" fillcolor="#4aacc5" stroked="f">
              <v:path arrowok="t"/>
            </v:shape>
            <v:shape id="_x0000_s3234" style="position:absolute;left:3715;top:9375;width:473;height:118" coordorigin="3715,9375" coordsize="473,118" path="m3788,9422r-41,1l3766,9434r22,-12xe" fillcolor="#4aacc5" stroked="f">
              <v:path arrowok="t"/>
            </v:shape>
            <v:shape id="_x0000_s3233" type="#_x0000_t75" style="position:absolute;left:8719;top:9073;width:682;height:317">
              <v:imagedata r:id="rId91" o:title=""/>
            </v:shape>
            <v:shape id="_x0000_s3232" style="position:absolute;left:8767;top:9153;width:473;height:118" coordorigin="8767,9153" coordsize="473,118" path="m9208,9201r-19,11l9208,9223r,-22xe" fillcolor="#4aacc5" stroked="f">
              <v:path arrowok="t"/>
            </v:shape>
            <v:shape id="_x0000_s3231" style="position:absolute;left:8767;top:9153;width:473;height:118" coordorigin="8767,9153" coordsize="473,118" path="m9141,9268r99,-56l9215,9200r-448,l8767,9224r448,l9208,9201r,22l9189,9212r19,-11l9215,9224r-74,44xe" fillcolor="#4aacc5" stroked="f">
              <v:path arrowok="t"/>
            </v:shape>
            <v:shape id="_x0000_s3230" style="position:absolute;left:8767;top:9153;width:473;height:118" coordorigin="8767,9153" coordsize="473,118" path="m9127,9155r-3,6l9120,9167r2,7l9129,9178r39,22l9215,9200r25,12l9141,9156r-6,-3l9127,9155xe" fillcolor="#4aacc5" stroked="f">
              <v:path arrowok="t"/>
            </v:shape>
            <v:shape id="_x0000_s3229" style="position:absolute;left:8767;top:9153;width:473;height:118" coordorigin="8767,9153" coordsize="473,118" path="m9124,9263r3,6l9135,9271r6,-3l9215,9224r-47,l9129,9246r-7,4l9120,9257r4,6xe" fillcolor="#4aacc5" stroked="f">
              <v:path arrowok="t"/>
            </v:shape>
            <v:shape id="_x0000_s3228" type="#_x0000_t75" style="position:absolute;left:8203;top:8673;width:2739;height:437">
              <v:imagedata r:id="rId125" o:title=""/>
            </v:shape>
            <v:shape id="_x0000_s3227" style="position:absolute;left:8304;top:8699;width:2536;height:232" coordorigin="8304,8699" coordsize="2536,232" path="m10768,8864r23,6l10790,8864r-11,-18l10768,8864xe" fillcolor="#4aacc5" stroked="f">
              <v:path arrowok="t"/>
            </v:shape>
            <v:shape id="_x0000_s3226" style="position:absolute;left:8304;top:8699;width:2536;height:232" coordorigin="8304,8699" coordsize="2536,232" path="m10779,8895r57,-95l10791,8870r-23,-6l10779,8846r,-147l8365,8699r,183l8376,8900r-22,l8353,8861r-23,-38l8353,8907r25,l8365,8931r58,-95l8426,8830r-2,-8l8418,8819r-6,-3l8404,8818r-3,5l8378,8861r-13,-137l8378,8712r2388,l10766,8870r13,25xe" fillcolor="#4aacc5" stroked="f">
              <v:path arrowok="t"/>
            </v:shape>
            <v:shape id="_x0000_s3225" style="position:absolute;left:8304;top:8699;width:2536;height:232" coordorigin="8304,8699" coordsize="2536,232" path="m8353,8907r-23,-84l8326,8818r-7,-2l8312,8819r-6,3l8304,8830r4,6l8365,8931r13,-24l8353,8907xe" fillcolor="#4aacc5" stroked="f">
              <v:path arrowok="t"/>
            </v:shape>
            <v:shape id="_x0000_s3224" style="position:absolute;left:8304;top:8699;width:2536;height:232" coordorigin="8304,8699" coordsize="2536,232" path="m8378,8724r2388,l10766,8712r-2388,l8365,8724r13,137l8378,8724xe" fillcolor="#4aacc5" stroked="f">
              <v:path arrowok="t"/>
            </v:shape>
            <v:shape id="_x0000_s3223" style="position:absolute;left:8304;top:8699;width:2536;height:232" coordorigin="8304,8699" coordsize="2536,232" path="m10766,8870r,-45l10743,8787r-3,-6l10732,8779r-6,4l10720,8786r-2,8l10721,8800r58,95l10766,8870xe" fillcolor="#4aacc5" stroked="f">
              <v:path arrowok="t"/>
            </v:shape>
            <v:shape id="_x0000_s3222" style="position:absolute;left:8304;top:8699;width:2536;height:232" coordorigin="8304,8699" coordsize="2536,232" path="m8365,8882r,-183l8358,8699r-5,6l8353,8861r1,39l8376,8900r-11,-18xe" fillcolor="#4aacc5" stroked="f">
              <v:path arrowok="t"/>
            </v:shape>
            <v:shape id="_x0000_s3221" style="position:absolute;left:8304;top:8699;width:2536;height:232" coordorigin="8304,8699" coordsize="2536,232" path="m10791,8825r,-120l10786,8699r-7,l10779,8846r11,18l10791,8870r45,-70l10840,8794r-2,-8l10832,8783r-7,-4l10818,8781r-4,6l10791,8825xe" fillcolor="#4aacc5" stroked="f">
              <v:path arrowok="t"/>
            </v:shape>
            <v:shape id="_x0000_s3220" type="#_x0000_t75" style="position:absolute;left:9523;top:6283;width:121;height:2514">
              <v:imagedata r:id="rId126" o:title=""/>
            </v:shape>
            <v:shape id="_x0000_s3219" style="position:absolute;left:9584;top:6307;width:0;height:2411" coordorigin="9584,6307" coordsize="0,2411" path="m9584,6307r,2411e" filled="f" strokecolor="#4aacc5" strokeweight=".45003mm">
              <v:path arrowok="t"/>
            </v:shape>
            <v:shape id="_x0000_s3218" type="#_x0000_t75" style="position:absolute;left:2411;top:8778;width:788;height:980">
              <v:imagedata r:id="rId127" o:title=""/>
            </v:shape>
            <v:shape id="_x0000_s3217" type="#_x0000_t75" style="position:absolute;left:9941;top:8827;width:788;height:976">
              <v:imagedata r:id="rId127" o:title=""/>
            </v:shape>
            <v:shape id="_x0000_s3216" style="position:absolute;left:1450;top:4037;width:9570;height:0" coordorigin="1450,4037" coordsize="9570,0" path="m1450,4037r9570,e" filled="f" strokeweight=".58pt">
              <v:path arrowok="t"/>
            </v:shape>
            <v:shape id="_x0000_s3215" style="position:absolute;left:1445;top:4032;width:0;height:6951" coordorigin="1445,4032" coordsize="0,6951" path="m1445,4032r,6952e" filled="f" strokeweight=".58pt">
              <v:path arrowok="t"/>
            </v:shape>
            <v:shape id="_x0000_s3214" style="position:absolute;left:11025;top:4032;width:0;height:6951" coordorigin="11025,4032" coordsize="0,6951" path="m11025,4032r,6952e" filled="f" strokeweight=".20464mm">
              <v:path arrowok="t"/>
            </v:shape>
            <v:shape id="_x0000_s3213" type="#_x0000_t75" style="position:absolute;left:3642;top:10709;width:682;height:308">
              <v:imagedata r:id="rId128" o:title=""/>
            </v:shape>
            <v:shape id="_x0000_s3212" style="position:absolute;left:3690;top:10789;width:473;height:118" coordorigin="3690,10789" coordsize="473,118" path="m4047,10899r3,6l4058,10907r6,-4l4163,10848r-99,-56l4058,10789r-8,2l4047,10797r-4,5l4045,10810r6,3l4090,10835r48,l4138,10860r-48,l4051,10882r-6,3l4043,10893r4,6xe" fillcolor="#c0504d" stroked="f">
              <v:path arrowok="t"/>
            </v:shape>
            <v:shape id="_x0000_s3211" style="position:absolute;left:3690;top:10789;width:473;height:118" coordorigin="3690,10789" coordsize="473,118" path="m4138,10835r-7,2l4131,10858r-19,-10l4131,10837r7,-2l3690,10835r,25l4138,10860r,-25xe" fillcolor="#c0504d" stroked="f">
              <v:path arrowok="t"/>
            </v:shape>
            <v:shape id="_x0000_s3210" style="position:absolute;left:3690;top:10789;width:473;height:118" coordorigin="3690,10789" coordsize="473,118" path="m4131,10837r-19,11l4131,10858r,-21xe" fillcolor="#c0504d" stroked="f">
              <v:path arrowok="t"/>
            </v:shape>
            <v:shape id="_x0000_s3209" style="position:absolute;left:1450;top:10979;width:9570;height:0" coordorigin="1450,10979" coordsize="9570,0" path="m1450,10979r9570,e" filled="f" strokeweight=".20464mm">
              <v:path arrowok="t"/>
            </v:shape>
            <w10:wrap anchorx="page" anchory="page"/>
          </v:group>
        </w:pict>
      </w:r>
      <w:r w:rsidR="00816B7E">
        <w:rPr>
          <w:rFonts w:ascii="Calibri" w:eastAsia="Calibri" w:hAnsi="Calibri" w:cs="Calibri"/>
          <w:spacing w:val="-2"/>
          <w:position w:val="1"/>
          <w:sz w:val="18"/>
          <w:szCs w:val="18"/>
        </w:rPr>
        <w:t>Op</w:t>
      </w:r>
      <w:r w:rsidR="00816B7E">
        <w:rPr>
          <w:rFonts w:ascii="Calibri" w:eastAsia="Calibri" w:hAnsi="Calibri" w:cs="Calibri"/>
          <w:position w:val="1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4"/>
          <w:position w:val="1"/>
          <w:sz w:val="18"/>
          <w:szCs w:val="18"/>
        </w:rPr>
        <w:t>r</w:t>
      </w:r>
      <w:r w:rsidR="00816B7E">
        <w:rPr>
          <w:rFonts w:ascii="Calibri" w:eastAsia="Calibri" w:hAnsi="Calibri" w:cs="Calibri"/>
          <w:spacing w:val="-3"/>
          <w:position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5"/>
          <w:position w:val="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1"/>
          <w:position w:val="1"/>
          <w:sz w:val="18"/>
          <w:szCs w:val="18"/>
        </w:rPr>
        <w:t>o</w:t>
      </w:r>
      <w:r w:rsidR="00816B7E">
        <w:rPr>
          <w:rFonts w:ascii="Calibri" w:eastAsia="Calibri" w:hAnsi="Calibri" w:cs="Calibri"/>
          <w:position w:val="1"/>
          <w:sz w:val="18"/>
          <w:szCs w:val="18"/>
        </w:rPr>
        <w:t>r</w:t>
      </w:r>
      <w:r w:rsidR="00816B7E">
        <w:rPr>
          <w:rFonts w:ascii="Calibri" w:eastAsia="Calibri" w:hAnsi="Calibri" w:cs="Calibri"/>
          <w:spacing w:val="29"/>
          <w:position w:val="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w w:val="103"/>
          <w:position w:val="1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5"/>
          <w:w w:val="103"/>
          <w:position w:val="1"/>
          <w:sz w:val="18"/>
          <w:szCs w:val="18"/>
        </w:rPr>
        <w:t>nt</w:t>
      </w:r>
      <w:r w:rsidR="00816B7E">
        <w:rPr>
          <w:rFonts w:ascii="Calibri" w:eastAsia="Calibri" w:hAnsi="Calibri" w:cs="Calibri"/>
          <w:w w:val="103"/>
          <w:position w:val="1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4"/>
          <w:w w:val="103"/>
          <w:position w:val="1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3"/>
          <w:position w:val="1"/>
          <w:sz w:val="18"/>
          <w:szCs w:val="18"/>
        </w:rPr>
        <w:t>s</w:t>
      </w:r>
    </w:p>
    <w:p w14:paraId="428D6EF3" w14:textId="77777777" w:rsidR="00DD2E91" w:rsidRDefault="00FE439E">
      <w:pPr>
        <w:spacing w:line="235" w:lineRule="auto"/>
        <w:ind w:right="28"/>
        <w:rPr>
          <w:rFonts w:ascii="Calibri" w:eastAsia="Calibri" w:hAnsi="Calibri" w:cs="Calibri"/>
          <w:sz w:val="18"/>
          <w:szCs w:val="18"/>
        </w:rPr>
      </w:pPr>
      <w:r>
        <w:pict w14:anchorId="0FD8BF61">
          <v:shape id="_x0000_s3207" type="#_x0000_t202" style="position:absolute;margin-left:255.8pt;margin-top:23.25pt;width:252.1pt;height:69.05pt;z-index:-6847;mso-position-horizontal-relative:page" filled="f" stroked="f">
            <v:textbox inset="0,0,0,0">
              <w:txbxContent>
                <w:p w14:paraId="3591AAAF" w14:textId="77777777" w:rsidR="00DD2E91" w:rsidRDefault="00816B7E">
                  <w:pPr>
                    <w:spacing w:line="220" w:lineRule="exact"/>
                    <w:ind w:left="2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position w:val="6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position w:val="6"/>
                      <w:sz w:val="18"/>
                      <w:szCs w:val="18"/>
                    </w:rPr>
                    <w:t xml:space="preserve">e                                                                  </w:t>
                  </w:r>
                  <w:r>
                    <w:rPr>
                      <w:rFonts w:ascii="Calibri" w:eastAsia="Calibri" w:hAnsi="Calibri" w:cs="Calibri"/>
                      <w:spacing w:val="39"/>
                      <w:position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position w:val="-2"/>
                      <w:sz w:val="18"/>
                      <w:szCs w:val="18"/>
                    </w:rPr>
                    <w:t>f</w:t>
                  </w:r>
                  <w:r>
                    <w:rPr>
                      <w:rFonts w:ascii="Calibri" w:eastAsia="Calibri" w:hAnsi="Calibri" w:cs="Calibri"/>
                      <w:spacing w:val="1"/>
                      <w:position w:val="-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position w:val="-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4"/>
                      <w:position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position w:val="-2"/>
                      <w:sz w:val="18"/>
                      <w:szCs w:val="18"/>
                    </w:rPr>
                    <w:t>mi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-2"/>
                      <w:sz w:val="18"/>
                      <w:szCs w:val="18"/>
                    </w:rPr>
                    <w:t>ss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position w:val="-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-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position w:val="-2"/>
                      <w:sz w:val="18"/>
                      <w:szCs w:val="18"/>
                    </w:rPr>
                    <w:t>g</w:t>
                  </w:r>
                </w:p>
                <w:p w14:paraId="304DC155" w14:textId="77777777" w:rsidR="00DD2E91" w:rsidRDefault="00816B7E">
                  <w:pPr>
                    <w:spacing w:line="220" w:lineRule="exact"/>
                    <w:ind w:left="1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2"/>
                      <w:position w:val="8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8"/>
                      <w:position w:val="8"/>
                      <w:sz w:val="18"/>
                      <w:szCs w:val="18"/>
                    </w:rPr>
                    <w:t>k</w:t>
                  </w:r>
                  <w:r>
                    <w:rPr>
                      <w:rFonts w:ascii="Calibri" w:eastAsia="Calibri" w:hAnsi="Calibri" w:cs="Calibri"/>
                      <w:position w:val="8"/>
                      <w:sz w:val="18"/>
                      <w:szCs w:val="18"/>
                    </w:rPr>
                    <w:t xml:space="preserve">er                                                                </w:t>
                  </w:r>
                  <w:r>
                    <w:rPr>
                      <w:rFonts w:ascii="Calibri" w:eastAsia="Calibri" w:hAnsi="Calibri" w:cs="Calibri"/>
                      <w:spacing w:val="3"/>
                      <w:position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</w:t>
                  </w:r>
                  <w:r>
                    <w:rPr>
                      <w:rFonts w:ascii="Calibri" w:eastAsia="Calibri" w:hAnsi="Calibri" w:cs="Calibri"/>
                      <w:spacing w:val="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</w:t>
                  </w:r>
                  <w:r>
                    <w:rPr>
                      <w:rFonts w:ascii="Calibri" w:eastAsia="Calibri" w:hAnsi="Calibri" w:cs="Calibri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y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u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ed 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da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19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</w:t>
      </w:r>
      <w:r w:rsidR="00816B7E">
        <w:rPr>
          <w:rFonts w:ascii="Calibri" w:eastAsia="Calibri" w:hAnsi="Calibri" w:cs="Calibri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w w:val="102"/>
          <w:sz w:val="18"/>
          <w:szCs w:val="18"/>
        </w:rPr>
        <w:t>s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d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s 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r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u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s</w:t>
      </w:r>
      <w:r w:rsidR="00816B7E">
        <w:rPr>
          <w:rFonts w:ascii="Calibri" w:eastAsia="Calibri" w:hAnsi="Calibri" w:cs="Calibri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2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o</w:t>
      </w:r>
      <w:r w:rsidR="00816B7E"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w w:val="103"/>
          <w:sz w:val="18"/>
          <w:szCs w:val="18"/>
        </w:rPr>
        <w:t xml:space="preserve">t </w:t>
      </w:r>
      <w:r w:rsidR="00816B7E">
        <w:rPr>
          <w:rFonts w:ascii="Calibri" w:eastAsia="Calibri" w:hAnsi="Calibri" w:cs="Calibri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u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lit</w:t>
      </w:r>
      <w:r w:rsidR="00816B7E">
        <w:rPr>
          <w:rFonts w:ascii="Calibri" w:eastAsia="Calibri" w:hAnsi="Calibri" w:cs="Calibri"/>
          <w:sz w:val="18"/>
          <w:szCs w:val="18"/>
        </w:rPr>
        <w:t>y</w:t>
      </w:r>
      <w:r w:rsidR="00816B7E">
        <w:rPr>
          <w:rFonts w:ascii="Calibri" w:eastAsia="Calibri" w:hAnsi="Calibri" w:cs="Calibri"/>
          <w:spacing w:val="2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C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</w:p>
    <w:p w14:paraId="46E63D7D" w14:textId="77777777" w:rsidR="00DD2E91" w:rsidRDefault="00DD2E91">
      <w:pPr>
        <w:spacing w:before="4" w:line="120" w:lineRule="exact"/>
        <w:rPr>
          <w:sz w:val="13"/>
          <w:szCs w:val="13"/>
        </w:rPr>
      </w:pPr>
    </w:p>
    <w:p w14:paraId="09D1BCC1" w14:textId="77777777" w:rsidR="00DD2E91" w:rsidRDefault="00FE439E">
      <w:pPr>
        <w:ind w:left="442" w:right="501"/>
        <w:jc w:val="center"/>
        <w:rPr>
          <w:rFonts w:ascii="Calibri" w:eastAsia="Calibri" w:hAnsi="Calibri" w:cs="Calibri"/>
          <w:sz w:val="18"/>
          <w:szCs w:val="18"/>
        </w:rPr>
      </w:pPr>
      <w:r>
        <w:pict w14:anchorId="0932990D">
          <v:shape id="_x0000_s3206" type="#_x0000_t202" style="position:absolute;left:0;text-align:left;margin-left:73.35pt;margin-top:-107.35pt;width:478.35pt;height:196.55pt;z-index:-6848;mso-position-horizontal-relative:page" filled="f" stroked="f">
            <v:textbox inset="0,0,0,0">
              <w:txbxContent>
                <w:p w14:paraId="13DF8468" w14:textId="77777777" w:rsidR="00DD2E91" w:rsidRDefault="00816B7E">
                  <w:pPr>
                    <w:spacing w:before="45"/>
                    <w:ind w:left="342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 xml:space="preserve">8                              </w:t>
                  </w:r>
                  <w:r>
                    <w:rPr>
                      <w:rFonts w:ascii="Calibri" w:eastAsia="Calibri" w:hAnsi="Calibri" w:cs="Calibri"/>
                      <w:b/>
                      <w:spacing w:val="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 xml:space="preserve">9                                </w:t>
                  </w:r>
                  <w:r>
                    <w:rPr>
                      <w:rFonts w:ascii="Calibri" w:eastAsia="Calibri" w:hAnsi="Calibri" w:cs="Calibri"/>
                      <w:b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sz w:val="18"/>
                      <w:szCs w:val="18"/>
                    </w:rPr>
                    <w:t>1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 xml:space="preserve">0     </w:t>
                  </w:r>
                  <w:r>
                    <w:rPr>
                      <w:rFonts w:ascii="Calibri" w:eastAsia="Calibri" w:hAnsi="Calibri" w:cs="Calibri"/>
                      <w:b/>
                      <w:spacing w:val="3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position w:val="4"/>
                      <w:sz w:val="18"/>
                      <w:szCs w:val="18"/>
                    </w:rPr>
                    <w:t xml:space="preserve">6                             </w:t>
                  </w:r>
                  <w:r>
                    <w:rPr>
                      <w:rFonts w:ascii="Calibri" w:eastAsia="Calibri" w:hAnsi="Calibri" w:cs="Calibri"/>
                      <w:b/>
                      <w:spacing w:val="24"/>
                      <w:position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pacing w:val="-55"/>
                      <w:w w:val="102"/>
                      <w:position w:val="4"/>
                      <w:sz w:val="18"/>
                      <w:szCs w:val="18"/>
                    </w:rPr>
                    <w:t>7</w:t>
                  </w:r>
                  <w:r>
                    <w:rPr>
                      <w:rFonts w:ascii="Calibri" w:eastAsia="Calibri" w:hAnsi="Calibri" w:cs="Calibri"/>
                      <w:b/>
                      <w:spacing w:val="-1"/>
                      <w:w w:val="102"/>
                      <w:sz w:val="18"/>
                      <w:szCs w:val="18"/>
                    </w:rPr>
                    <w:t>11</w:t>
                  </w:r>
                </w:p>
                <w:p w14:paraId="00E74055" w14:textId="77777777" w:rsidR="00DD2E91" w:rsidRDefault="00DD2E91">
                  <w:pPr>
                    <w:spacing w:line="200" w:lineRule="exact"/>
                  </w:pPr>
                </w:p>
                <w:p w14:paraId="429BB959" w14:textId="77777777" w:rsidR="00DD2E91" w:rsidRDefault="00DD2E91">
                  <w:pPr>
                    <w:spacing w:line="200" w:lineRule="exact"/>
                  </w:pPr>
                </w:p>
                <w:p w14:paraId="6B225536" w14:textId="77777777" w:rsidR="00DD2E91" w:rsidRDefault="00DD2E91">
                  <w:pPr>
                    <w:spacing w:line="200" w:lineRule="exact"/>
                  </w:pPr>
                </w:p>
                <w:p w14:paraId="1F2BE1AB" w14:textId="77777777" w:rsidR="00DD2E91" w:rsidRDefault="00DD2E91">
                  <w:pPr>
                    <w:spacing w:before="5" w:line="280" w:lineRule="exact"/>
                    <w:rPr>
                      <w:sz w:val="28"/>
                      <w:szCs w:val="28"/>
                    </w:rPr>
                  </w:pPr>
                </w:p>
                <w:p w14:paraId="717D2A12" w14:textId="77777777" w:rsidR="00DD2E91" w:rsidRDefault="00816B7E">
                  <w:pPr>
                    <w:ind w:right="317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er       </w:t>
                  </w:r>
                  <w:r>
                    <w:rPr>
                      <w:rFonts w:ascii="Calibri" w:eastAsia="Calibri" w:hAnsi="Calibri" w:cs="Calibri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</w:p>
                <w:p w14:paraId="69C3E348" w14:textId="77777777" w:rsidR="00DD2E91" w:rsidRDefault="00816B7E">
                  <w:pPr>
                    <w:spacing w:line="200" w:lineRule="exact"/>
                    <w:ind w:right="853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5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7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position w:val="1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position w:val="1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 xml:space="preserve">e  </w:t>
                  </w:r>
                  <w:r>
                    <w:rPr>
                      <w:rFonts w:ascii="Calibri" w:eastAsia="Calibri" w:hAnsi="Calibri" w:cs="Calibri"/>
                      <w:spacing w:val="40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position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position w:val="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2"/>
                      <w:position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1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position w:val="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position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5"/>
                      <w:w w:val="103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o</w:t>
                  </w:r>
                </w:p>
                <w:p w14:paraId="1AF32CFB" w14:textId="77777777" w:rsidR="00DD2E91" w:rsidRDefault="00816B7E">
                  <w:pPr>
                    <w:spacing w:line="200" w:lineRule="exact"/>
                    <w:ind w:right="1126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position w:val="1"/>
                      <w:sz w:val="18"/>
                      <w:szCs w:val="18"/>
                    </w:rPr>
                    <w:t>us</w:t>
                  </w:r>
                  <w:r>
                    <w:rPr>
                      <w:rFonts w:ascii="Calibri" w:eastAsia="Calibri" w:hAnsi="Calibri" w:cs="Calibri"/>
                      <w:spacing w:val="-5"/>
                      <w:w w:val="103"/>
                      <w:position w:val="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position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position w:val="1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er</w:t>
                  </w:r>
                </w:p>
                <w:p w14:paraId="7E115B44" w14:textId="77777777" w:rsidR="00DD2E91" w:rsidRDefault="00DD2E91">
                  <w:pPr>
                    <w:spacing w:line="200" w:lineRule="exact"/>
                  </w:pPr>
                </w:p>
                <w:p w14:paraId="7AE747D8" w14:textId="77777777" w:rsidR="00DD2E91" w:rsidRDefault="00DD2E91">
                  <w:pPr>
                    <w:spacing w:before="3" w:line="240" w:lineRule="exact"/>
                    <w:rPr>
                      <w:sz w:val="24"/>
                      <w:szCs w:val="24"/>
                    </w:rPr>
                  </w:pPr>
                </w:p>
                <w:p w14:paraId="15BC2B53" w14:textId="77777777" w:rsidR="00DD2E91" w:rsidRDefault="00816B7E">
                  <w:pPr>
                    <w:ind w:left="5117" w:right="4199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1"/>
                      <w:w w:val="102"/>
                      <w:sz w:val="18"/>
                      <w:szCs w:val="18"/>
                    </w:rPr>
                    <w:t>12</w:t>
                  </w:r>
                </w:p>
              </w:txbxContent>
            </v:textbox>
            <w10:wrap anchorx="page"/>
          </v:shape>
        </w:pict>
      </w:r>
      <w:r>
        <w:pict w14:anchorId="75262CA9">
          <v:shape id="_x0000_s3205" type="#_x0000_t202" style="position:absolute;left:0;text-align:left;margin-left:365.15pt;margin-top:3.4pt;width:74.8pt;height:78.1pt;z-index:-6840;mso-position-horizontal-relative:page" filled="f" stroked="f">
            <v:textbox inset="0,0,0,0">
              <w:txbxContent>
                <w:p w14:paraId="3EB93A63" w14:textId="77777777" w:rsidR="00DD2E91" w:rsidRDefault="00816B7E">
                  <w:pPr>
                    <w:spacing w:before="52"/>
                    <w:ind w:left="3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2"/>
                      <w:w w:val="103"/>
                      <w:sz w:val="18"/>
                      <w:szCs w:val="18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b/>
          <w:spacing w:val="-1"/>
          <w:w w:val="102"/>
          <w:sz w:val="18"/>
          <w:szCs w:val="18"/>
        </w:rPr>
        <w:t>14</w:t>
      </w:r>
    </w:p>
    <w:p w14:paraId="4E42F182" w14:textId="77777777" w:rsidR="00DD2E91" w:rsidRDefault="00816B7E">
      <w:pPr>
        <w:spacing w:before="9" w:line="120" w:lineRule="exact"/>
        <w:rPr>
          <w:sz w:val="13"/>
          <w:szCs w:val="13"/>
        </w:rPr>
      </w:pPr>
      <w:r>
        <w:br w:type="column"/>
      </w:r>
    </w:p>
    <w:p w14:paraId="7937E74F" w14:textId="77777777" w:rsidR="00DD2E91" w:rsidRDefault="00DD2E91">
      <w:pPr>
        <w:spacing w:line="200" w:lineRule="exact"/>
      </w:pPr>
    </w:p>
    <w:p w14:paraId="70B1AECB" w14:textId="77777777" w:rsidR="00DD2E91" w:rsidRDefault="00FE439E">
      <w:pPr>
        <w:spacing w:line="200" w:lineRule="exact"/>
        <w:ind w:right="-33" w:firstLine="153"/>
        <w:rPr>
          <w:rFonts w:ascii="Calibri" w:eastAsia="Calibri" w:hAnsi="Calibri" w:cs="Calibri"/>
          <w:sz w:val="18"/>
          <w:szCs w:val="18"/>
        </w:rPr>
      </w:pPr>
      <w:r>
        <w:pict w14:anchorId="548C3E4A">
          <v:shape id="_x0000_s3204" type="#_x0000_t202" style="position:absolute;left:0;text-align:left;margin-left:405.05pt;margin-top:-52.45pt;width:67.25pt;height:65.3pt;z-index:-6852;mso-position-horizontal-relative:page" filled="f" stroked="f">
            <v:textbox inset="0,0,0,0">
              <w:txbxContent>
                <w:p w14:paraId="54555A70" w14:textId="77777777" w:rsidR="00DD2E91" w:rsidRDefault="00DD2E91">
                  <w:pPr>
                    <w:spacing w:line="200" w:lineRule="exact"/>
                  </w:pPr>
                </w:p>
                <w:p w14:paraId="697B708C" w14:textId="77777777" w:rsidR="00DD2E91" w:rsidRDefault="00DD2E91">
                  <w:pPr>
                    <w:spacing w:line="200" w:lineRule="exact"/>
                  </w:pPr>
                </w:p>
                <w:p w14:paraId="3F99A059" w14:textId="77777777" w:rsidR="00DD2E91" w:rsidRDefault="00DD2E91">
                  <w:pPr>
                    <w:spacing w:line="200" w:lineRule="exact"/>
                  </w:pPr>
                </w:p>
                <w:p w14:paraId="03A948FB" w14:textId="77777777" w:rsidR="00DD2E91" w:rsidRDefault="00DD2E91">
                  <w:pPr>
                    <w:spacing w:line="200" w:lineRule="exact"/>
                  </w:pPr>
                </w:p>
                <w:p w14:paraId="10618613" w14:textId="77777777" w:rsidR="00DD2E91" w:rsidRDefault="00DD2E91">
                  <w:pPr>
                    <w:spacing w:before="18" w:line="200" w:lineRule="exact"/>
                  </w:pPr>
                </w:p>
                <w:p w14:paraId="086145EC" w14:textId="77777777" w:rsidR="00DD2E91" w:rsidRDefault="00816B7E">
                  <w:pPr>
                    <w:ind w:left="36" w:right="-4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           </w:t>
                  </w:r>
                  <w:r>
                    <w:rPr>
                      <w:rFonts w:ascii="Calibri" w:eastAsia="Calibri" w:hAnsi="Calibri" w:cs="Calibri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3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pict w14:anchorId="233E7021">
          <v:shape id="_x0000_s3203" type="#_x0000_t202" style="position:absolute;left:0;text-align:left;margin-left:464.85pt;margin-top:-56.9pt;width:70.35pt;height:69.9pt;z-index:-6850;mso-position-horizontal-relative:page" filled="f" stroked="f">
            <v:textbox inset="0,0,0,0">
              <w:txbxContent>
                <w:p w14:paraId="7BFFB331" w14:textId="77777777" w:rsidR="00DD2E91" w:rsidRDefault="00DD2E91">
                  <w:pPr>
                    <w:spacing w:before="7" w:line="100" w:lineRule="exact"/>
                    <w:rPr>
                      <w:sz w:val="10"/>
                      <w:szCs w:val="10"/>
                    </w:rPr>
                  </w:pPr>
                </w:p>
                <w:p w14:paraId="1B8A66B9" w14:textId="77777777" w:rsidR="00DD2E91" w:rsidRDefault="00DD2E91">
                  <w:pPr>
                    <w:spacing w:line="200" w:lineRule="exact"/>
                  </w:pPr>
                </w:p>
                <w:p w14:paraId="27938DDE" w14:textId="77777777" w:rsidR="00DD2E91" w:rsidRDefault="00DD2E91">
                  <w:pPr>
                    <w:spacing w:line="200" w:lineRule="exact"/>
                  </w:pPr>
                </w:p>
                <w:p w14:paraId="62B63C23" w14:textId="77777777" w:rsidR="00DD2E91" w:rsidRDefault="00DD2E91">
                  <w:pPr>
                    <w:spacing w:line="200" w:lineRule="exact"/>
                  </w:pPr>
                </w:p>
                <w:p w14:paraId="042DF74A" w14:textId="77777777" w:rsidR="00DD2E91" w:rsidRDefault="00DD2E91">
                  <w:pPr>
                    <w:spacing w:line="200" w:lineRule="exact"/>
                  </w:pPr>
                </w:p>
                <w:p w14:paraId="72748CEC" w14:textId="77777777" w:rsidR="00DD2E91" w:rsidRDefault="00DD2E91">
                  <w:pPr>
                    <w:spacing w:line="200" w:lineRule="exact"/>
                  </w:pPr>
                </w:p>
                <w:p w14:paraId="7C4F3F07" w14:textId="77777777" w:rsidR="00DD2E91" w:rsidRDefault="00816B7E">
                  <w:pPr>
                    <w:ind w:left="147" w:right="-4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3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x</w:t>
                  </w:r>
                  <w:r>
                    <w:rPr>
                      <w:rFonts w:ascii="Calibri" w:eastAsia="Calibri" w:hAnsi="Calibri" w:cs="Calibri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2"/>
                      <w:w w:val="102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er</w:t>
                  </w:r>
                </w:p>
              </w:txbxContent>
            </v:textbox>
            <w10:wrap anchorx="page"/>
          </v:shape>
        </w:pict>
      </w:r>
      <w:r>
        <w:pict w14:anchorId="2D607443">
          <v:shape id="_x0000_s3202" type="#_x0000_t202" style="position:absolute;left:0;text-align:left;margin-left:413.2pt;margin-top:52.75pt;width:59.3pt;height:66.4pt;z-index:-6849;mso-position-horizontal-relative:page" filled="f" stroked="f">
            <v:textbox inset="0,0,0,0">
              <w:txbxContent>
                <w:p w14:paraId="22963AD3" w14:textId="77777777" w:rsidR="00DD2E91" w:rsidRDefault="00DD2E91">
                  <w:pPr>
                    <w:spacing w:before="14" w:line="280" w:lineRule="exact"/>
                    <w:rPr>
                      <w:sz w:val="28"/>
                      <w:szCs w:val="28"/>
                    </w:rPr>
                  </w:pPr>
                </w:p>
                <w:p w14:paraId="785B74D5" w14:textId="77777777" w:rsidR="00DD2E91" w:rsidRDefault="00816B7E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1"/>
                      <w:w w:val="102"/>
                      <w:sz w:val="18"/>
                      <w:szCs w:val="18"/>
                    </w:rPr>
                    <w:t>13</w:t>
                  </w:r>
                </w:p>
              </w:txbxContent>
            </v:textbox>
            <w10:wrap anchorx="page"/>
          </v:shape>
        </w:pict>
      </w:r>
      <w:r>
        <w:pict w14:anchorId="6858F2BF">
          <v:shape id="_x0000_s3201" type="#_x0000_t202" style="position:absolute;left:0;text-align:left;margin-left:409pt;margin-top:-54.9pt;width:78.85pt;height:57.6pt;z-index:-6843;mso-position-horizontal-relative:page" filled="f" stroked="f">
            <v:textbox inset="0,0,0,0">
              <w:txbxContent>
                <w:p w14:paraId="3777C57A" w14:textId="77777777" w:rsidR="00DD2E91" w:rsidRDefault="00DD2E91">
                  <w:pPr>
                    <w:spacing w:before="9" w:line="120" w:lineRule="exact"/>
                    <w:rPr>
                      <w:sz w:val="12"/>
                      <w:szCs w:val="12"/>
                    </w:rPr>
                  </w:pPr>
                </w:p>
                <w:p w14:paraId="08DFB556" w14:textId="77777777" w:rsidR="00DD2E91" w:rsidRDefault="00816B7E">
                  <w:pPr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102"/>
                      <w:sz w:val="18"/>
                      <w:szCs w:val="18"/>
                    </w:rPr>
                    <w:t>9</w:t>
                  </w:r>
                </w:p>
                <w:p w14:paraId="093C59D2" w14:textId="77777777" w:rsidR="00DD2E91" w:rsidRDefault="00DD2E91">
                  <w:pPr>
                    <w:spacing w:before="5" w:line="120" w:lineRule="exact"/>
                    <w:rPr>
                      <w:sz w:val="13"/>
                      <w:szCs w:val="13"/>
                    </w:rPr>
                  </w:pPr>
                </w:p>
                <w:p w14:paraId="6B4E7BE4" w14:textId="77777777" w:rsidR="00DD2E91" w:rsidRDefault="00DD2E91">
                  <w:pPr>
                    <w:spacing w:line="200" w:lineRule="exact"/>
                  </w:pPr>
                </w:p>
                <w:p w14:paraId="3CF3D948" w14:textId="77777777" w:rsidR="00DD2E91" w:rsidRDefault="00DD2E91">
                  <w:pPr>
                    <w:spacing w:line="200" w:lineRule="exact"/>
                  </w:pPr>
                </w:p>
                <w:p w14:paraId="71E377F2" w14:textId="77777777" w:rsidR="00DD2E91" w:rsidRDefault="00816B7E">
                  <w:pPr>
                    <w:ind w:left="1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pp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er</w:t>
                  </w:r>
                  <w:r>
                    <w:rPr>
                      <w:rFonts w:ascii="Calibri" w:eastAsia="Calibri" w:hAnsi="Calibri" w:cs="Calibri"/>
                      <w:spacing w:val="2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wil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l</w:t>
                  </w:r>
                </w:p>
              </w:txbxContent>
            </v:textbox>
            <w10:wrap anchorx="page"/>
          </v:shape>
        </w:pict>
      </w:r>
      <w:r>
        <w:pict w14:anchorId="3765835F">
          <v:shape id="_x0000_s3200" type="#_x0000_t202" style="position:absolute;left:0;text-align:left;margin-left:352.55pt;margin-top:-54.15pt;width:63.35pt;height:65.6pt;z-index:-6839;mso-position-horizontal-relative:page" filled="f" stroked="f">
            <v:textbox inset="0,0,0,0">
              <w:txbxContent>
                <w:p w14:paraId="6B2A059E" w14:textId="77777777" w:rsidR="00DD2E91" w:rsidRDefault="00DD2E91">
                  <w:pPr>
                    <w:spacing w:before="7" w:line="120" w:lineRule="exact"/>
                    <w:rPr>
                      <w:sz w:val="12"/>
                      <w:szCs w:val="12"/>
                    </w:rPr>
                  </w:pPr>
                </w:p>
                <w:p w14:paraId="46266DBE" w14:textId="77777777" w:rsidR="00DD2E91" w:rsidRDefault="00816B7E">
                  <w:pPr>
                    <w:ind w:left="19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102"/>
                      <w:sz w:val="18"/>
                      <w:szCs w:val="18"/>
                    </w:rPr>
                    <w:t>7</w:t>
                  </w:r>
                </w:p>
                <w:p w14:paraId="4B4CE8DD" w14:textId="77777777" w:rsidR="00DD2E91" w:rsidRDefault="00DD2E91">
                  <w:pPr>
                    <w:spacing w:before="1" w:line="120" w:lineRule="exact"/>
                    <w:rPr>
                      <w:sz w:val="12"/>
                      <w:szCs w:val="12"/>
                    </w:rPr>
                  </w:pPr>
                </w:p>
                <w:p w14:paraId="608E5421" w14:textId="77777777" w:rsidR="00DD2E91" w:rsidRDefault="00DD2E91">
                  <w:pPr>
                    <w:spacing w:line="200" w:lineRule="exact"/>
                  </w:pPr>
                </w:p>
                <w:p w14:paraId="4F3E5AC4" w14:textId="77777777" w:rsidR="00DD2E91" w:rsidRDefault="00DD2E91">
                  <w:pPr>
                    <w:spacing w:line="200" w:lineRule="exact"/>
                  </w:pPr>
                </w:p>
                <w:p w14:paraId="262CF6CF" w14:textId="77777777" w:rsidR="00DD2E91" w:rsidRDefault="00816B7E">
                  <w:pPr>
                    <w:ind w:right="124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A</w:t>
                  </w:r>
                </w:p>
                <w:p w14:paraId="2605225E" w14:textId="77777777" w:rsidR="00DD2E91" w:rsidRDefault="00816B7E">
                  <w:pPr>
                    <w:spacing w:line="200" w:lineRule="exact"/>
                    <w:ind w:right="-4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position w:val="2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position w:val="2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position w:val="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position w:val="2"/>
                      <w:sz w:val="18"/>
                      <w:szCs w:val="18"/>
                    </w:rPr>
                    <w:t>lit</w:t>
                  </w:r>
                  <w:r>
                    <w:rPr>
                      <w:rFonts w:ascii="Calibri" w:eastAsia="Calibri" w:hAnsi="Calibri" w:cs="Calibri"/>
                      <w:position w:val="2"/>
                      <w:sz w:val="18"/>
                      <w:szCs w:val="18"/>
                    </w:rPr>
                    <w:t xml:space="preserve">y    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w w:val="102"/>
                      <w:position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w w:val="102"/>
                      <w:position w:val="1"/>
                      <w:sz w:val="18"/>
                      <w:szCs w:val="1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pict w14:anchorId="4C6DA243">
          <v:shape id="_x0000_s3199" type="#_x0000_t202" style="position:absolute;left:0;text-align:left;margin-left:410.15pt;margin-top:57.5pt;width:136.95pt;height:21.85pt;z-index:-6831;mso-position-horizontal-relative:page" filled="f" stroked="f">
            <v:textbox inset="0,0,0,0">
              <w:txbxContent>
                <w:p w14:paraId="708C9AA6" w14:textId="77777777" w:rsidR="00DD2E91" w:rsidRDefault="00816B7E">
                  <w:pPr>
                    <w:spacing w:before="69"/>
                    <w:ind w:left="1462" w:right="1025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spacing w:val="-1"/>
                      <w:w w:val="102"/>
                      <w:sz w:val="18"/>
                      <w:szCs w:val="18"/>
                    </w:rPr>
                    <w:t>13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2"/>
          <w:sz w:val="18"/>
          <w:szCs w:val="18"/>
        </w:rPr>
        <w:t>c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v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e 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u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s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9"/>
          <w:w w:val="10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e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nbo</w:t>
      </w:r>
      <w:r w:rsidR="00816B7E">
        <w:rPr>
          <w:rFonts w:ascii="Calibri" w:eastAsia="Calibri" w:hAnsi="Calibri" w:cs="Calibri"/>
          <w:sz w:val="18"/>
          <w:szCs w:val="18"/>
        </w:rPr>
        <w:t>x</w:t>
      </w:r>
      <w:r w:rsidR="00816B7E"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</w:t>
      </w:r>
      <w:r w:rsidR="00816B7E">
        <w:rPr>
          <w:rFonts w:ascii="Calibri" w:eastAsia="Calibri" w:hAnsi="Calibri" w:cs="Calibri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1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u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s</w:t>
      </w:r>
      <w:r w:rsidR="00816B7E">
        <w:rPr>
          <w:rFonts w:ascii="Calibri" w:eastAsia="Calibri" w:hAnsi="Calibri" w:cs="Calibri"/>
          <w:w w:val="103"/>
          <w:sz w:val="18"/>
          <w:szCs w:val="18"/>
        </w:rPr>
        <w:t>t</w:t>
      </w:r>
    </w:p>
    <w:p w14:paraId="6B8B8D91" w14:textId="77777777" w:rsidR="00DD2E91" w:rsidRDefault="00816B7E">
      <w:pPr>
        <w:spacing w:line="200" w:lineRule="exact"/>
      </w:pPr>
      <w:r>
        <w:br w:type="column"/>
      </w:r>
    </w:p>
    <w:p w14:paraId="63C2DC33" w14:textId="77777777" w:rsidR="00DD2E91" w:rsidRDefault="00DD2E91">
      <w:pPr>
        <w:spacing w:before="13" w:line="280" w:lineRule="exact"/>
        <w:rPr>
          <w:sz w:val="28"/>
          <w:szCs w:val="28"/>
        </w:rPr>
      </w:pPr>
    </w:p>
    <w:p w14:paraId="4586795A" w14:textId="77777777" w:rsidR="00DD2E91" w:rsidRDefault="00FE439E">
      <w:pPr>
        <w:spacing w:line="200" w:lineRule="exact"/>
        <w:ind w:right="414"/>
        <w:rPr>
          <w:rFonts w:ascii="Calibri" w:eastAsia="Calibri" w:hAnsi="Calibri" w:cs="Calibri"/>
          <w:sz w:val="18"/>
          <w:szCs w:val="1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4" w:space="720" w:equalWidth="0">
            <w:col w:w="2979" w:space="579"/>
            <w:col w:w="1195" w:space="2633"/>
            <w:col w:w="1354" w:space="321"/>
            <w:col w:w="1359"/>
          </w:cols>
        </w:sectPr>
      </w:pPr>
      <w:r>
        <w:pict w14:anchorId="24F6BA82">
          <v:shape id="_x0000_s3198" type="#_x0000_t202" style="position:absolute;margin-left:484.3pt;margin-top:-64.6pt;width:55.35pt;height:64.7pt;z-index:-6841;mso-position-horizontal-relative:page" filled="f" stroked="f">
            <v:textbox inset="0,0,0,0">
              <w:txbxContent>
                <w:p w14:paraId="24BEAA80" w14:textId="77777777" w:rsidR="00DD2E91" w:rsidRDefault="00DD2E91">
                  <w:pPr>
                    <w:spacing w:line="200" w:lineRule="exact"/>
                  </w:pPr>
                </w:p>
                <w:p w14:paraId="419FC492" w14:textId="77777777" w:rsidR="00DD2E91" w:rsidRDefault="00DD2E91">
                  <w:pPr>
                    <w:spacing w:line="200" w:lineRule="exact"/>
                  </w:pPr>
                </w:p>
                <w:p w14:paraId="2944E73D" w14:textId="77777777" w:rsidR="00DD2E91" w:rsidRDefault="00DD2E91">
                  <w:pPr>
                    <w:spacing w:line="200" w:lineRule="exact"/>
                  </w:pPr>
                </w:p>
                <w:p w14:paraId="5367CC9A" w14:textId="77777777" w:rsidR="00DD2E91" w:rsidRDefault="00DD2E91">
                  <w:pPr>
                    <w:spacing w:before="2" w:line="260" w:lineRule="exact"/>
                    <w:rPr>
                      <w:sz w:val="26"/>
                      <w:szCs w:val="26"/>
                    </w:rPr>
                  </w:pPr>
                </w:p>
                <w:p w14:paraId="502107B0" w14:textId="77777777" w:rsidR="00DD2E91" w:rsidRDefault="00816B7E">
                  <w:pPr>
                    <w:ind w:left="76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w w:val="102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-1"/>
                      <w:w w:val="102"/>
                      <w:sz w:val="18"/>
                      <w:szCs w:val="18"/>
                    </w:rPr>
                    <w:t>il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l</w:t>
                  </w:r>
                </w:p>
                <w:p w14:paraId="1E30B951" w14:textId="77777777" w:rsidR="00DD2E91" w:rsidRDefault="00816B7E">
                  <w:pPr>
                    <w:spacing w:line="200" w:lineRule="exact"/>
                    <w:ind w:left="76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w w:val="103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2"/>
                      <w:w w:val="103"/>
                      <w:sz w:val="18"/>
                      <w:szCs w:val="18"/>
                    </w:rPr>
                    <w:t>pp</w:t>
                  </w:r>
                  <w:r>
                    <w:rPr>
                      <w:rFonts w:ascii="Calibri" w:eastAsia="Calibri" w:hAnsi="Calibri" w:cs="Calibri"/>
                      <w:spacing w:val="-4"/>
                      <w:w w:val="103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w w:val="103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4"/>
                      <w:w w:val="103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w w:val="103"/>
                      <w:sz w:val="18"/>
                      <w:szCs w:val="18"/>
                    </w:rPr>
                    <w:t>er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pp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r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v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23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e </w:t>
      </w:r>
      <w:r w:rsidR="00816B7E">
        <w:rPr>
          <w:rFonts w:ascii="Calibri" w:eastAsia="Calibri" w:hAnsi="Calibri" w:cs="Calibri"/>
          <w:spacing w:val="-4"/>
          <w:w w:val="102"/>
          <w:sz w:val="18"/>
          <w:szCs w:val="18"/>
        </w:rPr>
        <w:t>r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w w:val="102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u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?</w:t>
      </w:r>
    </w:p>
    <w:p w14:paraId="52EA4FF4" w14:textId="77777777" w:rsidR="00DD2E91" w:rsidRDefault="00DD2E91">
      <w:pPr>
        <w:spacing w:line="200" w:lineRule="exact"/>
      </w:pPr>
    </w:p>
    <w:p w14:paraId="020A30D1" w14:textId="77777777" w:rsidR="00DD2E91" w:rsidRDefault="00DD2E91">
      <w:pPr>
        <w:spacing w:line="200" w:lineRule="exact"/>
      </w:pPr>
    </w:p>
    <w:p w14:paraId="5BFF67FD" w14:textId="77777777" w:rsidR="00DD2E91" w:rsidRDefault="00DD2E91">
      <w:pPr>
        <w:spacing w:line="200" w:lineRule="exact"/>
      </w:pPr>
    </w:p>
    <w:p w14:paraId="7045393D" w14:textId="77777777" w:rsidR="00DD2E91" w:rsidRDefault="00DD2E91">
      <w:pPr>
        <w:spacing w:before="5" w:line="220" w:lineRule="exact"/>
        <w:rPr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2AB1D252" w14:textId="77777777" w:rsidR="00DD2E91" w:rsidRDefault="00816B7E">
      <w:pPr>
        <w:spacing w:before="23" w:line="200" w:lineRule="exact"/>
        <w:ind w:left="1270" w:right="-33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pacing w:val="-2"/>
          <w:sz w:val="18"/>
          <w:szCs w:val="18"/>
        </w:rPr>
        <w:lastRenderedPageBreak/>
        <w:t>R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1"/>
          <w:sz w:val="18"/>
          <w:szCs w:val="18"/>
        </w:rPr>
        <w:t>j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2"/>
          <w:sz w:val="18"/>
          <w:szCs w:val="18"/>
        </w:rPr>
        <w:t>c</w:t>
      </w:r>
      <w:r>
        <w:rPr>
          <w:rFonts w:ascii="Calibri" w:eastAsia="Calibri" w:hAnsi="Calibri" w:cs="Calibri"/>
          <w:spacing w:val="-1"/>
          <w:sz w:val="18"/>
          <w:szCs w:val="18"/>
        </w:rPr>
        <w:t>ti</w:t>
      </w:r>
      <w:r>
        <w:rPr>
          <w:rFonts w:ascii="Calibri" w:eastAsia="Calibri" w:hAnsi="Calibri" w:cs="Calibri"/>
          <w:spacing w:val="1"/>
          <w:sz w:val="18"/>
          <w:szCs w:val="18"/>
        </w:rPr>
        <w:t>o</w:t>
      </w:r>
      <w:r>
        <w:rPr>
          <w:rFonts w:ascii="Calibri" w:eastAsia="Calibri" w:hAnsi="Calibri" w:cs="Calibri"/>
          <w:sz w:val="18"/>
          <w:szCs w:val="18"/>
        </w:rPr>
        <w:t>n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l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-4"/>
          <w:sz w:val="18"/>
          <w:szCs w:val="18"/>
        </w:rPr>
        <w:t>t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er</w:t>
      </w:r>
      <w:r>
        <w:rPr>
          <w:rFonts w:ascii="Calibri" w:eastAsia="Calibri" w:hAnsi="Calibri" w:cs="Calibri"/>
          <w:spacing w:val="1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wil</w:t>
      </w:r>
      <w:r>
        <w:rPr>
          <w:rFonts w:ascii="Calibri" w:eastAsia="Calibri" w:hAnsi="Calibri" w:cs="Calibri"/>
          <w:sz w:val="18"/>
          <w:szCs w:val="18"/>
        </w:rPr>
        <w:t>l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b</w:t>
      </w:r>
      <w:r>
        <w:rPr>
          <w:rFonts w:ascii="Calibri" w:eastAsia="Calibri" w:hAnsi="Calibri" w:cs="Calibri"/>
          <w:w w:val="102"/>
          <w:sz w:val="18"/>
          <w:szCs w:val="18"/>
        </w:rPr>
        <w:t xml:space="preserve">e </w:t>
      </w:r>
      <w:r>
        <w:rPr>
          <w:rFonts w:ascii="Calibri" w:eastAsia="Calibri" w:hAnsi="Calibri" w:cs="Calibri"/>
          <w:spacing w:val="-1"/>
          <w:sz w:val="18"/>
          <w:szCs w:val="18"/>
        </w:rPr>
        <w:t>i</w:t>
      </w:r>
      <w:r>
        <w:rPr>
          <w:rFonts w:ascii="Calibri" w:eastAsia="Calibri" w:hAnsi="Calibri" w:cs="Calibri"/>
          <w:spacing w:val="1"/>
          <w:sz w:val="18"/>
          <w:szCs w:val="18"/>
        </w:rPr>
        <w:t>ss</w:t>
      </w:r>
      <w:r>
        <w:rPr>
          <w:rFonts w:ascii="Calibri" w:eastAsia="Calibri" w:hAnsi="Calibri" w:cs="Calibri"/>
          <w:spacing w:val="-2"/>
          <w:sz w:val="18"/>
          <w:szCs w:val="18"/>
        </w:rPr>
        <w:t>u</w:t>
      </w:r>
      <w:r>
        <w:rPr>
          <w:rFonts w:ascii="Calibri" w:eastAsia="Calibri" w:hAnsi="Calibri" w:cs="Calibri"/>
          <w:sz w:val="18"/>
          <w:szCs w:val="18"/>
        </w:rPr>
        <w:t>ed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1"/>
          <w:sz w:val="18"/>
          <w:szCs w:val="18"/>
        </w:rPr>
        <w:t>a</w:t>
      </w:r>
      <w:r>
        <w:rPr>
          <w:rFonts w:ascii="Calibri" w:eastAsia="Calibri" w:hAnsi="Calibri" w:cs="Calibri"/>
          <w:spacing w:val="-2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>d</w:t>
      </w:r>
      <w:r>
        <w:rPr>
          <w:rFonts w:ascii="Calibri" w:eastAsia="Calibri" w:hAnsi="Calibri" w:cs="Calibri"/>
          <w:spacing w:val="10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1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-4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>t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5"/>
          <w:w w:val="103"/>
          <w:sz w:val="18"/>
          <w:szCs w:val="18"/>
        </w:rPr>
        <w:t>t</w:t>
      </w:r>
      <w:r>
        <w:rPr>
          <w:rFonts w:ascii="Calibri" w:eastAsia="Calibri" w:hAnsi="Calibri" w:cs="Calibri"/>
          <w:w w:val="102"/>
          <w:sz w:val="18"/>
          <w:szCs w:val="18"/>
        </w:rPr>
        <w:t xml:space="preserve">o </w:t>
      </w:r>
      <w:r>
        <w:rPr>
          <w:rFonts w:ascii="Calibri" w:eastAsia="Calibri" w:hAnsi="Calibri" w:cs="Calibri"/>
          <w:spacing w:val="1"/>
          <w:w w:val="102"/>
          <w:sz w:val="18"/>
          <w:szCs w:val="18"/>
        </w:rPr>
        <w:t>c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us</w:t>
      </w:r>
      <w:r>
        <w:rPr>
          <w:rFonts w:ascii="Calibri" w:eastAsia="Calibri" w:hAnsi="Calibri" w:cs="Calibri"/>
          <w:spacing w:val="-5"/>
          <w:w w:val="103"/>
          <w:sz w:val="18"/>
          <w:szCs w:val="18"/>
        </w:rPr>
        <w:t>t</w:t>
      </w:r>
      <w:r>
        <w:rPr>
          <w:rFonts w:ascii="Calibri" w:eastAsia="Calibri" w:hAnsi="Calibri" w:cs="Calibri"/>
          <w:spacing w:val="1"/>
          <w:w w:val="102"/>
          <w:sz w:val="18"/>
          <w:szCs w:val="18"/>
        </w:rPr>
        <w:t>o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m</w:t>
      </w:r>
      <w:r>
        <w:rPr>
          <w:rFonts w:ascii="Calibri" w:eastAsia="Calibri" w:hAnsi="Calibri" w:cs="Calibri"/>
          <w:w w:val="102"/>
          <w:sz w:val="18"/>
          <w:szCs w:val="18"/>
        </w:rPr>
        <w:t>er</w:t>
      </w:r>
    </w:p>
    <w:p w14:paraId="02DE62B1" w14:textId="77777777" w:rsidR="00DD2E91" w:rsidRDefault="00816B7E">
      <w:pPr>
        <w:spacing w:before="8" w:line="180" w:lineRule="exact"/>
        <w:rPr>
          <w:sz w:val="18"/>
          <w:szCs w:val="18"/>
        </w:rPr>
      </w:pPr>
      <w:r>
        <w:br w:type="column"/>
      </w:r>
    </w:p>
    <w:p w14:paraId="287CDE0B" w14:textId="77777777" w:rsidR="00DD2E91" w:rsidRDefault="00FE439E">
      <w:pPr>
        <w:spacing w:line="200" w:lineRule="exact"/>
        <w:ind w:right="-33"/>
        <w:rPr>
          <w:rFonts w:ascii="Calibri" w:eastAsia="Calibri" w:hAnsi="Calibri" w:cs="Calibri"/>
          <w:sz w:val="18"/>
          <w:szCs w:val="18"/>
        </w:rPr>
      </w:pPr>
      <w:r>
        <w:pict w14:anchorId="285DE2B9">
          <v:shape id="_x0000_s3197" type="#_x0000_t202" style="position:absolute;margin-left:241.25pt;margin-top:-40.7pt;width:60.6pt;height:57.75pt;z-index:-6846;mso-position-horizontal-relative:page" filled="f" stroked="f">
            <v:textbox inset="0,0,0,0">
              <w:txbxContent>
                <w:p w14:paraId="56C9AED9" w14:textId="77777777" w:rsidR="00DD2E91" w:rsidRDefault="00DD2E91">
                  <w:pPr>
                    <w:spacing w:line="200" w:lineRule="exact"/>
                  </w:pPr>
                </w:p>
                <w:p w14:paraId="12459C77" w14:textId="77777777" w:rsidR="00DD2E91" w:rsidRDefault="00DD2E91">
                  <w:pPr>
                    <w:spacing w:line="200" w:lineRule="exact"/>
                  </w:pPr>
                </w:p>
                <w:p w14:paraId="13904EB6" w14:textId="77777777" w:rsidR="00DD2E91" w:rsidRDefault="00DD2E91">
                  <w:pPr>
                    <w:spacing w:line="200" w:lineRule="exact"/>
                  </w:pPr>
                </w:p>
                <w:p w14:paraId="2228488D" w14:textId="77777777" w:rsidR="00DD2E91" w:rsidRDefault="00DD2E91">
                  <w:pPr>
                    <w:spacing w:before="15" w:line="200" w:lineRule="exact"/>
                  </w:pPr>
                </w:p>
                <w:p w14:paraId="7E74180B" w14:textId="77777777" w:rsidR="00DD2E91" w:rsidRDefault="00816B7E">
                  <w:pPr>
                    <w:ind w:right="-4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4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givi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r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R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j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2"/>
          <w:sz w:val="18"/>
          <w:szCs w:val="18"/>
        </w:rPr>
        <w:t>c</w:t>
      </w:r>
      <w:r w:rsidR="00816B7E">
        <w:rPr>
          <w:rFonts w:ascii="Calibri" w:eastAsia="Calibri" w:hAnsi="Calibri" w:cs="Calibri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10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th</w:t>
      </w:r>
      <w:r w:rsidR="00816B7E">
        <w:rPr>
          <w:rFonts w:ascii="Calibri" w:eastAsia="Calibri" w:hAnsi="Calibri" w:cs="Calibri"/>
          <w:sz w:val="18"/>
          <w:szCs w:val="18"/>
        </w:rPr>
        <w:t xml:space="preserve">e                             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"/>
          <w:w w:val="102"/>
          <w:sz w:val="18"/>
          <w:szCs w:val="18"/>
        </w:rPr>
        <w:t>aso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n</w:t>
      </w:r>
      <w:r w:rsidR="00816B7E">
        <w:rPr>
          <w:rFonts w:ascii="Calibri" w:eastAsia="Calibri" w:hAnsi="Calibri" w:cs="Calibri"/>
          <w:w w:val="102"/>
          <w:sz w:val="18"/>
          <w:szCs w:val="18"/>
        </w:rPr>
        <w:t xml:space="preserve">s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co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mm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n</w:t>
      </w:r>
      <w:r w:rsidR="00816B7E">
        <w:rPr>
          <w:rFonts w:ascii="Calibri" w:eastAsia="Calibri" w:hAnsi="Calibri" w:cs="Calibri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2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2"/>
          <w:w w:val="102"/>
          <w:sz w:val="18"/>
          <w:szCs w:val="18"/>
        </w:rPr>
        <w:t>bo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x</w:t>
      </w:r>
    </w:p>
    <w:p w14:paraId="595F1940" w14:textId="77777777" w:rsidR="00DD2E91" w:rsidRDefault="00816B7E">
      <w:pPr>
        <w:spacing w:before="21" w:line="200" w:lineRule="exact"/>
        <w:ind w:right="-33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 w:eastAsia="Calibri" w:hAnsi="Calibri" w:cs="Calibri"/>
          <w:spacing w:val="1"/>
          <w:sz w:val="18"/>
          <w:szCs w:val="18"/>
        </w:rPr>
        <w:lastRenderedPageBreak/>
        <w:t>I</w:t>
      </w:r>
      <w:r>
        <w:rPr>
          <w:rFonts w:ascii="Calibri" w:eastAsia="Calibri" w:hAnsi="Calibri" w:cs="Calibri"/>
          <w:spacing w:val="-5"/>
          <w:sz w:val="18"/>
          <w:szCs w:val="18"/>
        </w:rPr>
        <w:t>n</w:t>
      </w:r>
      <w:r>
        <w:rPr>
          <w:rFonts w:ascii="Calibri" w:eastAsia="Calibri" w:hAnsi="Calibri" w:cs="Calibri"/>
          <w:spacing w:val="-1"/>
          <w:sz w:val="18"/>
          <w:szCs w:val="18"/>
        </w:rPr>
        <w:t>ti</w:t>
      </w:r>
      <w:r>
        <w:rPr>
          <w:rFonts w:ascii="Calibri" w:eastAsia="Calibri" w:hAnsi="Calibri" w:cs="Calibri"/>
          <w:sz w:val="18"/>
          <w:szCs w:val="18"/>
        </w:rPr>
        <w:t>m</w:t>
      </w:r>
      <w:r>
        <w:rPr>
          <w:rFonts w:ascii="Calibri" w:eastAsia="Calibri" w:hAnsi="Calibri" w:cs="Calibri"/>
          <w:spacing w:val="-3"/>
          <w:sz w:val="18"/>
          <w:szCs w:val="18"/>
        </w:rPr>
        <w:t>a</w:t>
      </w:r>
      <w:r>
        <w:rPr>
          <w:rFonts w:ascii="Calibri" w:eastAsia="Calibri" w:hAnsi="Calibri" w:cs="Calibri"/>
          <w:spacing w:val="-1"/>
          <w:sz w:val="18"/>
          <w:szCs w:val="18"/>
        </w:rPr>
        <w:t>ti</w:t>
      </w:r>
      <w:r>
        <w:rPr>
          <w:rFonts w:ascii="Calibri" w:eastAsia="Calibri" w:hAnsi="Calibri" w:cs="Calibri"/>
          <w:spacing w:val="1"/>
          <w:sz w:val="18"/>
          <w:szCs w:val="18"/>
        </w:rPr>
        <w:t>o</w:t>
      </w:r>
      <w:r>
        <w:rPr>
          <w:rFonts w:ascii="Calibri" w:eastAsia="Calibri" w:hAnsi="Calibri" w:cs="Calibri"/>
          <w:spacing w:val="-2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pacing w:val="3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wil</w:t>
      </w:r>
      <w:r>
        <w:rPr>
          <w:rFonts w:ascii="Calibri" w:eastAsia="Calibri" w:hAnsi="Calibri" w:cs="Calibri"/>
          <w:sz w:val="18"/>
          <w:szCs w:val="18"/>
        </w:rPr>
        <w:t>l</w:t>
      </w:r>
      <w:r>
        <w:rPr>
          <w:rFonts w:ascii="Calibri" w:eastAsia="Calibri" w:hAnsi="Calibri" w:cs="Calibri"/>
          <w:spacing w:val="11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b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1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-4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 xml:space="preserve">t 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o</w:t>
      </w:r>
      <w:r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h</w:t>
      </w:r>
      <w:r>
        <w:rPr>
          <w:rFonts w:ascii="Calibri" w:eastAsia="Calibri" w:hAnsi="Calibri" w:cs="Calibri"/>
          <w:w w:val="102"/>
          <w:sz w:val="18"/>
          <w:szCs w:val="18"/>
        </w:rPr>
        <w:t xml:space="preserve">e </w:t>
      </w:r>
      <w:r>
        <w:rPr>
          <w:rFonts w:ascii="Calibri" w:eastAsia="Calibri" w:hAnsi="Calibri" w:cs="Calibri"/>
          <w:spacing w:val="1"/>
          <w:sz w:val="18"/>
          <w:szCs w:val="18"/>
        </w:rPr>
        <w:t>Acco</w:t>
      </w:r>
      <w:r>
        <w:rPr>
          <w:rFonts w:ascii="Calibri" w:eastAsia="Calibri" w:hAnsi="Calibri" w:cs="Calibri"/>
          <w:spacing w:val="-2"/>
          <w:sz w:val="18"/>
          <w:szCs w:val="18"/>
        </w:rPr>
        <w:t>u</w:t>
      </w:r>
      <w:r>
        <w:rPr>
          <w:rFonts w:ascii="Calibri" w:eastAsia="Calibri" w:hAnsi="Calibri" w:cs="Calibri"/>
          <w:spacing w:val="-5"/>
          <w:sz w:val="18"/>
          <w:szCs w:val="18"/>
        </w:rPr>
        <w:t>n</w:t>
      </w:r>
      <w:r>
        <w:rPr>
          <w:rFonts w:ascii="Calibri" w:eastAsia="Calibri" w:hAnsi="Calibri" w:cs="Calibri"/>
          <w:spacing w:val="-1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pacing w:val="1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d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-1"/>
          <w:sz w:val="18"/>
          <w:szCs w:val="18"/>
        </w:rPr>
        <w:t>p</w:t>
      </w:r>
      <w:r>
        <w:rPr>
          <w:rFonts w:ascii="Calibri" w:eastAsia="Calibri" w:hAnsi="Calibri" w:cs="Calibri"/>
          <w:spacing w:val="1"/>
          <w:sz w:val="18"/>
          <w:szCs w:val="18"/>
        </w:rPr>
        <w:t>a</w:t>
      </w:r>
      <w:r>
        <w:rPr>
          <w:rFonts w:ascii="Calibri" w:eastAsia="Calibri" w:hAnsi="Calibri" w:cs="Calibri"/>
          <w:spacing w:val="-1"/>
          <w:sz w:val="18"/>
          <w:szCs w:val="18"/>
        </w:rPr>
        <w:t>rt</w:t>
      </w:r>
      <w:r>
        <w:rPr>
          <w:rFonts w:ascii="Calibri" w:eastAsia="Calibri" w:hAnsi="Calibri" w:cs="Calibri"/>
          <w:sz w:val="18"/>
          <w:szCs w:val="18"/>
        </w:rPr>
        <w:t>me</w:t>
      </w:r>
      <w:r>
        <w:rPr>
          <w:rFonts w:ascii="Calibri" w:eastAsia="Calibri" w:hAnsi="Calibri" w:cs="Calibri"/>
          <w:spacing w:val="-5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>t</w:t>
      </w:r>
      <w:r>
        <w:rPr>
          <w:rFonts w:ascii="Calibri" w:eastAsia="Calibri" w:hAnsi="Calibri" w:cs="Calibri"/>
          <w:spacing w:val="3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f</w:t>
      </w:r>
      <w:r>
        <w:rPr>
          <w:rFonts w:ascii="Calibri" w:eastAsia="Calibri" w:hAnsi="Calibri" w:cs="Calibri"/>
          <w:spacing w:val="1"/>
          <w:sz w:val="18"/>
          <w:szCs w:val="18"/>
        </w:rPr>
        <w:t>o</w:t>
      </w:r>
      <w:r>
        <w:rPr>
          <w:rFonts w:ascii="Calibri" w:eastAsia="Calibri" w:hAnsi="Calibri" w:cs="Calibri"/>
          <w:sz w:val="18"/>
          <w:szCs w:val="18"/>
        </w:rPr>
        <w:t>r</w:t>
      </w:r>
      <w:r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p</w:t>
      </w:r>
      <w:r>
        <w:rPr>
          <w:rFonts w:ascii="Calibri" w:eastAsia="Calibri" w:hAnsi="Calibri" w:cs="Calibri"/>
          <w:spacing w:val="1"/>
          <w:w w:val="102"/>
          <w:sz w:val="18"/>
          <w:szCs w:val="18"/>
        </w:rPr>
        <w:t>ass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i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n</w:t>
      </w:r>
      <w:r>
        <w:rPr>
          <w:rFonts w:ascii="Calibri" w:eastAsia="Calibri" w:hAnsi="Calibri" w:cs="Calibri"/>
          <w:w w:val="102"/>
          <w:sz w:val="18"/>
          <w:szCs w:val="18"/>
        </w:rPr>
        <w:t xml:space="preserve">g </w:t>
      </w:r>
      <w:r>
        <w:rPr>
          <w:rFonts w:ascii="Calibri" w:eastAsia="Calibri" w:hAnsi="Calibri" w:cs="Calibri"/>
          <w:spacing w:val="-2"/>
          <w:sz w:val="18"/>
          <w:szCs w:val="18"/>
        </w:rPr>
        <w:t>n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2"/>
          <w:sz w:val="18"/>
          <w:szCs w:val="18"/>
        </w:rPr>
        <w:t>c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1"/>
          <w:sz w:val="18"/>
          <w:szCs w:val="18"/>
        </w:rPr>
        <w:t>ssa</w:t>
      </w:r>
      <w:r>
        <w:rPr>
          <w:rFonts w:ascii="Calibri" w:eastAsia="Calibri" w:hAnsi="Calibri" w:cs="Calibri"/>
          <w:spacing w:val="-1"/>
          <w:sz w:val="18"/>
          <w:szCs w:val="18"/>
        </w:rPr>
        <w:t>r</w:t>
      </w:r>
      <w:r>
        <w:rPr>
          <w:rFonts w:ascii="Calibri" w:eastAsia="Calibri" w:hAnsi="Calibri" w:cs="Calibri"/>
          <w:sz w:val="18"/>
          <w:szCs w:val="18"/>
        </w:rPr>
        <w:t>y</w:t>
      </w:r>
      <w:r>
        <w:rPr>
          <w:rFonts w:ascii="Calibri" w:eastAsia="Calibri" w:hAnsi="Calibri" w:cs="Calibri"/>
          <w:spacing w:val="20"/>
          <w:sz w:val="18"/>
          <w:szCs w:val="18"/>
        </w:rPr>
        <w:t xml:space="preserve"> </w:t>
      </w:r>
      <w:r>
        <w:rPr>
          <w:rFonts w:ascii="Calibri" w:eastAsia="Calibri" w:hAnsi="Calibri" w:cs="Calibri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4"/>
          <w:w w:val="102"/>
          <w:sz w:val="18"/>
          <w:szCs w:val="18"/>
        </w:rPr>
        <w:t>n</w:t>
      </w:r>
      <w:r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ri</w:t>
      </w:r>
      <w:r>
        <w:rPr>
          <w:rFonts w:ascii="Calibri" w:eastAsia="Calibri" w:hAnsi="Calibri" w:cs="Calibri"/>
          <w:w w:val="102"/>
          <w:sz w:val="18"/>
          <w:szCs w:val="18"/>
        </w:rPr>
        <w:t>es</w:t>
      </w:r>
    </w:p>
    <w:p w14:paraId="30588125" w14:textId="77777777" w:rsidR="00DD2E91" w:rsidRDefault="00816B7E">
      <w:pPr>
        <w:spacing w:before="34" w:line="200" w:lineRule="exact"/>
        <w:ind w:right="269"/>
        <w:rPr>
          <w:rFonts w:ascii="Calibri" w:eastAsia="Calibri" w:hAnsi="Calibri" w:cs="Calibri"/>
          <w:sz w:val="18"/>
          <w:szCs w:val="1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4" w:space="720" w:equalWidth="0">
            <w:col w:w="2969" w:space="350"/>
            <w:col w:w="2537" w:space="175"/>
            <w:col w:w="2494" w:space="378"/>
            <w:col w:w="1517"/>
          </w:cols>
        </w:sectPr>
      </w:pPr>
      <w:r>
        <w:br w:type="column"/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lastRenderedPageBreak/>
        <w:t>R</w:t>
      </w:r>
      <w:r>
        <w:rPr>
          <w:rFonts w:ascii="Calibri" w:eastAsia="Calibri" w:hAnsi="Calibri" w:cs="Calibri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i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ns</w:t>
      </w:r>
      <w:r>
        <w:rPr>
          <w:rFonts w:ascii="Calibri" w:eastAsia="Calibri" w:hAnsi="Calibri" w:cs="Calibri"/>
          <w:spacing w:val="-5"/>
          <w:w w:val="103"/>
          <w:sz w:val="18"/>
          <w:szCs w:val="18"/>
        </w:rPr>
        <w:t>t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a</w:t>
      </w:r>
      <w:r>
        <w:rPr>
          <w:rFonts w:ascii="Calibri" w:eastAsia="Calibri" w:hAnsi="Calibri" w:cs="Calibri"/>
          <w:spacing w:val="-5"/>
          <w:w w:val="103"/>
          <w:sz w:val="18"/>
          <w:szCs w:val="18"/>
        </w:rPr>
        <w:t>t</w:t>
      </w:r>
      <w:r>
        <w:rPr>
          <w:rFonts w:ascii="Calibri" w:eastAsia="Calibri" w:hAnsi="Calibri" w:cs="Calibri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m</w:t>
      </w:r>
      <w:r>
        <w:rPr>
          <w:rFonts w:ascii="Calibri" w:eastAsia="Calibri" w:hAnsi="Calibri" w:cs="Calibri"/>
          <w:spacing w:val="3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n</w:t>
      </w:r>
      <w:r>
        <w:rPr>
          <w:rFonts w:ascii="Calibri" w:eastAsia="Calibri" w:hAnsi="Calibri" w:cs="Calibri"/>
          <w:w w:val="103"/>
          <w:sz w:val="18"/>
          <w:szCs w:val="18"/>
        </w:rPr>
        <w:t xml:space="preserve">t </w:t>
      </w:r>
      <w:r>
        <w:rPr>
          <w:rFonts w:ascii="Calibri" w:eastAsia="Calibri" w:hAnsi="Calibri" w:cs="Calibri"/>
          <w:spacing w:val="-1"/>
          <w:sz w:val="18"/>
          <w:szCs w:val="18"/>
        </w:rPr>
        <w:t>l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-4"/>
          <w:sz w:val="18"/>
          <w:szCs w:val="18"/>
        </w:rPr>
        <w:t>t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er</w:t>
      </w:r>
      <w:r>
        <w:rPr>
          <w:rFonts w:ascii="Calibri" w:eastAsia="Calibri" w:hAnsi="Calibri" w:cs="Calibri"/>
          <w:spacing w:val="1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g</w:t>
      </w:r>
      <w:r>
        <w:rPr>
          <w:rFonts w:ascii="Calibri" w:eastAsia="Calibri" w:hAnsi="Calibri" w:cs="Calibri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1"/>
          <w:w w:val="102"/>
          <w:sz w:val="18"/>
          <w:szCs w:val="18"/>
        </w:rPr>
        <w:t>n</w:t>
      </w:r>
      <w:r>
        <w:rPr>
          <w:rFonts w:ascii="Calibri" w:eastAsia="Calibri" w:hAnsi="Calibri" w:cs="Calibri"/>
          <w:w w:val="102"/>
          <w:sz w:val="18"/>
          <w:szCs w:val="18"/>
        </w:rPr>
        <w:t>e</w:t>
      </w:r>
      <w:r>
        <w:rPr>
          <w:rFonts w:ascii="Calibri" w:eastAsia="Calibri" w:hAnsi="Calibri" w:cs="Calibri"/>
          <w:spacing w:val="-3"/>
          <w:w w:val="102"/>
          <w:sz w:val="18"/>
          <w:szCs w:val="18"/>
        </w:rPr>
        <w:t>r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a</w:t>
      </w:r>
      <w:r>
        <w:rPr>
          <w:rFonts w:ascii="Calibri" w:eastAsia="Calibri" w:hAnsi="Calibri" w:cs="Calibri"/>
          <w:spacing w:val="-5"/>
          <w:w w:val="103"/>
          <w:sz w:val="18"/>
          <w:szCs w:val="18"/>
        </w:rPr>
        <w:t>t</w:t>
      </w:r>
      <w:r>
        <w:rPr>
          <w:rFonts w:ascii="Calibri" w:eastAsia="Calibri" w:hAnsi="Calibri" w:cs="Calibri"/>
          <w:w w:val="102"/>
          <w:sz w:val="18"/>
          <w:szCs w:val="18"/>
        </w:rPr>
        <w:t>ed</w:t>
      </w:r>
    </w:p>
    <w:p w14:paraId="4E5F3A90" w14:textId="77777777" w:rsidR="00DD2E91" w:rsidRDefault="00FE439E">
      <w:pPr>
        <w:spacing w:before="69"/>
        <w:ind w:left="1230"/>
        <w:rPr>
          <w:rFonts w:ascii="Calibri" w:eastAsia="Calibri" w:hAnsi="Calibri" w:cs="Calibri"/>
          <w:sz w:val="18"/>
          <w:szCs w:val="18"/>
        </w:rPr>
      </w:pPr>
      <w:r>
        <w:lastRenderedPageBreak/>
        <w:pict w14:anchorId="34CF9059">
          <v:group id="_x0000_s3185" style="position:absolute;left:0;text-align:left;margin-left:23.95pt;margin-top:23.7pt;width:566.95pt;height:744.7pt;z-index:-6830;mso-position-horizontal-relative:page;mso-position-vertical-relative:page" coordorigin="479,474" coordsize="11339,14894">
            <v:shape id="_x0000_s3196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195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194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193" style="position:absolute;left:490;top:485;width:11263;height:0" coordorigin="490,485" coordsize="11263,0" path="m490,485r11263,e" filled="f" strokecolor="gray" strokeweight=".58pt">
              <v:path arrowok="t"/>
            </v:shape>
            <v:shape id="_x0000_s3192" style="position:absolute;left:485;top:480;width:0;height:14882" coordorigin="485,480" coordsize="0,14882" path="m485,480r,14882e" filled="f" strokecolor="gray" strokeweight=".58pt">
              <v:path arrowok="t"/>
            </v:shape>
            <v:shape id="_x0000_s3191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190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189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188" type="#_x0000_t75" style="position:absolute;left:792;top:605;width:1068;height:562">
              <v:imagedata r:id="rId9" o:title=""/>
            </v:shape>
            <v:shape id="_x0000_s3187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186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>
        <w:pict w14:anchorId="19E18891">
          <v:shape id="_x0000_s3184" type="#_x0000_t202" style="position:absolute;left:0;text-align:left;margin-left:89.6pt;margin-top:12.95pt;width:34.5pt;height:15.85pt;z-index:-6834;mso-position-horizontal-relative:page" filled="f" stroked="f">
            <v:textbox inset="0,0,0,0">
              <w:txbxContent>
                <w:p w14:paraId="03681696" w14:textId="77777777" w:rsidR="00DD2E91" w:rsidRDefault="00816B7E">
                  <w:pPr>
                    <w:spacing w:before="35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pict w14:anchorId="7C40DB2B">
          <v:shape id="_x0000_s3183" type="#_x0000_t202" style="position:absolute;left:0;text-align:left;margin-left:182.1pt;margin-top:13.7pt;width:36.25pt;height:15.4pt;z-index:-6833;mso-position-horizontal-relative:page" filled="f" stroked="f">
            <v:textbox inset="0,0,0,0">
              <w:txbxContent>
                <w:p w14:paraId="212B1D69" w14:textId="77777777" w:rsidR="00DD2E91" w:rsidRDefault="00816B7E">
                  <w:pPr>
                    <w:spacing w:before="19"/>
                    <w:jc w:val="right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w w:val="102"/>
                      <w:sz w:val="18"/>
                      <w:szCs w:val="18"/>
                    </w:rPr>
                    <w:t>A</w:t>
                  </w:r>
                </w:p>
              </w:txbxContent>
            </v:textbox>
            <w10:wrap anchorx="page"/>
          </v:shape>
        </w:pic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nu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m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b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3"/>
          <w:sz w:val="18"/>
          <w:szCs w:val="18"/>
        </w:rPr>
        <w:t>r</w:t>
      </w:r>
      <w:r w:rsidR="00816B7E">
        <w:rPr>
          <w:rFonts w:ascii="Calibri" w:eastAsia="Calibri" w:hAnsi="Calibri" w:cs="Calibri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2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nd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c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23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s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q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u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c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21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</w:t>
      </w:r>
      <w:r w:rsidR="00816B7E">
        <w:rPr>
          <w:rFonts w:ascii="Calibri" w:eastAsia="Calibri" w:hAnsi="Calibri" w:cs="Calibri"/>
          <w:sz w:val="18"/>
          <w:szCs w:val="18"/>
        </w:rPr>
        <w:t>f</w:t>
      </w:r>
      <w:r w:rsidR="00816B7E"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3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p</w:t>
      </w:r>
      <w:r w:rsidR="00816B7E">
        <w:rPr>
          <w:rFonts w:ascii="Calibri" w:eastAsia="Calibri" w:hAnsi="Calibri" w:cs="Calibri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wit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i</w:t>
      </w:r>
      <w:r w:rsidR="00816B7E">
        <w:rPr>
          <w:rFonts w:ascii="Calibri" w:eastAsia="Calibri" w:hAnsi="Calibri" w:cs="Calibri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22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t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h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p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r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oc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s</w:t>
      </w:r>
      <w:r w:rsidR="00816B7E">
        <w:rPr>
          <w:rFonts w:ascii="Calibri" w:eastAsia="Calibri" w:hAnsi="Calibri" w:cs="Calibri"/>
          <w:sz w:val="18"/>
          <w:szCs w:val="18"/>
        </w:rPr>
        <w:t xml:space="preserve">s             </w:t>
      </w:r>
      <w:r w:rsidR="00816B7E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-5"/>
          <w:sz w:val="18"/>
          <w:szCs w:val="18"/>
        </w:rPr>
        <w:t>t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p</w:t>
      </w:r>
      <w:r w:rsidR="00816B7E">
        <w:rPr>
          <w:rFonts w:ascii="Calibri" w:eastAsia="Calibri" w:hAnsi="Calibri" w:cs="Calibri"/>
          <w:sz w:val="18"/>
          <w:szCs w:val="18"/>
        </w:rPr>
        <w:t>s</w:t>
      </w:r>
      <w:r w:rsidR="00816B7E"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z w:val="18"/>
          <w:szCs w:val="18"/>
        </w:rPr>
        <w:t>1</w:t>
      </w:r>
      <w:r w:rsidR="00816B7E"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2"/>
          <w:sz w:val="18"/>
          <w:szCs w:val="18"/>
        </w:rPr>
        <w:t>n</w:t>
      </w:r>
      <w:r w:rsidR="00816B7E">
        <w:rPr>
          <w:rFonts w:ascii="Calibri" w:eastAsia="Calibri" w:hAnsi="Calibri" w:cs="Calibri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z w:val="18"/>
          <w:szCs w:val="18"/>
        </w:rPr>
        <w:t>3</w:t>
      </w:r>
      <w:r w:rsidR="00816B7E"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4"/>
          <w:sz w:val="18"/>
          <w:szCs w:val="18"/>
        </w:rPr>
        <w:t>r</w:t>
      </w:r>
      <w:r w:rsidR="00816B7E">
        <w:rPr>
          <w:rFonts w:ascii="Calibri" w:eastAsia="Calibri" w:hAnsi="Calibri" w:cs="Calibri"/>
          <w:sz w:val="18"/>
          <w:szCs w:val="18"/>
        </w:rPr>
        <w:t>e</w:t>
      </w:r>
      <w:r w:rsidR="00816B7E"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co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mm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</w:t>
      </w:r>
      <w:r w:rsidR="00816B7E">
        <w:rPr>
          <w:rFonts w:ascii="Calibri" w:eastAsia="Calibri" w:hAnsi="Calibri" w:cs="Calibri"/>
          <w:sz w:val="18"/>
          <w:szCs w:val="18"/>
        </w:rPr>
        <w:t>n</w:t>
      </w:r>
      <w:r w:rsidR="00816B7E"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pacing w:val="-3"/>
          <w:sz w:val="18"/>
          <w:szCs w:val="18"/>
        </w:rPr>
        <w:t>f</w:t>
      </w:r>
      <w:r w:rsidR="00816B7E">
        <w:rPr>
          <w:rFonts w:ascii="Calibri" w:eastAsia="Calibri" w:hAnsi="Calibri" w:cs="Calibri"/>
          <w:spacing w:val="1"/>
          <w:sz w:val="18"/>
          <w:szCs w:val="18"/>
        </w:rPr>
        <w:t>o</w:t>
      </w:r>
      <w:r w:rsidR="00816B7E">
        <w:rPr>
          <w:rFonts w:ascii="Calibri" w:eastAsia="Calibri" w:hAnsi="Calibri" w:cs="Calibri"/>
          <w:sz w:val="18"/>
          <w:szCs w:val="18"/>
        </w:rPr>
        <w:t>r</w:t>
      </w:r>
      <w:r w:rsidR="00816B7E"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z w:val="18"/>
          <w:szCs w:val="18"/>
        </w:rPr>
        <w:t>PO</w:t>
      </w:r>
      <w:r w:rsidR="00816B7E"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sz w:val="18"/>
          <w:szCs w:val="18"/>
        </w:rPr>
        <w:t>a</w:t>
      </w:r>
      <w:r w:rsidR="00816B7E">
        <w:rPr>
          <w:rFonts w:ascii="Calibri" w:eastAsia="Calibri" w:hAnsi="Calibri" w:cs="Calibri"/>
          <w:spacing w:val="-1"/>
          <w:sz w:val="18"/>
          <w:szCs w:val="18"/>
        </w:rPr>
        <w:t>n</w:t>
      </w:r>
      <w:r w:rsidR="00816B7E">
        <w:rPr>
          <w:rFonts w:ascii="Calibri" w:eastAsia="Calibri" w:hAnsi="Calibri" w:cs="Calibri"/>
          <w:sz w:val="18"/>
          <w:szCs w:val="18"/>
        </w:rPr>
        <w:t>d</w:t>
      </w:r>
      <w:r w:rsidR="00816B7E">
        <w:rPr>
          <w:rFonts w:ascii="Calibri" w:eastAsia="Calibri" w:hAnsi="Calibri" w:cs="Calibri"/>
          <w:spacing w:val="10"/>
          <w:sz w:val="18"/>
          <w:szCs w:val="18"/>
        </w:rPr>
        <w:t xml:space="preserve"> </w:t>
      </w:r>
      <w:r w:rsidR="00816B7E">
        <w:rPr>
          <w:rFonts w:ascii="Calibri" w:eastAsia="Calibri" w:hAnsi="Calibri" w:cs="Calibri"/>
          <w:w w:val="102"/>
          <w:sz w:val="18"/>
          <w:szCs w:val="18"/>
        </w:rPr>
        <w:t>CPC</w:t>
      </w:r>
    </w:p>
    <w:p w14:paraId="36568326" w14:textId="77777777" w:rsidR="00DD2E91" w:rsidRDefault="00816B7E">
      <w:pPr>
        <w:spacing w:before="5" w:line="200" w:lineRule="exact"/>
        <w:ind w:left="1781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x</w:t>
      </w:r>
      <w:r>
        <w:rPr>
          <w:rFonts w:ascii="Calibri" w:eastAsia="Calibri" w:hAnsi="Calibri" w:cs="Calibri"/>
          <w:spacing w:val="-2"/>
          <w:sz w:val="18"/>
          <w:szCs w:val="18"/>
        </w:rPr>
        <w:t>p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2"/>
          <w:sz w:val="18"/>
          <w:szCs w:val="18"/>
        </w:rPr>
        <w:t>c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ed</w:t>
      </w:r>
      <w:r>
        <w:rPr>
          <w:rFonts w:ascii="Calibri" w:eastAsia="Calibri" w:hAnsi="Calibri" w:cs="Calibri"/>
          <w:spacing w:val="21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pa</w:t>
      </w:r>
      <w:r>
        <w:rPr>
          <w:rFonts w:ascii="Calibri" w:eastAsia="Calibri" w:hAnsi="Calibri" w:cs="Calibri"/>
          <w:spacing w:val="-1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 xml:space="preserve">h                     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l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er</w:t>
      </w:r>
      <w:r>
        <w:rPr>
          <w:rFonts w:ascii="Calibri" w:eastAsia="Calibri" w:hAnsi="Calibri" w:cs="Calibri"/>
          <w:spacing w:val="-2"/>
          <w:sz w:val="18"/>
          <w:szCs w:val="18"/>
        </w:rPr>
        <w:t>na</w:t>
      </w:r>
      <w:r>
        <w:rPr>
          <w:rFonts w:ascii="Calibri" w:eastAsia="Calibri" w:hAnsi="Calibri" w:cs="Calibri"/>
          <w:spacing w:val="-5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pacing w:val="30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18"/>
          <w:szCs w:val="18"/>
        </w:rPr>
        <w:t>pa</w:t>
      </w:r>
      <w:r>
        <w:rPr>
          <w:rFonts w:ascii="Calibri" w:eastAsia="Calibri" w:hAnsi="Calibri" w:cs="Calibri"/>
          <w:spacing w:val="-1"/>
          <w:w w:val="103"/>
          <w:sz w:val="18"/>
          <w:szCs w:val="18"/>
        </w:rPr>
        <w:t>t</w:t>
      </w:r>
      <w:r>
        <w:rPr>
          <w:rFonts w:ascii="Calibri" w:eastAsia="Calibri" w:hAnsi="Calibri" w:cs="Calibri"/>
          <w:w w:val="102"/>
          <w:sz w:val="18"/>
          <w:szCs w:val="18"/>
        </w:rPr>
        <w:t>h</w:t>
      </w:r>
    </w:p>
    <w:p w14:paraId="2FF224AB" w14:textId="77777777" w:rsidR="00DD2E91" w:rsidRDefault="00DD2E91">
      <w:pPr>
        <w:spacing w:line="200" w:lineRule="exact"/>
      </w:pPr>
    </w:p>
    <w:p w14:paraId="7775821E" w14:textId="77777777" w:rsidR="00DD2E91" w:rsidRDefault="00DD2E91">
      <w:pPr>
        <w:spacing w:before="16" w:line="280" w:lineRule="exact"/>
        <w:rPr>
          <w:sz w:val="28"/>
          <w:szCs w:val="28"/>
        </w:rPr>
      </w:pPr>
    </w:p>
    <w:p w14:paraId="720DBC78" w14:textId="77777777" w:rsidR="00DD2E91" w:rsidRDefault="00FE439E">
      <w:pPr>
        <w:spacing w:before="32"/>
        <w:ind w:left="1544" w:right="680"/>
        <w:rPr>
          <w:rFonts w:ascii="Arial" w:eastAsia="Arial" w:hAnsi="Arial" w:cs="Arial"/>
          <w:sz w:val="22"/>
          <w:szCs w:val="22"/>
        </w:rPr>
      </w:pPr>
      <w:r>
        <w:pict w14:anchorId="5F24FF2C">
          <v:group id="_x0000_s3180" style="position:absolute;left:0;text-align:left;margin-left:73.45pt;margin-top:.8pt;width:36pt;height:30.85pt;z-index:-6826;mso-position-horizontal-relative:page" coordorigin="1469,16" coordsize="720,617">
            <v:shape id="_x0000_s3182" type="#_x0000_t75" style="position:absolute;left:1489;top:37;width:679;height:576">
              <v:imagedata r:id="rId54" o:title=""/>
            </v:shape>
            <v:shape id="_x0000_s3181" style="position:absolute;left:1489;top:37;width:679;height:576" coordorigin="1489,37" coordsize="679,576" path="m1489,94r17,-40l1545,37r2,l2111,37r40,16l2168,92r,2l2168,555r-16,40l2113,613r-2,l1547,613r-40,-17l1489,557r,-2l1489,94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cust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er 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nl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i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ere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due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 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al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ow</w:t>
      </w:r>
      <w:r w:rsidR="00816B7E">
        <w:rPr>
          <w:rFonts w:ascii="Arial" w:eastAsia="Arial" w:hAnsi="Arial" w:cs="Arial"/>
          <w:spacing w:val="2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er,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er can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nl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ft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al.</w:t>
      </w:r>
    </w:p>
    <w:p w14:paraId="1404464D" w14:textId="77777777" w:rsidR="00DD2E91" w:rsidRDefault="00DD2E91">
      <w:pPr>
        <w:spacing w:before="6" w:line="240" w:lineRule="exact"/>
        <w:rPr>
          <w:sz w:val="24"/>
          <w:szCs w:val="24"/>
        </w:rPr>
      </w:pPr>
    </w:p>
    <w:p w14:paraId="0309B172" w14:textId="77777777" w:rsidR="00DD2E91" w:rsidRDefault="00FE439E">
      <w:pPr>
        <w:spacing w:line="240" w:lineRule="exact"/>
        <w:ind w:left="1544" w:right="665"/>
        <w:rPr>
          <w:rFonts w:ascii="Arial" w:eastAsia="Arial" w:hAnsi="Arial" w:cs="Arial"/>
          <w:sz w:val="22"/>
          <w:szCs w:val="22"/>
        </w:rPr>
      </w:pPr>
      <w:r>
        <w:pict w14:anchorId="295E333F">
          <v:group id="_x0000_s3177" style="position:absolute;left:0;text-align:left;margin-left:71.15pt;margin-top:4.95pt;width:36pt;height:30.85pt;z-index:-6825;mso-position-horizontal-relative:page" coordorigin="1423,99" coordsize="720,617">
            <v:shape id="_x0000_s3179" type="#_x0000_t75" style="position:absolute;left:1444;top:119;width:679;height:576">
              <v:imagedata r:id="rId54" o:title=""/>
            </v:shape>
            <v:shape id="_x0000_s3178" style="position:absolute;left:1444;top:119;width:679;height:576" coordorigin="1444,119" coordsize="679,576" path="m1444,177r16,-40l1499,119r2,l2065,119r40,17l2123,175r,2l2123,638r-17,40l2067,695r-2,l1501,695r-40,-16l1444,639r,-1l1444,17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 be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era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emi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nte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5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d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e and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 xml:space="preserve">l </w:t>
      </w:r>
      <w:r w:rsidR="00816B7E">
        <w:rPr>
          <w:rFonts w:ascii="Arial" w:eastAsia="Arial" w:hAnsi="Arial" w:cs="Arial"/>
          <w:spacing w:val="2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e co</w:t>
      </w:r>
      <w:r w:rsidR="00816B7E">
        <w:rPr>
          <w:rFonts w:ascii="Arial" w:eastAsia="Arial" w:hAnsi="Arial" w:cs="Arial"/>
          <w:spacing w:val="-1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ni</w:t>
      </w:r>
      <w:r w:rsidR="00816B7E">
        <w:rPr>
          <w:rFonts w:ascii="Arial" w:eastAsia="Arial" w:hAnsi="Arial" w:cs="Arial"/>
          <w:sz w:val="22"/>
          <w:szCs w:val="22"/>
        </w:rPr>
        <w:t>cated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usto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cust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an</w:t>
      </w:r>
    </w:p>
    <w:p w14:paraId="25E9221B" w14:textId="77777777" w:rsidR="00DD2E91" w:rsidRDefault="00816B7E">
      <w:pPr>
        <w:spacing w:line="240" w:lineRule="exact"/>
        <w:ind w:left="1544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ectly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pay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emi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.</w:t>
      </w:r>
    </w:p>
    <w:p w14:paraId="7BCE286B" w14:textId="77777777" w:rsidR="00DD2E91" w:rsidRDefault="00FE439E">
      <w:pPr>
        <w:spacing w:line="200" w:lineRule="exact"/>
      </w:pPr>
      <w:r>
        <w:lastRenderedPageBreak/>
        <w:pict w14:anchorId="1DE0BFD2">
          <v:group id="_x0000_s3165" style="position:absolute;margin-left:23.95pt;margin-top:23.7pt;width:566.95pt;height:744.7pt;z-index:-6821;mso-position-horizontal-relative:page;mso-position-vertical-relative:page" coordorigin="479,474" coordsize="11339,14894">
            <v:shape id="_x0000_s3176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175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174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173" style="position:absolute;left:490;top:485;width:11263;height:0" coordorigin="490,485" coordsize="11263,0" path="m490,485r11263,e" filled="f" strokecolor="gray" strokeweight=".58pt">
              <v:path arrowok="t"/>
            </v:shape>
            <v:shape id="_x0000_s3172" style="position:absolute;left:485;top:480;width:0;height:14882" coordorigin="485,480" coordsize="0,14882" path="m485,480r,14882e" filled="f" strokecolor="gray" strokeweight=".58pt">
              <v:path arrowok="t"/>
            </v:shape>
            <v:shape id="_x0000_s3171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170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169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168" type="#_x0000_t75" style="position:absolute;left:792;top:605;width:1068;height:562">
              <v:imagedata r:id="rId9" o:title=""/>
            </v:shape>
            <v:shape id="_x0000_s3167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166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EF19412" w14:textId="77777777" w:rsidR="00DD2E91" w:rsidRDefault="00DD2E91">
      <w:pPr>
        <w:spacing w:line="200" w:lineRule="exact"/>
      </w:pPr>
    </w:p>
    <w:p w14:paraId="04CA527B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60CAE74A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2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Getti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n</w:t>
      </w:r>
      <w:r>
        <w:rPr>
          <w:rFonts w:ascii="Arial" w:eastAsia="Arial" w:hAnsi="Arial" w:cs="Arial"/>
          <w:b/>
          <w:color w:val="C00000"/>
          <w:sz w:val="44"/>
          <w:szCs w:val="44"/>
        </w:rPr>
        <w:t>g</w:t>
      </w:r>
      <w:r>
        <w:rPr>
          <w:rFonts w:ascii="Arial" w:eastAsia="Arial" w:hAnsi="Arial" w:cs="Arial"/>
          <w:b/>
          <w:color w:val="C00000"/>
          <w:spacing w:val="-1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St</w:t>
      </w:r>
      <w:r>
        <w:rPr>
          <w:rFonts w:ascii="Arial" w:eastAsia="Arial" w:hAnsi="Arial" w:cs="Arial"/>
          <w:b/>
          <w:color w:val="C00000"/>
          <w:spacing w:val="4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rted</w:t>
      </w:r>
      <w:r>
        <w:rPr>
          <w:rFonts w:ascii="Arial" w:eastAsia="Arial" w:hAnsi="Arial" w:cs="Arial"/>
          <w:b/>
          <w:color w:val="C00000"/>
          <w:spacing w:val="-1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6"/>
          <w:sz w:val="44"/>
          <w:szCs w:val="44"/>
        </w:rPr>
        <w:t>w</w:t>
      </w:r>
      <w:r>
        <w:rPr>
          <w:rFonts w:ascii="Arial" w:eastAsia="Arial" w:hAnsi="Arial" w:cs="Arial"/>
          <w:b/>
          <w:color w:val="C00000"/>
          <w:sz w:val="44"/>
          <w:szCs w:val="44"/>
        </w:rPr>
        <w:t>ith</w:t>
      </w:r>
      <w:r>
        <w:rPr>
          <w:rFonts w:ascii="Arial" w:eastAsia="Arial" w:hAnsi="Arial" w:cs="Arial"/>
          <w:b/>
          <w:color w:val="C00000"/>
          <w:spacing w:val="-9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t</w:t>
      </w:r>
      <w:r>
        <w:rPr>
          <w:rFonts w:ascii="Arial" w:eastAsia="Arial" w:hAnsi="Arial" w:cs="Arial"/>
          <w:b/>
          <w:color w:val="C00000"/>
          <w:spacing w:val="-2"/>
          <w:sz w:val="44"/>
          <w:szCs w:val="44"/>
        </w:rPr>
        <w:t>h</w:t>
      </w:r>
      <w:r>
        <w:rPr>
          <w:rFonts w:ascii="Arial" w:eastAsia="Arial" w:hAnsi="Arial" w:cs="Arial"/>
          <w:b/>
          <w:color w:val="C00000"/>
          <w:sz w:val="44"/>
          <w:szCs w:val="44"/>
        </w:rPr>
        <w:t>e</w:t>
      </w:r>
    </w:p>
    <w:p w14:paraId="6317DAF9" w14:textId="77777777" w:rsidR="00DD2E91" w:rsidRDefault="00DD2E91">
      <w:pPr>
        <w:spacing w:before="15" w:line="240" w:lineRule="exact"/>
        <w:rPr>
          <w:sz w:val="24"/>
          <w:szCs w:val="24"/>
        </w:rPr>
      </w:pPr>
    </w:p>
    <w:p w14:paraId="25385B2D" w14:textId="77777777" w:rsidR="00DD2E91" w:rsidRDefault="00816B7E">
      <w:pPr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Appl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ca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t</w:t>
      </w:r>
      <w:r>
        <w:rPr>
          <w:rFonts w:ascii="Arial" w:eastAsia="Arial" w:hAnsi="Arial" w:cs="Arial"/>
          <w:b/>
          <w:color w:val="C00000"/>
          <w:sz w:val="44"/>
          <w:szCs w:val="44"/>
        </w:rPr>
        <w:t>ion</w:t>
      </w:r>
    </w:p>
    <w:p w14:paraId="7E0E8338" w14:textId="77777777" w:rsidR="00DD2E91" w:rsidRDefault="00DD2E91">
      <w:pPr>
        <w:spacing w:line="200" w:lineRule="exact"/>
      </w:pPr>
    </w:p>
    <w:p w14:paraId="0DCCEC30" w14:textId="77777777" w:rsidR="00DD2E91" w:rsidRDefault="00DD2E91">
      <w:pPr>
        <w:spacing w:before="15" w:line="280" w:lineRule="exact"/>
        <w:rPr>
          <w:sz w:val="28"/>
          <w:szCs w:val="28"/>
        </w:rPr>
      </w:pPr>
    </w:p>
    <w:p w14:paraId="098DB632" w14:textId="77777777" w:rsidR="00DD2E91" w:rsidRDefault="00816B7E">
      <w:pPr>
        <w:spacing w:line="240" w:lineRule="exact"/>
        <w:ind w:left="740" w:right="55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amish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ust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r 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s.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 and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pass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ord.</w:t>
      </w:r>
    </w:p>
    <w:p w14:paraId="1C935DF4" w14:textId="77777777" w:rsidR="00DD2E91" w:rsidRDefault="00DD2E91">
      <w:pPr>
        <w:spacing w:before="14" w:line="220" w:lineRule="exact"/>
        <w:rPr>
          <w:sz w:val="22"/>
          <w:szCs w:val="22"/>
        </w:rPr>
      </w:pPr>
    </w:p>
    <w:p w14:paraId="5C881F8C" w14:textId="77777777" w:rsidR="00DD2E91" w:rsidRDefault="00816B7E">
      <w:pPr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2.1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L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og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in</w:t>
      </w:r>
    </w:p>
    <w:p w14:paraId="6D2F29C1" w14:textId="77777777" w:rsidR="00DD2E91" w:rsidRDefault="00DD2E91">
      <w:pPr>
        <w:spacing w:line="200" w:lineRule="exact"/>
      </w:pPr>
    </w:p>
    <w:p w14:paraId="4561C088" w14:textId="77777777" w:rsidR="00DD2E91" w:rsidRDefault="00DD2E91">
      <w:pPr>
        <w:spacing w:before="10" w:line="240" w:lineRule="exact"/>
        <w:rPr>
          <w:sz w:val="24"/>
          <w:szCs w:val="24"/>
        </w:rPr>
      </w:pPr>
    </w:p>
    <w:p w14:paraId="5223FF24" w14:textId="77777777" w:rsidR="00DD2E91" w:rsidRDefault="00816B7E">
      <w:pPr>
        <w:ind w:left="153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ust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in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:</w:t>
      </w:r>
    </w:p>
    <w:p w14:paraId="49FFEAD5" w14:textId="77777777" w:rsidR="00DD2E91" w:rsidRDefault="00DD2E91">
      <w:pPr>
        <w:spacing w:before="10" w:line="100" w:lineRule="exact"/>
        <w:rPr>
          <w:sz w:val="11"/>
          <w:szCs w:val="11"/>
        </w:rPr>
      </w:pPr>
    </w:p>
    <w:p w14:paraId="79E0D6A6" w14:textId="77777777" w:rsidR="00DD2E91" w:rsidRDefault="00FE439E">
      <w:pPr>
        <w:spacing w:line="860" w:lineRule="exact"/>
        <w:ind w:left="740" w:right="5682"/>
        <w:rPr>
          <w:rFonts w:ascii="Arial" w:eastAsia="Arial" w:hAnsi="Arial" w:cs="Arial"/>
          <w:sz w:val="22"/>
          <w:szCs w:val="22"/>
        </w:rPr>
      </w:pPr>
      <w:r>
        <w:pict w14:anchorId="522B9D26">
          <v:group id="_x0000_s3162" style="position:absolute;left:0;text-align:left;margin-left:1in;margin-top:-18.8pt;width:36pt;height:27.25pt;z-index:-6819;mso-position-horizontal-relative:page" coordorigin="1440,-376" coordsize="720,545">
            <v:shape id="_x0000_s3164" type="#_x0000_t75" style="position:absolute;left:1460;top:-356;width:679;height:504">
              <v:imagedata r:id="rId129" o:title=""/>
            </v:shape>
            <v:shape id="_x0000_s3163" style="position:absolute;left:1460;top:-356;width:679;height:504" coordorigin="1460,-356" coordsize="679,504" path="m1460,-305r5,-22l1479,-344r19,-10l1511,-356r578,l2111,-351r17,13l2138,-318r2,13l2140,98r-5,22l2121,137r-19,10l2089,148r-578,l1489,143r-17,-13l1462,111r-2,-13l1460,-305xe" filled="f" strokecolor="#ad4745" strokeweight="2.04pt">
              <v:path arrowok="t"/>
            </v:shape>
            <w10:wrap anchorx="page"/>
          </v:group>
        </w:pict>
      </w:r>
      <w:r>
        <w:pict w14:anchorId="6E38AE0B">
          <v:shape id="_x0000_s3161" type="#_x0000_t75" style="position:absolute;left:0;text-align:left;margin-left:150.7pt;margin-top:64.25pt;width:14.4pt;height:21.6pt;z-index:-6816;mso-position-horizontal-relative:page">
            <v:imagedata r:id="rId130" o:title=""/>
            <w10:wrap anchorx="page"/>
          </v:shape>
        </w:pic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ep 1:                      </w:t>
      </w:r>
      <w:r w:rsidR="00816B7E">
        <w:rPr>
          <w:rFonts w:ascii="Arial" w:eastAsia="Arial" w:hAnsi="Arial" w:cs="Arial"/>
          <w:b/>
          <w:spacing w:val="2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nter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b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r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am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ep 2</w:t>
      </w:r>
      <w:r w:rsidR="00816B7E">
        <w:rPr>
          <w:rFonts w:ascii="Arial" w:eastAsia="Arial" w:hAnsi="Arial" w:cs="Arial"/>
          <w:sz w:val="22"/>
          <w:szCs w:val="22"/>
        </w:rPr>
        <w:t xml:space="preserve">:                      </w:t>
      </w:r>
      <w:r w:rsidR="00816B7E"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nter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a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-5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3"/>
          <w:sz w:val="22"/>
          <w:szCs w:val="22"/>
        </w:rPr>
        <w:t>w</w:t>
      </w:r>
      <w:r w:rsidR="00816B7E">
        <w:rPr>
          <w:rFonts w:ascii="Arial" w:eastAsia="Arial" w:hAnsi="Arial" w:cs="Arial"/>
          <w:b/>
          <w:sz w:val="22"/>
          <w:szCs w:val="22"/>
        </w:rPr>
        <w:t>or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b/>
          <w:sz w:val="22"/>
          <w:szCs w:val="22"/>
        </w:rPr>
        <w:t>.</w:t>
      </w:r>
    </w:p>
    <w:p w14:paraId="4197A660" w14:textId="77777777" w:rsidR="00DD2E91" w:rsidRDefault="00DD2E91">
      <w:pPr>
        <w:spacing w:before="1" w:line="160" w:lineRule="exact"/>
        <w:rPr>
          <w:sz w:val="17"/>
          <w:szCs w:val="17"/>
        </w:rPr>
      </w:pPr>
    </w:p>
    <w:p w14:paraId="71D68551" w14:textId="77777777" w:rsidR="00DD2E91" w:rsidRDefault="00DD2E91">
      <w:pPr>
        <w:spacing w:line="200" w:lineRule="exact"/>
      </w:pPr>
    </w:p>
    <w:p w14:paraId="4DC56977" w14:textId="77777777" w:rsidR="00DD2E91" w:rsidRDefault="00816B7E">
      <w:pPr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ep 3:            </w:t>
      </w:r>
      <w:r>
        <w:rPr>
          <w:rFonts w:ascii="Arial" w:eastAsia="Arial" w:hAnsi="Arial" w:cs="Arial"/>
          <w:b/>
          <w:spacing w:val="16"/>
          <w:sz w:val="22"/>
          <w:szCs w:val="22"/>
        </w:rPr>
        <w:t xml:space="preserve"> </w:t>
      </w:r>
      <w:r w:rsidR="00FE439E">
        <w:pict w14:anchorId="0F79C3C6">
          <v:shape id="_x0000_i1026" type="#_x0000_t75" style="width:27.5pt;height:15.5pt">
            <v:imagedata r:id="rId131" o:title=""/>
          </v:shape>
        </w:pict>
      </w:r>
      <w:r>
        <w:rPr>
          <w:b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gn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ut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296BC995" w14:textId="77777777" w:rsidR="00DD2E91" w:rsidRDefault="00DD2E91">
      <w:pPr>
        <w:spacing w:line="200" w:lineRule="exact"/>
      </w:pPr>
    </w:p>
    <w:p w14:paraId="27211A52" w14:textId="77777777" w:rsidR="00DD2E91" w:rsidRDefault="00DD2E91">
      <w:pPr>
        <w:spacing w:line="200" w:lineRule="exact"/>
      </w:pPr>
    </w:p>
    <w:p w14:paraId="3BFB7050" w14:textId="77777777" w:rsidR="00DD2E91" w:rsidRDefault="00DD2E91">
      <w:pPr>
        <w:spacing w:before="10" w:line="200" w:lineRule="exact"/>
      </w:pPr>
    </w:p>
    <w:p w14:paraId="38109391" w14:textId="77777777" w:rsidR="00DD2E91" w:rsidRDefault="00FE439E">
      <w:pPr>
        <w:ind w:left="1528"/>
        <w:rPr>
          <w:rFonts w:ascii="Arial" w:eastAsia="Arial" w:hAnsi="Arial" w:cs="Arial"/>
          <w:sz w:val="22"/>
          <w:szCs w:val="22"/>
        </w:rPr>
      </w:pPr>
      <w:r>
        <w:pict w14:anchorId="4D584C6F">
          <v:group id="_x0000_s3157" style="position:absolute;left:0;text-align:left;margin-left:72.85pt;margin-top:41.2pt;width:455.65pt;height:170.15pt;z-index:-6820;mso-position-horizontal-relative:page" coordorigin="1457,824" coordsize="9113,3403">
            <v:shape id="_x0000_s3159" type="#_x0000_t75" style="position:absolute;left:1471;top:839;width:9084;height:3374">
              <v:imagedata r:id="rId132" o:title=""/>
            </v:shape>
            <v:shape id="_x0000_s3158" style="position:absolute;left:1464;top:831;width:9098;height:3389" coordorigin="1464,831" coordsize="9098,3389" path="m1464,4220r9098,l10562,831r-9098,l1464,4220xe" filled="f" strokeweight=".72pt">
              <v:path arrowok="t"/>
            </v:shape>
            <w10:wrap anchorx="page"/>
          </v:group>
        </w:pict>
      </w:r>
      <w:r>
        <w:pict w14:anchorId="4F791F6E">
          <v:group id="_x0000_s3154" style="position:absolute;left:0;text-align:left;margin-left:71.75pt;margin-top:.05pt;width:35.75pt;height:27.25pt;z-index:-6818;mso-position-horizontal-relative:page" coordorigin="1435,1" coordsize="715,545">
            <v:shape id="_x0000_s3156" type="#_x0000_t75" style="position:absolute;left:1456;top:21;width:674;height:504">
              <v:imagedata r:id="rId133" o:title=""/>
            </v:shape>
            <v:shape id="_x0000_s3155" style="position:absolute;left:1456;top:21;width:674;height:504" coordorigin="1456,21" coordsize="674,504" path="m1456,72r5,-22l1474,33r19,-10l1506,21r574,l2101,26r17,14l2128,59r2,13l2130,475r-5,22l2112,514r-20,10l2080,525r-574,l1484,520r-17,-13l1457,488r-1,-13l1456,7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z w:val="22"/>
          <w:szCs w:val="22"/>
        </w:rPr>
        <w:t>L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z w:val="22"/>
          <w:szCs w:val="22"/>
        </w:rPr>
        <w:t>gin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6EF9E7BB" w14:textId="77777777" w:rsidR="00DD2E91" w:rsidRDefault="00DD2E91">
      <w:pPr>
        <w:spacing w:line="200" w:lineRule="exact"/>
      </w:pPr>
    </w:p>
    <w:p w14:paraId="043BEAC5" w14:textId="77777777" w:rsidR="00DD2E91" w:rsidRDefault="00DD2E91">
      <w:pPr>
        <w:spacing w:line="200" w:lineRule="exact"/>
      </w:pPr>
    </w:p>
    <w:p w14:paraId="09AA4888" w14:textId="77777777" w:rsidR="00DD2E91" w:rsidRDefault="00DD2E91">
      <w:pPr>
        <w:spacing w:line="200" w:lineRule="exact"/>
      </w:pPr>
    </w:p>
    <w:p w14:paraId="64AD4F63" w14:textId="77777777" w:rsidR="00DD2E91" w:rsidRDefault="00DD2E91">
      <w:pPr>
        <w:spacing w:line="200" w:lineRule="exact"/>
      </w:pPr>
    </w:p>
    <w:p w14:paraId="67CB7BD4" w14:textId="77777777" w:rsidR="00DD2E91" w:rsidRDefault="00DD2E91">
      <w:pPr>
        <w:spacing w:line="200" w:lineRule="exact"/>
      </w:pPr>
    </w:p>
    <w:p w14:paraId="045A5F51" w14:textId="77777777" w:rsidR="00DD2E91" w:rsidRDefault="00DD2E91">
      <w:pPr>
        <w:spacing w:line="200" w:lineRule="exact"/>
      </w:pPr>
    </w:p>
    <w:p w14:paraId="1A075E1A" w14:textId="77777777" w:rsidR="00DD2E91" w:rsidRDefault="00DD2E91">
      <w:pPr>
        <w:spacing w:line="200" w:lineRule="exact"/>
      </w:pPr>
    </w:p>
    <w:p w14:paraId="27B1BD59" w14:textId="77777777" w:rsidR="00DD2E91" w:rsidRDefault="00DD2E91">
      <w:pPr>
        <w:spacing w:line="200" w:lineRule="exact"/>
      </w:pPr>
    </w:p>
    <w:p w14:paraId="68B9D81F" w14:textId="77777777" w:rsidR="00DD2E91" w:rsidRDefault="00DD2E91">
      <w:pPr>
        <w:spacing w:line="200" w:lineRule="exact"/>
      </w:pPr>
    </w:p>
    <w:p w14:paraId="3CA50078" w14:textId="77777777" w:rsidR="00DD2E91" w:rsidRDefault="00DD2E91">
      <w:pPr>
        <w:spacing w:line="200" w:lineRule="exact"/>
      </w:pPr>
    </w:p>
    <w:p w14:paraId="210FC1F4" w14:textId="77777777" w:rsidR="00DD2E91" w:rsidRDefault="00DD2E91">
      <w:pPr>
        <w:spacing w:line="200" w:lineRule="exact"/>
      </w:pPr>
    </w:p>
    <w:p w14:paraId="7490769E" w14:textId="77777777" w:rsidR="00DD2E91" w:rsidRDefault="00DD2E91">
      <w:pPr>
        <w:spacing w:line="200" w:lineRule="exact"/>
      </w:pPr>
    </w:p>
    <w:p w14:paraId="65238874" w14:textId="77777777" w:rsidR="00DD2E91" w:rsidRDefault="00DD2E91">
      <w:pPr>
        <w:spacing w:line="200" w:lineRule="exact"/>
      </w:pPr>
    </w:p>
    <w:p w14:paraId="1F36AA20" w14:textId="77777777" w:rsidR="00DD2E91" w:rsidRDefault="00DD2E91">
      <w:pPr>
        <w:spacing w:line="200" w:lineRule="exact"/>
      </w:pPr>
    </w:p>
    <w:p w14:paraId="0F295B41" w14:textId="77777777" w:rsidR="00DD2E91" w:rsidRDefault="00DD2E91">
      <w:pPr>
        <w:spacing w:line="200" w:lineRule="exact"/>
      </w:pPr>
    </w:p>
    <w:p w14:paraId="409E86FC" w14:textId="77777777" w:rsidR="00DD2E91" w:rsidRDefault="00DD2E91">
      <w:pPr>
        <w:spacing w:line="200" w:lineRule="exact"/>
      </w:pPr>
    </w:p>
    <w:p w14:paraId="1CAD3822" w14:textId="77777777" w:rsidR="00DD2E91" w:rsidRDefault="00DD2E91">
      <w:pPr>
        <w:spacing w:line="200" w:lineRule="exact"/>
      </w:pPr>
    </w:p>
    <w:p w14:paraId="3C4F27E0" w14:textId="77777777" w:rsidR="00DD2E91" w:rsidRDefault="00DD2E91">
      <w:pPr>
        <w:spacing w:line="200" w:lineRule="exact"/>
      </w:pPr>
    </w:p>
    <w:p w14:paraId="43B986B4" w14:textId="77777777" w:rsidR="00DD2E91" w:rsidRDefault="00DD2E91">
      <w:pPr>
        <w:spacing w:line="200" w:lineRule="exact"/>
      </w:pPr>
    </w:p>
    <w:p w14:paraId="3F71886C" w14:textId="77777777" w:rsidR="00DD2E91" w:rsidRDefault="00DD2E91">
      <w:pPr>
        <w:spacing w:line="200" w:lineRule="exact"/>
      </w:pPr>
    </w:p>
    <w:p w14:paraId="018B79B2" w14:textId="77777777" w:rsidR="00DD2E91" w:rsidRDefault="00DD2E91">
      <w:pPr>
        <w:spacing w:before="2" w:line="240" w:lineRule="exact"/>
        <w:rPr>
          <w:sz w:val="24"/>
          <w:szCs w:val="24"/>
        </w:rPr>
      </w:pPr>
    </w:p>
    <w:p w14:paraId="5EC848B3" w14:textId="77777777" w:rsidR="00DD2E91" w:rsidRDefault="00FE439E">
      <w:pPr>
        <w:ind w:left="4616" w:right="4471"/>
        <w:jc w:val="center"/>
        <w:rPr>
          <w:rFonts w:ascii="Arial" w:eastAsia="Arial" w:hAnsi="Arial" w:cs="Arial"/>
        </w:rPr>
      </w:pPr>
      <w:r>
        <w:pict w14:anchorId="74B7A862">
          <v:group id="_x0000_s3151" style="position:absolute;left:0;text-align:left;margin-left:491.75pt;margin-top:640.3pt;width:36pt;height:27.35pt;z-index:-6817;mso-position-horizontal-relative:page;mso-position-vertical-relative:page" coordorigin="9835,12806" coordsize="720,547">
            <v:shape id="_x0000_s3153" type="#_x0000_t75" style="position:absolute;left:9856;top:12827;width:679;height:506">
              <v:imagedata r:id="rId134" o:title=""/>
            </v:shape>
            <v:shape id="_x0000_s3152" style="position:absolute;left:9856;top:12827;width:679;height:506" coordorigin="9856,12827" coordsize="679,506" path="m9856,12877r5,-21l9874,12839r19,-11l9906,12827r578,l10506,12832r17,13l10533,12864r2,13l10535,13283r-5,21l10517,13321r-20,11l10484,13333r-578,l9884,13328r-17,-13l9857,13296r-1,-13l9856,12877xe" filled="f" strokecolor="#ad4745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</w:rPr>
        <w:t>Login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n</w:t>
      </w:r>
    </w:p>
    <w:p w14:paraId="4499ED38" w14:textId="77777777" w:rsidR="00DD2E91" w:rsidRDefault="00DD2E91">
      <w:pPr>
        <w:spacing w:line="200" w:lineRule="exact"/>
      </w:pPr>
    </w:p>
    <w:p w14:paraId="602E5BC0" w14:textId="77777777" w:rsidR="00DD2E91" w:rsidRDefault="00DD2E91">
      <w:pPr>
        <w:spacing w:before="15" w:line="280" w:lineRule="exact"/>
        <w:rPr>
          <w:sz w:val="28"/>
          <w:szCs w:val="28"/>
        </w:rPr>
      </w:pPr>
    </w:p>
    <w:p w14:paraId="6D82CFDB" w14:textId="77777777" w:rsidR="00DD2E91" w:rsidRDefault="00816B7E">
      <w:pPr>
        <w:spacing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as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ch is co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acr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ss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di</w:t>
      </w:r>
      <w:r>
        <w:rPr>
          <w:rFonts w:ascii="Arial" w:eastAsia="Arial" w:hAnsi="Arial" w:cs="Arial"/>
          <w:position w:val="-1"/>
          <w:sz w:val="22"/>
          <w:szCs w:val="22"/>
        </w:rPr>
        <w:t>a Post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4E6CEF1B" w14:textId="77777777" w:rsidR="00DD2E91" w:rsidRDefault="00DD2E91">
      <w:pPr>
        <w:spacing w:line="200" w:lineRule="exact"/>
      </w:pPr>
    </w:p>
    <w:p w14:paraId="441DC409" w14:textId="77777777" w:rsidR="00DD2E91" w:rsidRDefault="00DD2E91">
      <w:pPr>
        <w:spacing w:line="200" w:lineRule="exact"/>
      </w:pPr>
    </w:p>
    <w:p w14:paraId="44F67652" w14:textId="77777777" w:rsidR="00DD2E91" w:rsidRDefault="00DD2E91">
      <w:pPr>
        <w:spacing w:line="200" w:lineRule="exact"/>
      </w:pPr>
    </w:p>
    <w:p w14:paraId="3E25F497" w14:textId="77777777" w:rsidR="00DD2E91" w:rsidRDefault="00DD2E91">
      <w:pPr>
        <w:spacing w:before="14" w:line="200" w:lineRule="exact"/>
      </w:pPr>
    </w:p>
    <w:p w14:paraId="512525A9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135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13</w:t>
      </w:r>
    </w:p>
    <w:p w14:paraId="1922B850" w14:textId="77777777" w:rsidR="00DD2E91" w:rsidRDefault="00FE439E">
      <w:pPr>
        <w:spacing w:before="77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44C3A73F">
          <v:group id="_x0000_s3139" style="position:absolute;left:0;text-align:left;margin-left:23.95pt;margin-top:23.7pt;width:566.95pt;height:744.7pt;z-index:-6815;mso-position-horizontal-relative:page;mso-position-vertical-relative:page" coordorigin="479,474" coordsize="11339,14894">
            <v:shape id="_x0000_s315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14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14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147" style="position:absolute;left:490;top:485;width:11263;height:0" coordorigin="490,485" coordsize="11263,0" path="m490,485r11263,e" filled="f" strokecolor="gray" strokeweight=".58pt">
              <v:path arrowok="t"/>
            </v:shape>
            <v:shape id="_x0000_s3146" style="position:absolute;left:485;top:480;width:0;height:14882" coordorigin="485,480" coordsize="0,14882" path="m485,480r,14882e" filled="f" strokecolor="gray" strokeweight=".58pt">
              <v:path arrowok="t"/>
            </v:shape>
            <v:shape id="_x0000_s314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14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14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142" type="#_x0000_t75" style="position:absolute;left:792;top:605;width:1068;height:562">
              <v:imagedata r:id="rId9" o:title=""/>
            </v:shape>
            <v:shape id="_x0000_s314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14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sz w:val="22"/>
          <w:szCs w:val="22"/>
        </w:rPr>
        <w:t>ce</w:t>
      </w:r>
    </w:p>
    <w:p w14:paraId="64058876" w14:textId="77777777" w:rsidR="00DD2E91" w:rsidRDefault="00DD2E91">
      <w:pPr>
        <w:spacing w:line="200" w:lineRule="exact"/>
      </w:pPr>
    </w:p>
    <w:p w14:paraId="435107EF" w14:textId="77777777" w:rsidR="00DD2E91" w:rsidRDefault="00DD2E91">
      <w:pPr>
        <w:spacing w:line="200" w:lineRule="exact"/>
      </w:pPr>
    </w:p>
    <w:p w14:paraId="16AA3956" w14:textId="77777777" w:rsidR="00DD2E91" w:rsidRDefault="00DD2E91">
      <w:pPr>
        <w:spacing w:line="200" w:lineRule="exact"/>
      </w:pPr>
    </w:p>
    <w:p w14:paraId="1B666618" w14:textId="77777777" w:rsidR="00DD2E91" w:rsidRDefault="00DD2E91">
      <w:pPr>
        <w:spacing w:line="200" w:lineRule="exact"/>
      </w:pPr>
    </w:p>
    <w:p w14:paraId="426775FE" w14:textId="77777777" w:rsidR="00DD2E91" w:rsidRDefault="00DD2E91">
      <w:pPr>
        <w:spacing w:line="200" w:lineRule="exact"/>
      </w:pPr>
    </w:p>
    <w:p w14:paraId="162671DC" w14:textId="77777777" w:rsidR="00DD2E91" w:rsidRDefault="00DD2E91">
      <w:pPr>
        <w:spacing w:line="200" w:lineRule="exact"/>
      </w:pPr>
    </w:p>
    <w:p w14:paraId="5BEABD91" w14:textId="77777777" w:rsidR="00DD2E91" w:rsidRDefault="00DD2E91">
      <w:pPr>
        <w:spacing w:line="200" w:lineRule="exact"/>
      </w:pPr>
    </w:p>
    <w:p w14:paraId="577749CD" w14:textId="77777777" w:rsidR="00DD2E91" w:rsidRDefault="00DD2E91">
      <w:pPr>
        <w:spacing w:line="200" w:lineRule="exact"/>
      </w:pPr>
    </w:p>
    <w:p w14:paraId="16572D6B" w14:textId="77777777" w:rsidR="00DD2E91" w:rsidRDefault="00DD2E91">
      <w:pPr>
        <w:spacing w:line="200" w:lineRule="exact"/>
      </w:pPr>
    </w:p>
    <w:p w14:paraId="29762396" w14:textId="77777777" w:rsidR="00DD2E91" w:rsidRDefault="00DD2E91">
      <w:pPr>
        <w:spacing w:line="200" w:lineRule="exact"/>
      </w:pPr>
    </w:p>
    <w:p w14:paraId="343FF06F" w14:textId="77777777" w:rsidR="00DD2E91" w:rsidRDefault="00DD2E91">
      <w:pPr>
        <w:spacing w:line="200" w:lineRule="exact"/>
      </w:pPr>
    </w:p>
    <w:p w14:paraId="13F79BFB" w14:textId="77777777" w:rsidR="00DD2E91" w:rsidRDefault="00DD2E91">
      <w:pPr>
        <w:spacing w:line="200" w:lineRule="exact"/>
      </w:pPr>
    </w:p>
    <w:p w14:paraId="1D27B4DE" w14:textId="77777777" w:rsidR="00DD2E91" w:rsidRDefault="00DD2E91">
      <w:pPr>
        <w:spacing w:line="200" w:lineRule="exact"/>
      </w:pPr>
    </w:p>
    <w:p w14:paraId="17526378" w14:textId="77777777" w:rsidR="00DD2E91" w:rsidRDefault="00DD2E91">
      <w:pPr>
        <w:spacing w:line="200" w:lineRule="exact"/>
      </w:pPr>
    </w:p>
    <w:p w14:paraId="4EBEBC9F" w14:textId="77777777" w:rsidR="00DD2E91" w:rsidRDefault="00DD2E91">
      <w:pPr>
        <w:spacing w:line="200" w:lineRule="exact"/>
      </w:pPr>
    </w:p>
    <w:p w14:paraId="06570B4A" w14:textId="77777777" w:rsidR="00DD2E91" w:rsidRDefault="00DD2E91">
      <w:pPr>
        <w:spacing w:line="200" w:lineRule="exact"/>
      </w:pPr>
    </w:p>
    <w:p w14:paraId="5458BC18" w14:textId="77777777" w:rsidR="00DD2E91" w:rsidRDefault="00DD2E91">
      <w:pPr>
        <w:spacing w:line="200" w:lineRule="exact"/>
      </w:pPr>
    </w:p>
    <w:p w14:paraId="6B34D6FB" w14:textId="77777777" w:rsidR="00DD2E91" w:rsidRDefault="00DD2E91">
      <w:pPr>
        <w:spacing w:line="200" w:lineRule="exact"/>
      </w:pPr>
    </w:p>
    <w:p w14:paraId="65285B75" w14:textId="77777777" w:rsidR="00DD2E91" w:rsidRDefault="00DD2E91">
      <w:pPr>
        <w:spacing w:line="200" w:lineRule="exact"/>
      </w:pPr>
    </w:p>
    <w:p w14:paraId="58499682" w14:textId="77777777" w:rsidR="00DD2E91" w:rsidRDefault="00DD2E91">
      <w:pPr>
        <w:spacing w:line="200" w:lineRule="exact"/>
      </w:pPr>
    </w:p>
    <w:p w14:paraId="1A1FCE7F" w14:textId="77777777" w:rsidR="00DD2E91" w:rsidRDefault="00DD2E91">
      <w:pPr>
        <w:spacing w:line="200" w:lineRule="exact"/>
      </w:pPr>
    </w:p>
    <w:p w14:paraId="5141ACBC" w14:textId="77777777" w:rsidR="00DD2E91" w:rsidRDefault="00DD2E91">
      <w:pPr>
        <w:spacing w:line="200" w:lineRule="exact"/>
      </w:pPr>
    </w:p>
    <w:p w14:paraId="5F8C96E4" w14:textId="77777777" w:rsidR="00DD2E91" w:rsidRDefault="00DD2E91">
      <w:pPr>
        <w:spacing w:line="200" w:lineRule="exact"/>
      </w:pPr>
    </w:p>
    <w:p w14:paraId="2F858691" w14:textId="77777777" w:rsidR="00DD2E91" w:rsidRDefault="00DD2E91">
      <w:pPr>
        <w:spacing w:line="200" w:lineRule="exact"/>
      </w:pPr>
    </w:p>
    <w:p w14:paraId="30882512" w14:textId="77777777" w:rsidR="00DD2E91" w:rsidRDefault="00DD2E91">
      <w:pPr>
        <w:spacing w:line="200" w:lineRule="exact"/>
      </w:pPr>
    </w:p>
    <w:p w14:paraId="7202E673" w14:textId="77777777" w:rsidR="00DD2E91" w:rsidRDefault="00DD2E91">
      <w:pPr>
        <w:spacing w:line="200" w:lineRule="exact"/>
      </w:pPr>
    </w:p>
    <w:p w14:paraId="744FAB7B" w14:textId="77777777" w:rsidR="00DD2E91" w:rsidRDefault="00DD2E91">
      <w:pPr>
        <w:spacing w:line="200" w:lineRule="exact"/>
      </w:pPr>
    </w:p>
    <w:p w14:paraId="2F72887E" w14:textId="77777777" w:rsidR="00DD2E91" w:rsidRDefault="00DD2E91">
      <w:pPr>
        <w:spacing w:line="200" w:lineRule="exact"/>
      </w:pPr>
    </w:p>
    <w:p w14:paraId="57EB1886" w14:textId="77777777" w:rsidR="00DD2E91" w:rsidRDefault="00DD2E91">
      <w:pPr>
        <w:spacing w:line="200" w:lineRule="exact"/>
      </w:pPr>
    </w:p>
    <w:p w14:paraId="7118A2D8" w14:textId="77777777" w:rsidR="00DD2E91" w:rsidRDefault="00DD2E91">
      <w:pPr>
        <w:spacing w:line="200" w:lineRule="exact"/>
      </w:pPr>
    </w:p>
    <w:p w14:paraId="592C3453" w14:textId="77777777" w:rsidR="00DD2E91" w:rsidRDefault="00DD2E91">
      <w:pPr>
        <w:spacing w:line="200" w:lineRule="exact"/>
      </w:pPr>
    </w:p>
    <w:p w14:paraId="0FE037BC" w14:textId="77777777" w:rsidR="00DD2E91" w:rsidRDefault="00DD2E91">
      <w:pPr>
        <w:spacing w:line="200" w:lineRule="exact"/>
      </w:pPr>
    </w:p>
    <w:p w14:paraId="27C6EA22" w14:textId="77777777" w:rsidR="00DD2E91" w:rsidRDefault="00DD2E91">
      <w:pPr>
        <w:spacing w:line="200" w:lineRule="exact"/>
      </w:pPr>
    </w:p>
    <w:p w14:paraId="1510F518" w14:textId="77777777" w:rsidR="00DD2E91" w:rsidRDefault="00DD2E91">
      <w:pPr>
        <w:spacing w:line="200" w:lineRule="exact"/>
      </w:pPr>
    </w:p>
    <w:p w14:paraId="46974BEC" w14:textId="77777777" w:rsidR="00DD2E91" w:rsidRDefault="00DD2E91">
      <w:pPr>
        <w:spacing w:line="200" w:lineRule="exact"/>
      </w:pPr>
    </w:p>
    <w:p w14:paraId="35486B09" w14:textId="77777777" w:rsidR="00DD2E91" w:rsidRDefault="00DD2E91">
      <w:pPr>
        <w:spacing w:line="200" w:lineRule="exact"/>
      </w:pPr>
    </w:p>
    <w:p w14:paraId="363F0AFE" w14:textId="77777777" w:rsidR="00DD2E91" w:rsidRDefault="00DD2E91">
      <w:pPr>
        <w:spacing w:line="200" w:lineRule="exact"/>
      </w:pPr>
    </w:p>
    <w:p w14:paraId="2B957A22" w14:textId="77777777" w:rsidR="00DD2E91" w:rsidRDefault="00DD2E91">
      <w:pPr>
        <w:spacing w:line="200" w:lineRule="exact"/>
      </w:pPr>
    </w:p>
    <w:p w14:paraId="207B253F" w14:textId="77777777" w:rsidR="00DD2E91" w:rsidRDefault="00DD2E91">
      <w:pPr>
        <w:spacing w:line="200" w:lineRule="exact"/>
      </w:pPr>
    </w:p>
    <w:p w14:paraId="2F50B2E3" w14:textId="77777777" w:rsidR="00DD2E91" w:rsidRDefault="00DD2E91">
      <w:pPr>
        <w:spacing w:line="200" w:lineRule="exact"/>
      </w:pPr>
    </w:p>
    <w:p w14:paraId="45EB6F81" w14:textId="77777777" w:rsidR="00DD2E91" w:rsidRDefault="00DD2E91">
      <w:pPr>
        <w:spacing w:line="200" w:lineRule="exact"/>
      </w:pPr>
    </w:p>
    <w:p w14:paraId="742174D0" w14:textId="77777777" w:rsidR="00DD2E91" w:rsidRDefault="00DD2E91">
      <w:pPr>
        <w:spacing w:line="200" w:lineRule="exact"/>
      </w:pPr>
    </w:p>
    <w:p w14:paraId="428B3E4F" w14:textId="77777777" w:rsidR="00DD2E91" w:rsidRDefault="00DD2E91">
      <w:pPr>
        <w:spacing w:line="200" w:lineRule="exact"/>
      </w:pPr>
    </w:p>
    <w:p w14:paraId="72E22228" w14:textId="77777777" w:rsidR="00DD2E91" w:rsidRDefault="00DD2E91">
      <w:pPr>
        <w:spacing w:line="200" w:lineRule="exact"/>
      </w:pPr>
    </w:p>
    <w:p w14:paraId="684540FB" w14:textId="77777777" w:rsidR="00DD2E91" w:rsidRDefault="00DD2E91">
      <w:pPr>
        <w:spacing w:line="200" w:lineRule="exact"/>
      </w:pPr>
    </w:p>
    <w:p w14:paraId="43DABF1D" w14:textId="77777777" w:rsidR="00DD2E91" w:rsidRDefault="00DD2E91">
      <w:pPr>
        <w:spacing w:line="200" w:lineRule="exact"/>
      </w:pPr>
    </w:p>
    <w:p w14:paraId="39E2A4E3" w14:textId="77777777" w:rsidR="00DD2E91" w:rsidRDefault="00DD2E91">
      <w:pPr>
        <w:spacing w:line="200" w:lineRule="exact"/>
      </w:pPr>
    </w:p>
    <w:p w14:paraId="46DC5AC7" w14:textId="77777777" w:rsidR="00DD2E91" w:rsidRDefault="00DD2E91">
      <w:pPr>
        <w:spacing w:line="200" w:lineRule="exact"/>
      </w:pPr>
    </w:p>
    <w:p w14:paraId="0E93549F" w14:textId="77777777" w:rsidR="00DD2E91" w:rsidRDefault="00DD2E91">
      <w:pPr>
        <w:spacing w:line="200" w:lineRule="exact"/>
      </w:pPr>
    </w:p>
    <w:p w14:paraId="45220073" w14:textId="77777777" w:rsidR="00DD2E91" w:rsidRDefault="00DD2E91">
      <w:pPr>
        <w:spacing w:line="200" w:lineRule="exact"/>
      </w:pPr>
    </w:p>
    <w:p w14:paraId="44780774" w14:textId="77777777" w:rsidR="00DD2E91" w:rsidRDefault="00DD2E91">
      <w:pPr>
        <w:spacing w:line="200" w:lineRule="exact"/>
      </w:pPr>
    </w:p>
    <w:p w14:paraId="4BC2D883" w14:textId="77777777" w:rsidR="00DD2E91" w:rsidRDefault="00DD2E91">
      <w:pPr>
        <w:spacing w:line="200" w:lineRule="exact"/>
      </w:pPr>
    </w:p>
    <w:p w14:paraId="0CF8FE99" w14:textId="77777777" w:rsidR="00DD2E91" w:rsidRDefault="00DD2E91">
      <w:pPr>
        <w:spacing w:line="200" w:lineRule="exact"/>
      </w:pPr>
    </w:p>
    <w:p w14:paraId="474BE15D" w14:textId="77777777" w:rsidR="00DD2E91" w:rsidRDefault="00DD2E91">
      <w:pPr>
        <w:spacing w:line="200" w:lineRule="exact"/>
      </w:pPr>
    </w:p>
    <w:p w14:paraId="451185F3" w14:textId="77777777" w:rsidR="00DD2E91" w:rsidRDefault="00DD2E91">
      <w:pPr>
        <w:spacing w:line="200" w:lineRule="exact"/>
      </w:pPr>
    </w:p>
    <w:p w14:paraId="4C4C9AF6" w14:textId="77777777" w:rsidR="00DD2E91" w:rsidRDefault="00DD2E91">
      <w:pPr>
        <w:spacing w:line="200" w:lineRule="exact"/>
      </w:pPr>
    </w:p>
    <w:p w14:paraId="31E1A77C" w14:textId="77777777" w:rsidR="00DD2E91" w:rsidRDefault="00DD2E91">
      <w:pPr>
        <w:spacing w:line="200" w:lineRule="exact"/>
      </w:pPr>
    </w:p>
    <w:p w14:paraId="38E30AE7" w14:textId="77777777" w:rsidR="00DD2E91" w:rsidRDefault="00DD2E91">
      <w:pPr>
        <w:spacing w:line="200" w:lineRule="exact"/>
      </w:pPr>
    </w:p>
    <w:p w14:paraId="79260500" w14:textId="77777777" w:rsidR="00DD2E91" w:rsidRDefault="00DD2E91">
      <w:pPr>
        <w:spacing w:line="200" w:lineRule="exact"/>
      </w:pPr>
    </w:p>
    <w:p w14:paraId="429ABCF9" w14:textId="77777777" w:rsidR="00DD2E91" w:rsidRDefault="00DD2E91">
      <w:pPr>
        <w:spacing w:line="200" w:lineRule="exact"/>
      </w:pPr>
    </w:p>
    <w:p w14:paraId="45506C8E" w14:textId="77777777" w:rsidR="00DD2E91" w:rsidRDefault="00DD2E91">
      <w:pPr>
        <w:spacing w:line="200" w:lineRule="exact"/>
      </w:pPr>
    </w:p>
    <w:p w14:paraId="39616418" w14:textId="77777777" w:rsidR="00DD2E91" w:rsidRDefault="00DD2E91">
      <w:pPr>
        <w:spacing w:line="200" w:lineRule="exact"/>
      </w:pPr>
    </w:p>
    <w:p w14:paraId="6849C4C2" w14:textId="77777777" w:rsidR="00DD2E91" w:rsidRDefault="00DD2E91">
      <w:pPr>
        <w:spacing w:line="200" w:lineRule="exact"/>
      </w:pPr>
    </w:p>
    <w:p w14:paraId="710E30B9" w14:textId="77777777" w:rsidR="00DD2E91" w:rsidRDefault="00DD2E91">
      <w:pPr>
        <w:spacing w:line="200" w:lineRule="exact"/>
      </w:pPr>
    </w:p>
    <w:p w14:paraId="487018C6" w14:textId="77777777" w:rsidR="00DD2E91" w:rsidRDefault="00DD2E91">
      <w:pPr>
        <w:spacing w:line="200" w:lineRule="exact"/>
      </w:pPr>
    </w:p>
    <w:p w14:paraId="0F734F9B" w14:textId="77777777" w:rsidR="00DD2E91" w:rsidRDefault="00DD2E91">
      <w:pPr>
        <w:spacing w:line="200" w:lineRule="exact"/>
      </w:pPr>
    </w:p>
    <w:p w14:paraId="55C1A175" w14:textId="77777777" w:rsidR="00DD2E91" w:rsidRDefault="00DD2E91">
      <w:pPr>
        <w:spacing w:line="200" w:lineRule="exact"/>
      </w:pPr>
    </w:p>
    <w:p w14:paraId="005BEF88" w14:textId="77777777" w:rsidR="00DD2E91" w:rsidRDefault="00DD2E91">
      <w:pPr>
        <w:spacing w:line="200" w:lineRule="exact"/>
      </w:pPr>
    </w:p>
    <w:p w14:paraId="6200E8B4" w14:textId="77777777" w:rsidR="00DD2E91" w:rsidRDefault="00DD2E91">
      <w:pPr>
        <w:spacing w:before="1" w:line="200" w:lineRule="exact"/>
      </w:pPr>
    </w:p>
    <w:p w14:paraId="57EC395A" w14:textId="77777777" w:rsidR="00DD2E91" w:rsidRDefault="00816B7E">
      <w:pPr>
        <w:ind w:left="109"/>
        <w:rPr>
          <w:rFonts w:ascii="Arial" w:eastAsia="Arial" w:hAnsi="Arial" w:cs="Arial"/>
        </w:rPr>
        <w:sectPr w:rsidR="00DD2E91">
          <w:headerReference w:type="default" r:id="rId136"/>
          <w:footerReference w:type="default" r:id="rId137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14</w:t>
      </w:r>
    </w:p>
    <w:p w14:paraId="1C611281" w14:textId="77777777" w:rsidR="00DD2E91" w:rsidRDefault="00FE439E">
      <w:pPr>
        <w:spacing w:line="200" w:lineRule="exact"/>
      </w:pPr>
      <w:r>
        <w:lastRenderedPageBreak/>
        <w:pict w14:anchorId="20F3E83E">
          <v:group id="_x0000_s3127" style="position:absolute;margin-left:23.95pt;margin-top:23.7pt;width:566.95pt;height:744.7pt;z-index:-6814;mso-position-horizontal-relative:page;mso-position-vertical-relative:page" coordorigin="479,474" coordsize="11339,14894">
            <v:shape id="_x0000_s313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13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13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135" style="position:absolute;left:490;top:485;width:11263;height:0" coordorigin="490,485" coordsize="11263,0" path="m490,485r11263,e" filled="f" strokecolor="gray" strokeweight=".58pt">
              <v:path arrowok="t"/>
            </v:shape>
            <v:shape id="_x0000_s3134" style="position:absolute;left:485;top:480;width:0;height:14882" coordorigin="485,480" coordsize="0,14882" path="m485,480r,14882e" filled="f" strokecolor="gray" strokeweight=".58pt">
              <v:path arrowok="t"/>
            </v:shape>
            <v:shape id="_x0000_s313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13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13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130" type="#_x0000_t75" style="position:absolute;left:792;top:605;width:1068;height:562">
              <v:imagedata r:id="rId9" o:title=""/>
            </v:shape>
            <v:shape id="_x0000_s312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12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30FAC6A" w14:textId="77777777" w:rsidR="00DD2E91" w:rsidRDefault="00DD2E91">
      <w:pPr>
        <w:spacing w:line="200" w:lineRule="exact"/>
      </w:pPr>
    </w:p>
    <w:p w14:paraId="1B563846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55B9A022" w14:textId="77777777" w:rsidR="00DD2E91" w:rsidRDefault="00FE439E">
      <w:pPr>
        <w:spacing w:before="32"/>
        <w:ind w:left="1568" w:right="256"/>
        <w:jc w:val="both"/>
        <w:rPr>
          <w:rFonts w:ascii="Arial" w:eastAsia="Arial" w:hAnsi="Arial" w:cs="Arial"/>
          <w:sz w:val="22"/>
          <w:szCs w:val="22"/>
        </w:rPr>
      </w:pPr>
      <w:r>
        <w:pict w14:anchorId="48214985">
          <v:group id="_x0000_s3124" style="position:absolute;left:0;text-align:left;margin-left:72.6pt;margin-top:.5pt;width:35.9pt;height:30.85pt;z-index:-6811;mso-position-horizontal-relative:page" coordorigin="1452,10" coordsize="718,617">
            <v:shape id="_x0000_s3126" type="#_x0000_t75" style="position:absolute;left:1472;top:30;width:677;height:576">
              <v:imagedata r:id="rId138" o:title=""/>
            </v:shape>
            <v:shape id="_x0000_s3125" style="position:absolute;left:1472;top:30;width:677;height:576" coordorigin="1472,30" coordsize="677,576" path="m1472,88r17,-40l1528,30r2,l2092,30r40,17l2149,86r,2l2149,549r-16,40l2093,606r-1,l1530,606r-40,-16l1472,550r,-1l1472,8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ho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ul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ord.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 n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ds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case</w:t>
      </w:r>
      <w:r w:rsidR="00816B7E"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.</w:t>
      </w:r>
      <w:r w:rsidR="00816B7E">
        <w:rPr>
          <w:rFonts w:ascii="Arial" w:eastAsia="Arial" w:hAnsi="Arial" w:cs="Arial"/>
          <w:b/>
          <w:spacing w:val="5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ose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r  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ord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 an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e.</w:t>
      </w:r>
    </w:p>
    <w:p w14:paraId="4D4115DD" w14:textId="77777777" w:rsidR="00DD2E91" w:rsidRDefault="00DD2E91">
      <w:pPr>
        <w:spacing w:line="200" w:lineRule="exact"/>
      </w:pPr>
    </w:p>
    <w:p w14:paraId="54F08D22" w14:textId="77777777" w:rsidR="00DD2E91" w:rsidRDefault="00DD2E91">
      <w:pPr>
        <w:spacing w:before="13" w:line="280" w:lineRule="exact"/>
        <w:rPr>
          <w:sz w:val="28"/>
          <w:szCs w:val="28"/>
        </w:rPr>
      </w:pPr>
    </w:p>
    <w:p w14:paraId="2B6346FE" w14:textId="77777777" w:rsidR="00DD2E91" w:rsidRDefault="00FE439E">
      <w:pPr>
        <w:ind w:left="1568" w:right="553"/>
        <w:jc w:val="both"/>
        <w:rPr>
          <w:rFonts w:ascii="Arial" w:eastAsia="Arial" w:hAnsi="Arial" w:cs="Arial"/>
          <w:sz w:val="22"/>
          <w:szCs w:val="22"/>
        </w:rPr>
      </w:pPr>
      <w:r>
        <w:pict w14:anchorId="400E5998">
          <v:group id="_x0000_s3121" style="position:absolute;left:0;text-align:left;margin-left:71.3pt;margin-top:-9.85pt;width:36pt;height:30.85pt;z-index:-6810;mso-position-horizontal-relative:page" coordorigin="1426,-197" coordsize="720,617">
            <v:shape id="_x0000_s3123" type="#_x0000_t75" style="position:absolute;left:1446;top:-177;width:679;height:576">
              <v:imagedata r:id="rId54" o:title=""/>
            </v:shape>
            <v:shape id="_x0000_s3122" style="position:absolute;left:1446;top:-177;width:679;height:576" coordorigin="1446,-177" coordsize="679,576" path="m1446,-119r16,-40l1502,-177r2,l2068,-177r40,16l2125,-121r,2l2125,342r-16,40l2069,399r-1,l1504,399r-41,-16l1446,343r,-1l1446,-11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Al</w:t>
      </w:r>
      <w:r w:rsidR="00816B7E">
        <w:rPr>
          <w:rFonts w:ascii="Arial" w:eastAsia="Arial" w:hAnsi="Arial" w:cs="Arial"/>
          <w:sz w:val="22"/>
          <w:szCs w:val="22"/>
        </w:rPr>
        <w:t>l 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 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same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D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ard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ers.</w:t>
      </w:r>
    </w:p>
    <w:p w14:paraId="1AA7387F" w14:textId="77777777" w:rsidR="00DD2E91" w:rsidRDefault="00DD2E91">
      <w:pPr>
        <w:spacing w:before="9" w:line="160" w:lineRule="exact"/>
        <w:rPr>
          <w:sz w:val="16"/>
          <w:szCs w:val="16"/>
        </w:rPr>
      </w:pPr>
    </w:p>
    <w:p w14:paraId="1C2F18C9" w14:textId="77777777" w:rsidR="00DD2E91" w:rsidRDefault="00DD2E91">
      <w:pPr>
        <w:spacing w:line="200" w:lineRule="exact"/>
      </w:pPr>
    </w:p>
    <w:p w14:paraId="55D696C8" w14:textId="77777777" w:rsidR="00DD2E91" w:rsidRDefault="00DD2E91">
      <w:pPr>
        <w:spacing w:line="200" w:lineRule="exact"/>
      </w:pPr>
    </w:p>
    <w:p w14:paraId="2463669A" w14:textId="77777777" w:rsidR="00DD2E91" w:rsidRDefault="00DD2E91">
      <w:pPr>
        <w:spacing w:line="200" w:lineRule="exact"/>
      </w:pPr>
    </w:p>
    <w:p w14:paraId="1463E3A9" w14:textId="77777777" w:rsidR="00DD2E91" w:rsidRDefault="00DD2E91">
      <w:pPr>
        <w:spacing w:line="200" w:lineRule="exact"/>
      </w:pPr>
    </w:p>
    <w:p w14:paraId="57218955" w14:textId="77777777" w:rsidR="00DD2E91" w:rsidRDefault="00816B7E">
      <w:pPr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>2.2 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h</w:t>
      </w:r>
      <w:r>
        <w:rPr>
          <w:rFonts w:ascii="Arial" w:eastAsia="Arial" w:hAnsi="Arial" w:cs="Arial"/>
          <w:b/>
          <w:color w:val="1F487C"/>
          <w:sz w:val="36"/>
          <w:szCs w:val="36"/>
        </w:rPr>
        <w:t>e D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shb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d</w:t>
      </w:r>
    </w:p>
    <w:p w14:paraId="3C9E71E6" w14:textId="77777777" w:rsidR="00DD2E91" w:rsidRDefault="00DD2E91">
      <w:pPr>
        <w:spacing w:line="200" w:lineRule="exact"/>
      </w:pPr>
    </w:p>
    <w:p w14:paraId="25844D3D" w14:textId="77777777" w:rsidR="00DD2E91" w:rsidRDefault="00DD2E91">
      <w:pPr>
        <w:spacing w:before="10" w:line="240" w:lineRule="exact"/>
        <w:rPr>
          <w:sz w:val="24"/>
          <w:szCs w:val="24"/>
        </w:rPr>
      </w:pPr>
    </w:p>
    <w:p w14:paraId="5F93D7FA" w14:textId="77777777" w:rsidR="00DD2E91" w:rsidRDefault="00FE439E">
      <w:pPr>
        <w:ind w:left="1592" w:right="4391"/>
        <w:jc w:val="both"/>
        <w:rPr>
          <w:rFonts w:ascii="Arial" w:eastAsia="Arial" w:hAnsi="Arial" w:cs="Arial"/>
          <w:sz w:val="22"/>
          <w:szCs w:val="22"/>
        </w:rPr>
      </w:pPr>
      <w:r>
        <w:pict w14:anchorId="018FF3BD">
          <v:group id="_x0000_s3118" style="position:absolute;left:0;text-align:left;margin-left:72.85pt;margin-top:46.25pt;width:455.65pt;height:149.9pt;z-index:-6813;mso-position-horizontal-relative:page" coordorigin="1457,925" coordsize="9113,2998">
            <v:shape id="_x0000_s3120" type="#_x0000_t75" style="position:absolute;left:1471;top:940;width:9084;height:2969">
              <v:imagedata r:id="rId139" o:title=""/>
            </v:shape>
            <v:shape id="_x0000_s3119" style="position:absolute;left:1464;top:933;width:9098;height:2983" coordorigin="1464,933" coordsize="9098,2983" path="m1464,3916r9098,l10562,933r-9098,l1464,3916xe" filled="f" strokeweight=".72pt">
              <v:path arrowok="t"/>
            </v:shape>
            <w10:wrap anchorx="page"/>
          </v:group>
        </w:pict>
      </w:r>
      <w:r>
        <w:pict w14:anchorId="0A865322">
          <v:group id="_x0000_s3115" style="position:absolute;left:0;text-align:left;margin-left:71.9pt;margin-top:.3pt;width:35.75pt;height:30.85pt;z-index:-6809;mso-position-horizontal-relative:page" coordorigin="1438,6" coordsize="715,617">
            <v:shape id="_x0000_s3117" type="#_x0000_t75" style="position:absolute;left:1458;top:27;width:674;height:576">
              <v:imagedata r:id="rId140" o:title=""/>
            </v:shape>
            <v:shape id="_x0000_s3116" style="position:absolute;left:1458;top:27;width:674;height:576" coordorigin="1458,27" coordsize="674,576" path="m1458,84r16,-40l1514,27r2,l2075,27r40,16l2132,82r,2l2132,545r-16,40l2077,603r-2,l1516,603r-22,-5l1463,568r-5,-23l1458,84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ar</w:t>
      </w:r>
      <w:r w:rsidR="00816B7E">
        <w:rPr>
          <w:rFonts w:ascii="Arial" w:eastAsia="Arial" w:hAnsi="Arial" w:cs="Arial"/>
          <w:spacing w:val="-2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5D18236" w14:textId="77777777" w:rsidR="00DD2E91" w:rsidRDefault="00DD2E91">
      <w:pPr>
        <w:spacing w:line="200" w:lineRule="exact"/>
      </w:pPr>
    </w:p>
    <w:p w14:paraId="117D3D24" w14:textId="77777777" w:rsidR="00DD2E91" w:rsidRDefault="00DD2E91">
      <w:pPr>
        <w:spacing w:line="200" w:lineRule="exact"/>
      </w:pPr>
    </w:p>
    <w:p w14:paraId="0C9F5AA9" w14:textId="77777777" w:rsidR="00DD2E91" w:rsidRDefault="00DD2E91">
      <w:pPr>
        <w:spacing w:line="200" w:lineRule="exact"/>
      </w:pPr>
    </w:p>
    <w:p w14:paraId="5865AAEF" w14:textId="77777777" w:rsidR="00DD2E91" w:rsidRDefault="00DD2E91">
      <w:pPr>
        <w:spacing w:line="200" w:lineRule="exact"/>
      </w:pPr>
    </w:p>
    <w:p w14:paraId="4F5B6CBD" w14:textId="77777777" w:rsidR="00DD2E91" w:rsidRDefault="00DD2E91">
      <w:pPr>
        <w:spacing w:line="200" w:lineRule="exact"/>
      </w:pPr>
    </w:p>
    <w:p w14:paraId="0167674E" w14:textId="77777777" w:rsidR="00DD2E91" w:rsidRDefault="00DD2E91">
      <w:pPr>
        <w:spacing w:line="200" w:lineRule="exact"/>
      </w:pPr>
    </w:p>
    <w:p w14:paraId="76F2CA3D" w14:textId="77777777" w:rsidR="00DD2E91" w:rsidRDefault="00DD2E91">
      <w:pPr>
        <w:spacing w:line="200" w:lineRule="exact"/>
      </w:pPr>
    </w:p>
    <w:p w14:paraId="5B457B20" w14:textId="77777777" w:rsidR="00DD2E91" w:rsidRDefault="00DD2E91">
      <w:pPr>
        <w:spacing w:line="200" w:lineRule="exact"/>
      </w:pPr>
    </w:p>
    <w:p w14:paraId="13914E79" w14:textId="77777777" w:rsidR="00DD2E91" w:rsidRDefault="00DD2E91">
      <w:pPr>
        <w:spacing w:line="200" w:lineRule="exact"/>
      </w:pPr>
    </w:p>
    <w:p w14:paraId="487C3540" w14:textId="77777777" w:rsidR="00DD2E91" w:rsidRDefault="00DD2E91">
      <w:pPr>
        <w:spacing w:line="200" w:lineRule="exact"/>
      </w:pPr>
    </w:p>
    <w:p w14:paraId="6013A20E" w14:textId="77777777" w:rsidR="00DD2E91" w:rsidRDefault="00DD2E91">
      <w:pPr>
        <w:spacing w:line="200" w:lineRule="exact"/>
      </w:pPr>
    </w:p>
    <w:p w14:paraId="6C3CC9B3" w14:textId="77777777" w:rsidR="00DD2E91" w:rsidRDefault="00DD2E91">
      <w:pPr>
        <w:spacing w:line="200" w:lineRule="exact"/>
      </w:pPr>
    </w:p>
    <w:p w14:paraId="7312D754" w14:textId="77777777" w:rsidR="00DD2E91" w:rsidRDefault="00DD2E91">
      <w:pPr>
        <w:spacing w:line="200" w:lineRule="exact"/>
      </w:pPr>
    </w:p>
    <w:p w14:paraId="34DBA2BC" w14:textId="77777777" w:rsidR="00DD2E91" w:rsidRDefault="00DD2E91">
      <w:pPr>
        <w:spacing w:line="200" w:lineRule="exact"/>
      </w:pPr>
    </w:p>
    <w:p w14:paraId="68FECB74" w14:textId="77777777" w:rsidR="00DD2E91" w:rsidRDefault="00DD2E91">
      <w:pPr>
        <w:spacing w:line="200" w:lineRule="exact"/>
      </w:pPr>
    </w:p>
    <w:p w14:paraId="11D01415" w14:textId="77777777" w:rsidR="00DD2E91" w:rsidRDefault="00DD2E91">
      <w:pPr>
        <w:spacing w:line="200" w:lineRule="exact"/>
      </w:pPr>
    </w:p>
    <w:p w14:paraId="769F3587" w14:textId="77777777" w:rsidR="00DD2E91" w:rsidRDefault="00DD2E91">
      <w:pPr>
        <w:spacing w:line="200" w:lineRule="exact"/>
      </w:pPr>
    </w:p>
    <w:p w14:paraId="54D57C52" w14:textId="77777777" w:rsidR="00DD2E91" w:rsidRDefault="00DD2E91">
      <w:pPr>
        <w:spacing w:line="200" w:lineRule="exact"/>
      </w:pPr>
    </w:p>
    <w:p w14:paraId="1D0F2E6F" w14:textId="77777777" w:rsidR="00DD2E91" w:rsidRDefault="00DD2E91">
      <w:pPr>
        <w:spacing w:before="3" w:line="200" w:lineRule="exact"/>
      </w:pPr>
    </w:p>
    <w:p w14:paraId="6A75073A" w14:textId="77777777" w:rsidR="00DD2E91" w:rsidRDefault="00FE439E">
      <w:pPr>
        <w:ind w:left="4520" w:right="4378"/>
        <w:jc w:val="center"/>
        <w:rPr>
          <w:rFonts w:ascii="Arial" w:eastAsia="Arial" w:hAnsi="Arial" w:cs="Arial"/>
        </w:rPr>
      </w:pPr>
      <w:r>
        <w:pict w14:anchorId="5E2FFF0A">
          <v:group id="_x0000_s3112" style="position:absolute;left:0;text-align:left;margin-left:492.7pt;margin-top:-4pt;width:36pt;height:27.25pt;z-index:-6812;mso-position-horizontal-relative:page" coordorigin="9854,-80" coordsize="720,545">
            <v:shape id="_x0000_s3114" type="#_x0000_t75" style="position:absolute;left:9875;top:-60;width:679;height:504">
              <v:imagedata r:id="rId84" o:title=""/>
            </v:shape>
            <v:shape id="_x0000_s3113" style="position:absolute;left:9875;top:-60;width:679;height:504" coordorigin="9875,-60" coordsize="679,504" path="m9875,-9r5,-22l9893,-48r19,-10l9925,-60r579,l10525,-55r17,13l10552,-22r2,13l10554,394r-5,22l10536,433r-20,10l10504,444r-579,l9903,439r-17,-13l9876,407r-1,-13l9875,-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3"/>
        </w:rPr>
        <w:t>T</w:t>
      </w:r>
      <w:r w:rsidR="00816B7E">
        <w:rPr>
          <w:rFonts w:ascii="Arial" w:eastAsia="Arial" w:hAnsi="Arial" w:cs="Arial"/>
          <w:b/>
          <w:color w:val="1F487C"/>
        </w:rPr>
        <w:t>he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  <w:w w:val="99"/>
        </w:rPr>
        <w:t>D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a</w:t>
      </w:r>
      <w:r w:rsidR="00816B7E">
        <w:rPr>
          <w:rFonts w:ascii="Arial" w:eastAsia="Arial" w:hAnsi="Arial" w:cs="Arial"/>
          <w:b/>
          <w:color w:val="1F487C"/>
          <w:w w:val="99"/>
        </w:rPr>
        <w:t>sh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b</w:t>
      </w:r>
      <w:r w:rsidR="00816B7E">
        <w:rPr>
          <w:rFonts w:ascii="Arial" w:eastAsia="Arial" w:hAnsi="Arial" w:cs="Arial"/>
          <w:b/>
          <w:color w:val="1F487C"/>
          <w:w w:val="99"/>
        </w:rPr>
        <w:t>oa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d</w:t>
      </w:r>
    </w:p>
    <w:p w14:paraId="26A33109" w14:textId="77777777" w:rsidR="00DD2E91" w:rsidRDefault="00DD2E91">
      <w:pPr>
        <w:spacing w:line="200" w:lineRule="exact"/>
      </w:pPr>
    </w:p>
    <w:p w14:paraId="5D9CEE80" w14:textId="77777777" w:rsidR="00DD2E91" w:rsidRDefault="00DD2E91">
      <w:pPr>
        <w:spacing w:before="3" w:line="280" w:lineRule="exact"/>
        <w:rPr>
          <w:sz w:val="28"/>
          <w:szCs w:val="28"/>
        </w:rPr>
      </w:pPr>
    </w:p>
    <w:p w14:paraId="6876823C" w14:textId="77777777" w:rsidR="00DD2E91" w:rsidRDefault="00FE439E">
      <w:pPr>
        <w:ind w:left="1693"/>
        <w:rPr>
          <w:rFonts w:ascii="Arial" w:eastAsia="Arial" w:hAnsi="Arial" w:cs="Arial"/>
          <w:sz w:val="22"/>
          <w:szCs w:val="22"/>
        </w:rPr>
      </w:pPr>
      <w:r>
        <w:pict w14:anchorId="7258171B">
          <v:group id="_x0000_s3109" style="position:absolute;left:0;text-align:left;margin-left:77.9pt;margin-top:1.35pt;width:36.1pt;height:30.85pt;z-index:-6808;mso-position-horizontal-relative:page" coordorigin="1558,27" coordsize="722,617">
            <v:shape id="_x0000_s3111" type="#_x0000_t75" style="position:absolute;left:1578;top:48;width:682;height:576">
              <v:imagedata r:id="rId141" o:title=""/>
            </v:shape>
            <v:shape id="_x0000_s3110" style="position:absolute;left:1578;top:48;width:682;height:576" coordorigin="1578,48" coordsize="682,576" path="m1578,105r16,-40l1634,48r2,l2202,48r40,16l2260,104r,1l2260,566r-17,40l2204,624r-2,l1636,624r-41,-17l1578,568r,-2l1578,10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er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ce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st</w:t>
      </w:r>
      <w:r w:rsidR="00816B7E">
        <w:rPr>
          <w:rFonts w:ascii="Arial" w:eastAsia="Arial" w:hAnsi="Arial" w:cs="Arial"/>
          <w:b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d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xing</w:t>
      </w:r>
      <w:r w:rsidR="00816B7E"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con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ers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</w:p>
    <w:p w14:paraId="256F1A8E" w14:textId="77777777" w:rsidR="00DD2E91" w:rsidRDefault="00816B7E">
      <w:pPr>
        <w:spacing w:line="240" w:lineRule="exact"/>
        <w:ind w:left="1693"/>
        <w:rPr>
          <w:rFonts w:ascii="Arial" w:eastAsia="Arial" w:hAnsi="Arial" w:cs="Arial"/>
          <w:sz w:val="22"/>
          <w:szCs w:val="22"/>
        </w:rPr>
        <w:sectPr w:rsidR="00DD2E91">
          <w:headerReference w:type="default" r:id="rId142"/>
          <w:footerReference w:type="default" r:id="rId143"/>
          <w:pgSz w:w="12240" w:h="15840"/>
          <w:pgMar w:top="1040" w:right="1120" w:bottom="280" w:left="700" w:header="824" w:footer="763" w:gutter="0"/>
          <w:pgNumType w:start="15"/>
          <w:cols w:space="720"/>
        </w:sect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use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.</w:t>
      </w:r>
    </w:p>
    <w:p w14:paraId="325A7C80" w14:textId="77777777" w:rsidR="00DD2E91" w:rsidRDefault="00FE439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387B61B1">
          <v:group id="_x0000_s3097" style="position:absolute;left:0;text-align:left;margin-left:23.95pt;margin-top:23.7pt;width:566.95pt;height:744.7pt;z-index:-6807;mso-position-horizontal-relative:page;mso-position-vertical-relative:page" coordorigin="479,474" coordsize="11339,14894">
            <v:shape id="_x0000_s310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310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310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3105" style="position:absolute;left:490;top:485;width:11263;height:0" coordorigin="490,485" coordsize="11263,0" path="m490,485r11263,e" filled="f" strokecolor="gray" strokeweight=".58pt">
              <v:path arrowok="t"/>
            </v:shape>
            <v:shape id="_x0000_s3104" style="position:absolute;left:485;top:480;width:0;height:14882" coordorigin="485,480" coordsize="0,14882" path="m485,480r,14882e" filled="f" strokecolor="gray" strokeweight=".58pt">
              <v:path arrowok="t"/>
            </v:shape>
            <v:shape id="_x0000_s310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310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310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3100" type="#_x0000_t75" style="position:absolute;left:792;top:605;width:1068;height:562">
              <v:imagedata r:id="rId9" o:title=""/>
            </v:shape>
            <v:shape id="_x0000_s309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309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5466F5D8" w14:textId="77777777" w:rsidR="00DD2E91" w:rsidRDefault="00DD2E91">
      <w:pPr>
        <w:spacing w:line="200" w:lineRule="exact"/>
      </w:pPr>
    </w:p>
    <w:p w14:paraId="0CF233EB" w14:textId="77777777" w:rsidR="00DD2E91" w:rsidRDefault="00DD2E91">
      <w:pPr>
        <w:spacing w:line="200" w:lineRule="exact"/>
      </w:pPr>
    </w:p>
    <w:p w14:paraId="42BE66AF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1D7616C7" w14:textId="77777777" w:rsidR="00DD2E91" w:rsidRDefault="00816B7E">
      <w:pPr>
        <w:spacing w:before="32"/>
        <w:ind w:left="740" w:right="5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 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5654838B" w14:textId="77777777" w:rsidR="00DD2E91" w:rsidRDefault="00DD2E91">
      <w:pPr>
        <w:spacing w:before="5" w:line="160" w:lineRule="exact"/>
        <w:rPr>
          <w:sz w:val="16"/>
          <w:szCs w:val="16"/>
        </w:rPr>
      </w:pPr>
    </w:p>
    <w:p w14:paraId="03474EA1" w14:textId="77777777" w:rsidR="00DD2E91" w:rsidRDefault="00DD2E91">
      <w:pPr>
        <w:spacing w:line="200" w:lineRule="exact"/>
      </w:pPr>
    </w:p>
    <w:p w14:paraId="61A035E0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705F98F1">
          <v:group id="_x0000_s3093" style="position:absolute;left:0;text-align:left;margin-left:71.05pt;margin-top:-1.7pt;width:433.45pt;height:49.55pt;z-index:-6806;mso-position-horizontal-relative:page" coordorigin="1421,-34" coordsize="8669,991">
            <v:shape id="_x0000_s3096" style="position:absolute;left:1441;top:-14;width:8628;height:950" coordorigin="1441,-14" coordsize="8628,950" path="m1441,81r23,-61l1520,-12r16,-2l9974,-14r62,23l10068,65r1,16l10069,842r-22,61l9991,935r-17,2l1536,937r-61,-23l1443,858r-2,-16l1441,81xe" filled="f" strokecolor="#c00000" strokeweight="2.04pt">
              <v:path arrowok="t"/>
            </v:shape>
            <v:shape id="_x0000_s3095" type="#_x0000_t75" style="position:absolute;left:1492;top:51;width:1817;height:821">
              <v:imagedata r:id="rId144" o:title=""/>
            </v:shape>
            <v:shape id="_x0000_s3094" style="position:absolute;left:1492;top:51;width:1817;height:821" coordorigin="1492,51" coordsize="1817,821" path="m1492,133r25,-60l1574,51r1652,l3286,77r22,56l3308,790r-25,59l3226,872r-1652,l1514,846r-22,-56l1492,133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z w:val="24"/>
          <w:szCs w:val="24"/>
        </w:rPr>
        <w:t>Product In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f</w:t>
      </w:r>
      <w:r w:rsidR="00816B7E">
        <w:rPr>
          <w:rFonts w:ascii="Arial" w:eastAsia="Arial" w:hAnsi="Arial" w:cs="Arial"/>
          <w:b/>
          <w:sz w:val="24"/>
          <w:szCs w:val="24"/>
        </w:rPr>
        <w:t>orm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b/>
          <w:sz w:val="24"/>
          <w:szCs w:val="24"/>
        </w:rPr>
        <w:t>tion</w:t>
      </w:r>
    </w:p>
    <w:p w14:paraId="5A3FC5D7" w14:textId="77777777" w:rsidR="00DD2E91" w:rsidRDefault="00816B7E">
      <w:pPr>
        <w:spacing w:before="95" w:line="220" w:lineRule="exact"/>
        <w:ind w:left="2724" w:right="1518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rod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 xml:space="preserve">ct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nfor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at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comp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ete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LI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R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LI products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ost.</w:t>
      </w:r>
    </w:p>
    <w:p w14:paraId="5B95B66D" w14:textId="77777777" w:rsidR="00DD2E91" w:rsidRDefault="00DD2E91">
      <w:pPr>
        <w:spacing w:before="10" w:line="180" w:lineRule="exact"/>
        <w:rPr>
          <w:sz w:val="18"/>
          <w:szCs w:val="18"/>
        </w:rPr>
      </w:pPr>
    </w:p>
    <w:p w14:paraId="19844DF7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1E7B46FF">
          <v:group id="_x0000_s3089" style="position:absolute;left:0;text-align:left;margin-left:71.05pt;margin-top:-1.7pt;width:433.45pt;height:49.55pt;z-index:-6805;mso-position-horizontal-relative:page" coordorigin="1421,-34" coordsize="8669,991">
            <v:shape id="_x0000_s3092" style="position:absolute;left:1441;top:-14;width:8628;height:950" coordorigin="1441,-14" coordsize="8628,950" path="m1441,81r23,-61l1520,-12r16,-2l9974,-14r62,23l10068,65r1,16l10069,842r-22,61l9991,935r-17,2l1536,937r-61,-23l1443,858r-2,-16l1441,81xe" filled="f" strokecolor="#c00000" strokeweight="2.04pt">
              <v:path arrowok="t"/>
            </v:shape>
            <v:shape id="_x0000_s3091" type="#_x0000_t75" style="position:absolute;left:1537;top:82;width:1726;height:761">
              <v:imagedata r:id="rId145" o:title=""/>
            </v:shape>
            <v:shape id="_x0000_s3090" style="position:absolute;left:1537;top:82;width:1726;height:761" coordorigin="1537,82" coordsize="1726,761" path="m1537,158r27,-58l1613,82r1574,l3245,109r18,49l3263,767r-27,58l3187,843r-1574,l1555,816r-18,-49l1537,158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z w:val="24"/>
          <w:szCs w:val="24"/>
        </w:rPr>
        <w:t>Poli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y</w:t>
      </w:r>
      <w:r w:rsidR="00816B7E"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S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ea</w:t>
      </w:r>
      <w:r w:rsidR="00816B7E">
        <w:rPr>
          <w:rFonts w:ascii="Arial" w:eastAsia="Arial" w:hAnsi="Arial" w:cs="Arial"/>
          <w:b/>
          <w:sz w:val="24"/>
          <w:szCs w:val="24"/>
        </w:rPr>
        <w:t>r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h</w:t>
      </w:r>
    </w:p>
    <w:p w14:paraId="03AFB275" w14:textId="77777777" w:rsidR="00DD2E91" w:rsidRDefault="00816B7E">
      <w:pPr>
        <w:spacing w:before="95" w:line="220" w:lineRule="exact"/>
        <w:ind w:left="2724" w:right="1812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ol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cy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rch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 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ost.</w:t>
      </w:r>
    </w:p>
    <w:p w14:paraId="065DEF0D" w14:textId="77777777" w:rsidR="00DD2E91" w:rsidRDefault="00DD2E91">
      <w:pPr>
        <w:spacing w:before="10" w:line="180" w:lineRule="exact"/>
        <w:rPr>
          <w:sz w:val="18"/>
          <w:szCs w:val="18"/>
        </w:rPr>
      </w:pPr>
    </w:p>
    <w:p w14:paraId="5CA87035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7A5F5869">
          <v:group id="_x0000_s3085" style="position:absolute;left:0;text-align:left;margin-left:71.05pt;margin-top:-1.7pt;width:433.45pt;height:49.55pt;z-index:-6804;mso-position-horizontal-relative:page" coordorigin="1421,-34" coordsize="8669,991">
            <v:shape id="_x0000_s3088" style="position:absolute;left:1441;top:-14;width:8628;height:950" coordorigin="1441,-14" coordsize="8628,950" path="m1441,81r23,-61l1520,-12r16,-2l9974,-14r62,23l10068,65r1,16l10069,842r-22,61l9991,935r-17,2l1536,937r-61,-23l1443,858r-2,-16l1441,81xe" filled="f" strokecolor="#c00000" strokeweight="2.04pt">
              <v:path arrowok="t"/>
            </v:shape>
            <v:shape id="_x0000_s3087" type="#_x0000_t75" style="position:absolute;left:1537;top:80;width:1726;height:761">
              <v:imagedata r:id="rId146" o:title=""/>
            </v:shape>
            <v:shape id="_x0000_s3086" style="position:absolute;left:1537;top:80;width:1726;height:761" coordorigin="1537,80" coordsize="1726,761" path="m1537,156r27,-59l1613,80r1574,l3245,107r18,49l3263,765r-27,58l3187,841r-1574,l1555,813r-18,-48l1537,156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z w:val="24"/>
          <w:szCs w:val="24"/>
        </w:rPr>
        <w:t>S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sz w:val="24"/>
          <w:szCs w:val="24"/>
        </w:rPr>
        <w:t>r</w:t>
      </w:r>
      <w:r w:rsidR="00816B7E">
        <w:rPr>
          <w:rFonts w:ascii="Arial" w:eastAsia="Arial" w:hAnsi="Arial" w:cs="Arial"/>
          <w:b/>
          <w:spacing w:val="-4"/>
          <w:sz w:val="24"/>
          <w:szCs w:val="24"/>
        </w:rPr>
        <w:t>v</w:t>
      </w:r>
      <w:r w:rsidR="00816B7E">
        <w:rPr>
          <w:rFonts w:ascii="Arial" w:eastAsia="Arial" w:hAnsi="Arial" w:cs="Arial"/>
          <w:b/>
          <w:sz w:val="24"/>
          <w:szCs w:val="24"/>
        </w:rPr>
        <w:t>i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e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R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sz w:val="24"/>
          <w:szCs w:val="24"/>
        </w:rPr>
        <w:t>que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s</w:t>
      </w:r>
      <w:r w:rsidR="00816B7E">
        <w:rPr>
          <w:rFonts w:ascii="Arial" w:eastAsia="Arial" w:hAnsi="Arial" w:cs="Arial"/>
          <w:b/>
          <w:sz w:val="24"/>
          <w:szCs w:val="24"/>
        </w:rPr>
        <w:t>t</w:t>
      </w:r>
      <w:r w:rsidR="00816B7E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Ind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ex</w:t>
      </w:r>
      <w:r w:rsidR="00816B7E">
        <w:rPr>
          <w:rFonts w:ascii="Arial" w:eastAsia="Arial" w:hAnsi="Arial" w:cs="Arial"/>
          <w:b/>
          <w:sz w:val="24"/>
          <w:szCs w:val="24"/>
        </w:rPr>
        <w:t>ing</w:t>
      </w:r>
    </w:p>
    <w:p w14:paraId="44E57AB8" w14:textId="77777777" w:rsidR="00DD2E91" w:rsidRDefault="00816B7E">
      <w:pPr>
        <w:spacing w:before="95" w:line="220" w:lineRule="exact"/>
        <w:ind w:left="2724" w:right="1236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er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st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x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ng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>og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new custo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32A1BA0A" w14:textId="77777777" w:rsidR="00DD2E91" w:rsidRDefault="00DD2E91">
      <w:pPr>
        <w:spacing w:before="10" w:line="180" w:lineRule="exact"/>
        <w:rPr>
          <w:sz w:val="18"/>
          <w:szCs w:val="18"/>
        </w:rPr>
      </w:pPr>
    </w:p>
    <w:p w14:paraId="016AD945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36CFA1B1">
          <v:group id="_x0000_s3081" style="position:absolute;left:0;text-align:left;margin-left:71.05pt;margin-top:-1.7pt;width:433.45pt;height:49.55pt;z-index:-6803;mso-position-horizontal-relative:page" coordorigin="1421,-34" coordsize="8669,991">
            <v:shape id="_x0000_s3084" style="position:absolute;left:1441;top:-14;width:8628;height:950" coordorigin="1441,-14" coordsize="8628,950" path="m1441,81r23,-61l1520,-12r16,-2l9974,-14r62,23l10068,65r1,16l10069,842r-22,61l9991,935r-17,2l1536,937r-61,-23l1443,858r-2,-16l1441,81xe" filled="f" strokecolor="#c00000" strokeweight="2.04pt">
              <v:path arrowok="t"/>
            </v:shape>
            <v:shape id="_x0000_s3083" type="#_x0000_t75" style="position:absolute;left:1537;top:80;width:1726;height:761">
              <v:imagedata r:id="rId147" o:title=""/>
            </v:shape>
            <v:shape id="_x0000_s3082" style="position:absolute;left:1537;top:80;width:1726;height:761" coordorigin="1537,80" coordsize="1726,761" path="m1537,156r27,-59l1613,80r1574,l3245,107r18,49l3263,765r-27,58l3187,841r-1574,l1555,813r-18,-48l1537,156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z w:val="24"/>
          <w:szCs w:val="24"/>
        </w:rPr>
        <w:t>Quo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t</w:t>
      </w:r>
      <w:r w:rsidR="00816B7E">
        <w:rPr>
          <w:rFonts w:ascii="Arial" w:eastAsia="Arial" w:hAnsi="Arial" w:cs="Arial"/>
          <w:b/>
          <w:sz w:val="24"/>
          <w:szCs w:val="24"/>
        </w:rPr>
        <w:t>e</w:t>
      </w:r>
    </w:p>
    <w:p w14:paraId="7B1DD20D" w14:textId="77777777" w:rsidR="00DD2E91" w:rsidRDefault="00816B7E">
      <w:pPr>
        <w:spacing w:before="95" w:line="220" w:lineRule="exact"/>
        <w:ind w:left="2724" w:right="1824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 custo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42104073" w14:textId="77777777" w:rsidR="00DD2E91" w:rsidRDefault="00DD2E91">
      <w:pPr>
        <w:spacing w:before="9" w:line="180" w:lineRule="exact"/>
        <w:rPr>
          <w:sz w:val="18"/>
          <w:szCs w:val="18"/>
        </w:rPr>
      </w:pPr>
    </w:p>
    <w:p w14:paraId="0485473C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567ACC5B">
          <v:group id="_x0000_s3077" style="position:absolute;left:0;text-align:left;margin-left:71.05pt;margin-top:-1.7pt;width:433.45pt;height:49.55pt;z-index:-6802;mso-position-horizontal-relative:page" coordorigin="1421,-34" coordsize="8669,991">
            <v:shape id="_x0000_s3080" style="position:absolute;left:1441;top:-13;width:8628;height:950" coordorigin="1441,-13" coordsize="8628,950" path="m1441,82r23,-62l1520,-12r16,-1l9974,-13r62,22l10068,65r1,17l10069,842r-22,61l9991,935r-17,2l1536,937r-61,-23l1443,858r-2,-16l1441,82xe" filled="f" strokecolor="#c00000" strokeweight="2.04pt">
              <v:path arrowok="t"/>
            </v:shape>
            <v:shape id="_x0000_s3079" type="#_x0000_t75" style="position:absolute;left:1537;top:80;width:1726;height:761">
              <v:imagedata r:id="rId148" o:title=""/>
            </v:shape>
            <v:shape id="_x0000_s3078" style="position:absolute;left:1537;top:80;width:1726;height:761" coordorigin="1537,80" coordsize="1726,761" path="m1537,156r27,-58l1613,80r1574,l3245,107r18,49l3263,765r-27,58l3187,841r-1574,l1555,814r-18,-49l1537,156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oll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sz w:val="24"/>
          <w:szCs w:val="24"/>
        </w:rPr>
        <w:t>ction</w:t>
      </w:r>
    </w:p>
    <w:p w14:paraId="080A78E8" w14:textId="77777777" w:rsidR="00DD2E91" w:rsidRDefault="00816B7E">
      <w:pPr>
        <w:spacing w:before="96" w:line="220" w:lineRule="exact"/>
        <w:ind w:left="2724" w:right="1653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ol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n, </w:t>
      </w:r>
      <w:r>
        <w:rPr>
          <w:rFonts w:ascii="Arial" w:eastAsia="Arial" w:hAnsi="Arial" w:cs="Arial"/>
          <w:spacing w:val="-1"/>
          <w:sz w:val="22"/>
          <w:szCs w:val="22"/>
        </w:rPr>
        <w:t>Billi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sement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acti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es of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ost.</w:t>
      </w:r>
    </w:p>
    <w:p w14:paraId="14CD00ED" w14:textId="77777777" w:rsidR="00DD2E91" w:rsidRDefault="00DD2E91">
      <w:pPr>
        <w:spacing w:before="9" w:line="180" w:lineRule="exact"/>
        <w:rPr>
          <w:sz w:val="18"/>
          <w:szCs w:val="18"/>
        </w:rPr>
      </w:pPr>
    </w:p>
    <w:p w14:paraId="17A930C2" w14:textId="77777777" w:rsidR="00DD2E91" w:rsidRDefault="00816B7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Reports</w:t>
      </w:r>
    </w:p>
    <w:p w14:paraId="50C03FD8" w14:textId="77777777" w:rsidR="00DD2E91" w:rsidRDefault="00816B7E">
      <w:pPr>
        <w:spacing w:before="71"/>
        <w:ind w:left="263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po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erated</w:t>
      </w:r>
    </w:p>
    <w:p w14:paraId="7A5E123D" w14:textId="77777777" w:rsidR="00DD2E91" w:rsidRDefault="00FE439E">
      <w:pPr>
        <w:spacing w:line="220" w:lineRule="exact"/>
        <w:ind w:left="2724"/>
        <w:rPr>
          <w:rFonts w:ascii="Arial" w:eastAsia="Arial" w:hAnsi="Arial" w:cs="Arial"/>
          <w:sz w:val="22"/>
          <w:szCs w:val="22"/>
        </w:rPr>
      </w:pPr>
      <w:r>
        <w:pict w14:anchorId="3FFE9CB8">
          <v:group id="_x0000_s3073" style="position:absolute;left:0;text-align:left;margin-left:71.05pt;margin-top:-33.15pt;width:433.45pt;height:49.55pt;z-index:-6801;mso-position-horizontal-relative:page" coordorigin="1421,-663" coordsize="8669,991">
            <v:shape id="_x0000_s3076" style="position:absolute;left:1441;top:-643;width:8628;height:950" coordorigin="1441,-643" coordsize="8628,950" path="m1441,-548r23,-61l1520,-642r16,-1l9974,-643r62,23l10068,-564r1,16l10069,212r-22,62l9991,306r-17,1l1536,307r-61,-22l1443,229r-2,-17l1441,-548xe" filled="f" strokecolor="#c00000" strokeweight="2.04pt">
              <v:path arrowok="t"/>
            </v:shape>
            <v:shape id="_x0000_s3075" type="#_x0000_t75" style="position:absolute;left:1537;top:-549;width:1726;height:761">
              <v:imagedata r:id="rId149" o:title=""/>
            </v:shape>
            <v:shape id="_x0000_s3074" style="position:absolute;left:1537;top:-549;width:1726;height:761" coordorigin="1537,-549" coordsize="1726,761" path="m1537,-473r27,-59l1613,-549r1574,l3245,-522r18,49l3263,135r-27,59l3187,211r-1574,l1555,184r-18,-49l1537,-473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em.</w:t>
      </w:r>
    </w:p>
    <w:p w14:paraId="05EEA706" w14:textId="77777777" w:rsidR="00DD2E91" w:rsidRDefault="00DD2E91">
      <w:pPr>
        <w:spacing w:before="3" w:line="180" w:lineRule="exact"/>
        <w:rPr>
          <w:sz w:val="19"/>
          <w:szCs w:val="19"/>
        </w:rPr>
      </w:pPr>
    </w:p>
    <w:p w14:paraId="2F8A4435" w14:textId="77777777" w:rsidR="00DD2E91" w:rsidRDefault="00816B7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Pri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ing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Di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burs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nt</w:t>
      </w:r>
    </w:p>
    <w:p w14:paraId="6667737A" w14:textId="77777777" w:rsidR="00DD2E91" w:rsidRDefault="00816B7E">
      <w:pPr>
        <w:spacing w:before="71"/>
        <w:ind w:left="263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ding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urs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ment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29C60170" w14:textId="77777777" w:rsidR="00DD2E91" w:rsidRDefault="00FE439E">
      <w:pPr>
        <w:spacing w:line="220" w:lineRule="exact"/>
        <w:ind w:left="2724"/>
        <w:rPr>
          <w:rFonts w:ascii="Arial" w:eastAsia="Arial" w:hAnsi="Arial" w:cs="Arial"/>
          <w:sz w:val="22"/>
          <w:szCs w:val="22"/>
        </w:rPr>
      </w:pPr>
      <w:r>
        <w:pict w14:anchorId="25CF1AA2">
          <v:group id="_x0000_s2045" style="position:absolute;left:0;text-align:left;margin-left:71.05pt;margin-top:-33.15pt;width:433.45pt;height:49.55pt;z-index:-6800;mso-position-horizontal-relative:page" coordorigin="1421,-663" coordsize="8669,991">
            <v:shape id="_x0000_s3072" style="position:absolute;left:1441;top:-643;width:8628;height:950" coordorigin="1441,-643" coordsize="8628,950" path="m1441,-548r23,-61l1520,-642r16,-1l9974,-643r62,23l10068,-564r1,16l10069,212r-22,62l9991,306r-17,1l1536,307r-61,-22l1443,229r-2,-17l1441,-548xe" filled="f" strokecolor="#c00000" strokeweight="2.04pt">
              <v:path arrowok="t"/>
            </v:shape>
            <v:shape id="_x0000_s2047" type="#_x0000_t75" style="position:absolute;left:1537;top:-549;width:1726;height:761">
              <v:imagedata r:id="rId150" o:title=""/>
            </v:shape>
            <v:shape id="_x0000_s2046" style="position:absolute;left:1537;top:-549;width:1726;height:761" coordorigin="1537,-549" coordsize="1726,761" path="m1537,-473r27,-59l1613,-549r1574,l3245,-522r18,49l3263,135r-27,59l3187,211r-1574,l1555,184r-18,-49l1537,-473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z w:val="22"/>
          <w:szCs w:val="22"/>
        </w:rPr>
        <w:t>ng d</w:t>
      </w:r>
      <w:r w:rsidR="00816B7E">
        <w:rPr>
          <w:rFonts w:ascii="Arial" w:eastAsia="Arial" w:hAnsi="Arial" w:cs="Arial"/>
          <w:spacing w:val="-2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urs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me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es scre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2C31F1AB" w14:textId="77777777" w:rsidR="00DD2E91" w:rsidRDefault="00DD2E91">
      <w:pPr>
        <w:spacing w:before="3" w:line="180" w:lineRule="exact"/>
        <w:rPr>
          <w:sz w:val="19"/>
          <w:szCs w:val="19"/>
        </w:rPr>
      </w:pPr>
    </w:p>
    <w:p w14:paraId="1310E7A5" w14:textId="77777777" w:rsidR="00DD2E91" w:rsidRDefault="00FE439E">
      <w:pPr>
        <w:spacing w:before="29"/>
        <w:ind w:left="2633"/>
        <w:rPr>
          <w:rFonts w:ascii="Arial" w:eastAsia="Arial" w:hAnsi="Arial" w:cs="Arial"/>
          <w:sz w:val="24"/>
          <w:szCs w:val="24"/>
        </w:rPr>
      </w:pPr>
      <w:r>
        <w:pict w14:anchorId="153D7FE3">
          <v:group id="_x0000_s2041" style="position:absolute;left:0;text-align:left;margin-left:71.05pt;margin-top:-1.8pt;width:433.45pt;height:49.7pt;z-index:-6799;mso-position-horizontal-relative:page" coordorigin="1421,-36" coordsize="8669,994">
            <v:shape id="_x0000_s2044" style="position:absolute;left:1441;top:-16;width:8628;height:953" coordorigin="1441,-16" coordsize="8628,953" path="m1441,79r23,-61l1520,-14r16,-2l9974,-16r61,23l10068,63r1,16l10069,842r-22,61l9991,935r-17,2l1536,937r-61,-23l1443,859r-2,-17l1441,79xe" filled="f" strokecolor="#c00000" strokeweight="2.04pt">
              <v:path arrowok="t"/>
            </v:shape>
            <v:shape id="_x0000_s2043" type="#_x0000_t75" style="position:absolute;left:1537;top:80;width:1726;height:761">
              <v:imagedata r:id="rId151" o:title=""/>
            </v:shape>
            <v:shape id="_x0000_s2042" style="position:absolute;left:1537;top:80;width:1726;height:761" coordorigin="1537,80" coordsize="1726,761" path="m1537,156r27,-58l1613,80r1574,l3245,107r18,49l3263,765r-27,58l3187,841r-1574,l1555,814r-18,-49l1537,156xe" filled="f" strokecolor="#c00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z w:val="24"/>
          <w:szCs w:val="24"/>
        </w:rPr>
        <w:t>C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s</w:t>
      </w:r>
      <w:r w:rsidR="00816B7E">
        <w:rPr>
          <w:rFonts w:ascii="Arial" w:eastAsia="Arial" w:hAnsi="Arial" w:cs="Arial"/>
          <w:b/>
          <w:sz w:val="24"/>
          <w:szCs w:val="24"/>
        </w:rPr>
        <w:t>t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b/>
          <w:sz w:val="24"/>
          <w:szCs w:val="24"/>
        </w:rPr>
        <w:t>m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sz w:val="24"/>
          <w:szCs w:val="24"/>
        </w:rPr>
        <w:t xml:space="preserve">r 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Sea</w:t>
      </w:r>
      <w:r w:rsidR="00816B7E">
        <w:rPr>
          <w:rFonts w:ascii="Arial" w:eastAsia="Arial" w:hAnsi="Arial" w:cs="Arial"/>
          <w:b/>
          <w:sz w:val="24"/>
          <w:szCs w:val="24"/>
        </w:rPr>
        <w:t>r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h</w:t>
      </w:r>
    </w:p>
    <w:p w14:paraId="0A93531A" w14:textId="77777777" w:rsidR="00DD2E91" w:rsidRDefault="00816B7E">
      <w:pPr>
        <w:spacing w:before="95" w:line="220" w:lineRule="exact"/>
        <w:ind w:left="2724" w:right="1432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sers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omer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rch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 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custo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 Post.</w:t>
      </w:r>
    </w:p>
    <w:p w14:paraId="50E7BBB9" w14:textId="77777777" w:rsidR="00DD2E91" w:rsidRDefault="00DD2E91">
      <w:pPr>
        <w:spacing w:before="9" w:line="180" w:lineRule="exact"/>
        <w:rPr>
          <w:sz w:val="19"/>
          <w:szCs w:val="19"/>
        </w:rPr>
      </w:pPr>
    </w:p>
    <w:p w14:paraId="651999A6" w14:textId="77777777" w:rsidR="00DD2E91" w:rsidRDefault="00FE439E">
      <w:pPr>
        <w:spacing w:before="32"/>
        <w:ind w:left="1693"/>
        <w:rPr>
          <w:rFonts w:ascii="Arial" w:eastAsia="Arial" w:hAnsi="Arial" w:cs="Arial"/>
          <w:sz w:val="22"/>
          <w:szCs w:val="22"/>
        </w:rPr>
      </w:pPr>
      <w:r>
        <w:pict w14:anchorId="735FE26E">
          <v:group id="_x0000_s2038" style="position:absolute;left:0;text-align:left;margin-left:77.3pt;margin-top:1.4pt;width:35.9pt;height:30.85pt;z-index:-6797;mso-position-horizontal-relative:page" coordorigin="1546,28" coordsize="718,617">
            <v:shape id="_x0000_s2040" type="#_x0000_t75" style="position:absolute;left:1566;top:49;width:677;height:576">
              <v:imagedata r:id="rId152" o:title=""/>
            </v:shape>
            <v:shape id="_x0000_s2039" style="position:absolute;left:1566;top:49;width:677;height:576" coordorigin="1566,49" coordsize="677,576" path="m1566,106r16,-40l1622,49r2,l2185,49r40,16l2243,104r,2l2243,567r-17,40l2187,625r-2,l1624,625r-41,-17l1566,569r,-2l1566,106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ce R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2284F4C" w14:textId="77777777" w:rsidR="00DD2E91" w:rsidRDefault="00DD2E91">
      <w:pPr>
        <w:spacing w:before="6" w:line="100" w:lineRule="exact"/>
        <w:rPr>
          <w:sz w:val="11"/>
          <w:szCs w:val="11"/>
        </w:rPr>
      </w:pPr>
    </w:p>
    <w:p w14:paraId="7F76CFDA" w14:textId="77777777" w:rsidR="00DD2E91" w:rsidRDefault="00DD2E91">
      <w:pPr>
        <w:spacing w:line="200" w:lineRule="exact"/>
      </w:pPr>
    </w:p>
    <w:p w14:paraId="0C10D5B6" w14:textId="77777777" w:rsidR="00DD2E91" w:rsidRDefault="00DD2E91">
      <w:pPr>
        <w:spacing w:line="200" w:lineRule="exact"/>
      </w:pPr>
    </w:p>
    <w:p w14:paraId="7CE34FCD" w14:textId="77777777" w:rsidR="00DD2E91" w:rsidRDefault="00DD2E91">
      <w:pPr>
        <w:spacing w:line="200" w:lineRule="exact"/>
      </w:pPr>
    </w:p>
    <w:p w14:paraId="37795D84" w14:textId="77777777" w:rsidR="00DD2E91" w:rsidRDefault="00DD2E91">
      <w:pPr>
        <w:spacing w:line="200" w:lineRule="exact"/>
      </w:pPr>
    </w:p>
    <w:p w14:paraId="4605561D" w14:textId="77777777" w:rsidR="00DD2E91" w:rsidRDefault="00DD2E91">
      <w:pPr>
        <w:spacing w:line="200" w:lineRule="exact"/>
      </w:pPr>
    </w:p>
    <w:p w14:paraId="55C5631C" w14:textId="77777777" w:rsidR="00DD2E91" w:rsidRDefault="00DD2E91">
      <w:pPr>
        <w:spacing w:line="200" w:lineRule="exact"/>
      </w:pPr>
    </w:p>
    <w:p w14:paraId="10781B71" w14:textId="77777777" w:rsidR="00DD2E91" w:rsidRDefault="00DD2E91">
      <w:pPr>
        <w:spacing w:line="200" w:lineRule="exact"/>
      </w:pPr>
    </w:p>
    <w:p w14:paraId="6AC17199" w14:textId="77777777" w:rsidR="00DD2E91" w:rsidRDefault="00DD2E91">
      <w:pPr>
        <w:spacing w:line="200" w:lineRule="exact"/>
      </w:pPr>
    </w:p>
    <w:p w14:paraId="1A2FF997" w14:textId="77777777" w:rsidR="00DD2E91" w:rsidRDefault="00DD2E91">
      <w:pPr>
        <w:spacing w:line="200" w:lineRule="exact"/>
      </w:pPr>
    </w:p>
    <w:p w14:paraId="3D86C4C3" w14:textId="77777777" w:rsidR="00DD2E91" w:rsidRDefault="00DD2E91">
      <w:pPr>
        <w:spacing w:line="200" w:lineRule="exact"/>
      </w:pPr>
    </w:p>
    <w:p w14:paraId="76373B70" w14:textId="77777777" w:rsidR="00DD2E91" w:rsidRDefault="00DD2E91">
      <w:pPr>
        <w:spacing w:line="200" w:lineRule="exact"/>
      </w:pPr>
    </w:p>
    <w:p w14:paraId="3FF02648" w14:textId="77777777" w:rsidR="00DD2E91" w:rsidRDefault="00DD2E91">
      <w:pPr>
        <w:spacing w:line="200" w:lineRule="exact"/>
      </w:pPr>
    </w:p>
    <w:p w14:paraId="7AF975E3" w14:textId="77777777" w:rsidR="00DD2E91" w:rsidRDefault="00DD2E91">
      <w:pPr>
        <w:spacing w:line="200" w:lineRule="exact"/>
      </w:pPr>
    </w:p>
    <w:p w14:paraId="4F2C8E95" w14:textId="77777777" w:rsidR="00DD2E91" w:rsidRDefault="00FE439E">
      <w:pPr>
        <w:spacing w:line="220" w:lineRule="exact"/>
        <w:ind w:left="4032" w:right="3887"/>
        <w:jc w:val="center"/>
        <w:rPr>
          <w:rFonts w:ascii="Arial" w:eastAsia="Arial" w:hAnsi="Arial" w:cs="Arial"/>
        </w:rPr>
      </w:pPr>
      <w:r>
        <w:pict w14:anchorId="407E944A">
          <v:group id="_x0000_s2033" style="position:absolute;left:0;text-align:left;margin-left:73.45pt;margin-top:589.3pt;width:450.7pt;height:129.5pt;z-index:-6798;mso-position-horizontal-relative:page;mso-position-vertical-relative:page" coordorigin="1469,11786" coordsize="9014,2590">
            <v:shape id="_x0000_s2037" type="#_x0000_t75" style="position:absolute;left:1483;top:11801;width:8986;height:1920">
              <v:imagedata r:id="rId153" o:title=""/>
            </v:shape>
            <v:shape id="_x0000_s2036" style="position:absolute;left:1476;top:11794;width:9000;height:1934" coordorigin="1476,11794" coordsize="9000,1934" path="m1476,13728r9000,l10476,11794r-9000,l1476,13728xe" filled="f" strokeweight=".72pt">
              <v:path arrowok="t"/>
            </v:shape>
            <v:shape id="_x0000_s2035" type="#_x0000_t75" style="position:absolute;left:9692;top:13780;width:677;height:576">
              <v:imagedata r:id="rId154" o:title=""/>
            </v:shape>
            <v:shape id="_x0000_s2034" style="position:absolute;left:9692;top:13780;width:677;height:576" coordorigin="9692,13780" coordsize="677,576" path="m9692,13837r17,-40l9748,13780r2,l10312,13780r40,16l10369,13835r,2l10369,14298r-16,40l10313,14356r-1,l9750,14356r-40,-17l9692,14300r,-2l9692,13837xe" filled="f" strokecolor="#ad4745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S</w:t>
      </w:r>
      <w:r w:rsidR="00816B7E">
        <w:rPr>
          <w:rFonts w:ascii="Arial" w:eastAsia="Arial" w:hAnsi="Arial" w:cs="Arial"/>
          <w:b/>
          <w:color w:val="1F487C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v</w:t>
      </w:r>
      <w:r w:rsidR="00816B7E">
        <w:rPr>
          <w:rFonts w:ascii="Arial" w:eastAsia="Arial" w:hAnsi="Arial" w:cs="Arial"/>
          <w:b/>
          <w:color w:val="1F487C"/>
          <w:position w:val="-1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c</w:t>
      </w:r>
      <w:r w:rsidR="00816B7E">
        <w:rPr>
          <w:rFonts w:ascii="Arial" w:eastAsia="Arial" w:hAnsi="Arial" w:cs="Arial"/>
          <w:b/>
          <w:color w:val="1F487C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spacing w:val="-7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position w:val="-1"/>
        </w:rPr>
        <w:t>qu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position w:val="-1"/>
        </w:rPr>
        <w:t>st</w:t>
      </w:r>
      <w:r w:rsidR="00816B7E">
        <w:rPr>
          <w:rFonts w:ascii="Arial" w:eastAsia="Arial" w:hAnsi="Arial" w:cs="Arial"/>
          <w:b/>
          <w:color w:val="1F487C"/>
          <w:spacing w:val="-8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I</w:t>
      </w:r>
      <w:r w:rsidR="00816B7E">
        <w:rPr>
          <w:rFonts w:ascii="Arial" w:eastAsia="Arial" w:hAnsi="Arial" w:cs="Arial"/>
          <w:b/>
          <w:color w:val="1F487C"/>
          <w:spacing w:val="1"/>
          <w:w w:val="99"/>
          <w:position w:val="-1"/>
        </w:rPr>
        <w:t>n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de</w:t>
      </w:r>
      <w:r w:rsidR="00816B7E">
        <w:rPr>
          <w:rFonts w:ascii="Arial" w:eastAsia="Arial" w:hAnsi="Arial" w:cs="Arial"/>
          <w:b/>
          <w:color w:val="1F487C"/>
          <w:spacing w:val="1"/>
          <w:w w:val="99"/>
          <w:position w:val="-1"/>
        </w:rPr>
        <w:t>x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ing</w:t>
      </w:r>
    </w:p>
    <w:p w14:paraId="7B66D38D" w14:textId="77777777" w:rsidR="00DD2E91" w:rsidRDefault="00DD2E91">
      <w:pPr>
        <w:spacing w:line="200" w:lineRule="exact"/>
      </w:pPr>
    </w:p>
    <w:p w14:paraId="32CEB7DE" w14:textId="77777777" w:rsidR="00DD2E91" w:rsidRDefault="00DD2E91">
      <w:pPr>
        <w:spacing w:line="200" w:lineRule="exact"/>
      </w:pPr>
    </w:p>
    <w:p w14:paraId="3F708C00" w14:textId="77777777" w:rsidR="00DD2E91" w:rsidRDefault="00DD2E91">
      <w:pPr>
        <w:spacing w:before="14" w:line="200" w:lineRule="exact"/>
      </w:pPr>
    </w:p>
    <w:p w14:paraId="5BB7B95C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155"/>
          <w:footerReference w:type="default" r:id="rId156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16</w:t>
      </w:r>
    </w:p>
    <w:p w14:paraId="324EE4B3" w14:textId="77777777" w:rsidR="00DD2E91" w:rsidRDefault="00FE439E">
      <w:pPr>
        <w:spacing w:line="200" w:lineRule="exact"/>
      </w:pPr>
      <w:r>
        <w:lastRenderedPageBreak/>
        <w:pict w14:anchorId="530BBE50">
          <v:group id="_x0000_s2021" style="position:absolute;margin-left:23.95pt;margin-top:23.7pt;width:566.95pt;height:744.7pt;z-index:-6796;mso-position-horizontal-relative:page;mso-position-vertical-relative:page" coordorigin="479,474" coordsize="11339,14894">
            <v:shape id="_x0000_s203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203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203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2029" style="position:absolute;left:490;top:485;width:11263;height:0" coordorigin="490,485" coordsize="11263,0" path="m490,485r11263,e" filled="f" strokecolor="gray" strokeweight=".58pt">
              <v:path arrowok="t"/>
            </v:shape>
            <v:shape id="_x0000_s2028" style="position:absolute;left:485;top:480;width:0;height:14882" coordorigin="485,480" coordsize="0,14882" path="m485,480r,14882e" filled="f" strokecolor="gray" strokeweight=".58pt">
              <v:path arrowok="t"/>
            </v:shape>
            <v:shape id="_x0000_s202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202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202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2024" type="#_x0000_t75" style="position:absolute;left:792;top:605;width:1068;height:562">
              <v:imagedata r:id="rId9" o:title=""/>
            </v:shape>
            <v:shape id="_x0000_s202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202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17A87E8C" w14:textId="77777777" w:rsidR="00DD2E91" w:rsidRDefault="00DD2E91">
      <w:pPr>
        <w:spacing w:line="200" w:lineRule="exact"/>
      </w:pPr>
    </w:p>
    <w:p w14:paraId="360B7A55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7160CE91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2</w:t>
      </w:r>
      <w:r>
        <w:rPr>
          <w:rFonts w:ascii="Arial" w:eastAsia="Arial" w:hAnsi="Arial" w:cs="Arial"/>
          <w:b/>
          <w:color w:val="1F487C"/>
          <w:sz w:val="36"/>
          <w:szCs w:val="36"/>
        </w:rPr>
        <w:t>.3 U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s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r I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te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fa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sz w:val="36"/>
          <w:szCs w:val="36"/>
        </w:rPr>
        <w:t>e El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m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nts</w:t>
      </w:r>
    </w:p>
    <w:p w14:paraId="29E179A7" w14:textId="77777777" w:rsidR="00DD2E91" w:rsidRDefault="00DD2E91">
      <w:pPr>
        <w:spacing w:line="200" w:lineRule="exact"/>
      </w:pPr>
    </w:p>
    <w:p w14:paraId="4A04C193" w14:textId="77777777" w:rsidR="00DD2E91" w:rsidRDefault="00DD2E91">
      <w:pPr>
        <w:spacing w:before="17" w:line="240" w:lineRule="exact"/>
        <w:rPr>
          <w:sz w:val="24"/>
          <w:szCs w:val="24"/>
        </w:rPr>
      </w:pPr>
    </w:p>
    <w:p w14:paraId="3383104D" w14:textId="77777777" w:rsidR="00DD2E91" w:rsidRDefault="00FE439E">
      <w:pPr>
        <w:spacing w:line="240" w:lineRule="exact"/>
        <w:ind w:left="1537" w:right="663"/>
        <w:rPr>
          <w:rFonts w:ascii="Arial" w:eastAsia="Arial" w:hAnsi="Arial" w:cs="Arial"/>
          <w:sz w:val="22"/>
          <w:szCs w:val="22"/>
        </w:rPr>
      </w:pPr>
      <w:r>
        <w:pict w14:anchorId="0490DE54">
          <v:group id="_x0000_s2018" style="position:absolute;left:0;text-align:left;margin-left:71.9pt;margin-top:.1pt;width:36pt;height:30.85pt;z-index:-6791;mso-position-horizontal-relative:page" coordorigin="1438,2" coordsize="720,617">
            <v:shape id="_x0000_s2020" type="#_x0000_t75" style="position:absolute;left:1458;top:22;width:679;height:576">
              <v:imagedata r:id="rId157" o:title=""/>
            </v:shape>
            <v:shape id="_x0000_s2019" style="position:absolute;left:1458;top:22;width:679;height:576" coordorigin="1458,22" coordsize="679,576" path="m1458,80r16,-40l1514,22r2,l2080,22r40,17l2137,78r,2l2137,541r-16,40l2081,598r-1,l1516,598r-41,-16l1458,543r,-2l1458,8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 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emen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 be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ost 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mm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 e</w:t>
      </w:r>
      <w:r w:rsidR="00816B7E">
        <w:rPr>
          <w:rFonts w:ascii="Arial" w:eastAsia="Arial" w:hAnsi="Arial" w:cs="Arial"/>
          <w:spacing w:val="-3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emen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6152307" w14:textId="77777777" w:rsidR="00DD2E91" w:rsidRDefault="00DD2E91">
      <w:pPr>
        <w:spacing w:before="15" w:line="220" w:lineRule="exact"/>
        <w:rPr>
          <w:sz w:val="22"/>
          <w:szCs w:val="22"/>
        </w:rPr>
      </w:pPr>
    </w:p>
    <w:p w14:paraId="33EDA134" w14:textId="77777777" w:rsidR="00DD2E91" w:rsidRDefault="00816B7E">
      <w:pPr>
        <w:ind w:left="3632" w:right="3485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F487C"/>
        </w:rPr>
        <w:t>F</w:t>
      </w:r>
      <w:r>
        <w:rPr>
          <w:rFonts w:ascii="Arial" w:eastAsia="Arial" w:hAnsi="Arial" w:cs="Arial"/>
          <w:b/>
          <w:color w:val="1F487C"/>
          <w:spacing w:val="-1"/>
        </w:rPr>
        <w:t>r</w:t>
      </w:r>
      <w:r>
        <w:rPr>
          <w:rFonts w:ascii="Arial" w:eastAsia="Arial" w:hAnsi="Arial" w:cs="Arial"/>
          <w:b/>
          <w:color w:val="1F487C"/>
        </w:rPr>
        <w:t>eq</w:t>
      </w:r>
      <w:r>
        <w:rPr>
          <w:rFonts w:ascii="Arial" w:eastAsia="Arial" w:hAnsi="Arial" w:cs="Arial"/>
          <w:b/>
          <w:color w:val="1F487C"/>
          <w:spacing w:val="1"/>
        </w:rPr>
        <w:t>u</w:t>
      </w:r>
      <w:r>
        <w:rPr>
          <w:rFonts w:ascii="Arial" w:eastAsia="Arial" w:hAnsi="Arial" w:cs="Arial"/>
          <w:b/>
          <w:color w:val="1F487C"/>
        </w:rPr>
        <w:t>en</w:t>
      </w:r>
      <w:r>
        <w:rPr>
          <w:rFonts w:ascii="Arial" w:eastAsia="Arial" w:hAnsi="Arial" w:cs="Arial"/>
          <w:b/>
          <w:color w:val="1F487C"/>
          <w:spacing w:val="1"/>
        </w:rPr>
        <w:t>t</w:t>
      </w:r>
      <w:r>
        <w:rPr>
          <w:rFonts w:ascii="Arial" w:eastAsia="Arial" w:hAnsi="Arial" w:cs="Arial"/>
          <w:b/>
          <w:color w:val="1F487C"/>
          <w:spacing w:val="2"/>
        </w:rPr>
        <w:t>l</w:t>
      </w:r>
      <w:r>
        <w:rPr>
          <w:rFonts w:ascii="Arial" w:eastAsia="Arial" w:hAnsi="Arial" w:cs="Arial"/>
          <w:b/>
          <w:color w:val="1F487C"/>
        </w:rPr>
        <w:t>y</w:t>
      </w:r>
      <w:r>
        <w:rPr>
          <w:rFonts w:ascii="Arial" w:eastAsia="Arial" w:hAnsi="Arial" w:cs="Arial"/>
          <w:b/>
          <w:color w:val="1F487C"/>
          <w:spacing w:val="-12"/>
        </w:rPr>
        <w:t xml:space="preserve"> </w:t>
      </w:r>
      <w:r>
        <w:rPr>
          <w:rFonts w:ascii="Arial" w:eastAsia="Arial" w:hAnsi="Arial" w:cs="Arial"/>
          <w:b/>
          <w:color w:val="1F487C"/>
          <w:spacing w:val="3"/>
        </w:rPr>
        <w:t>U</w:t>
      </w:r>
      <w:r>
        <w:rPr>
          <w:rFonts w:ascii="Arial" w:eastAsia="Arial" w:hAnsi="Arial" w:cs="Arial"/>
          <w:b/>
          <w:color w:val="1F487C"/>
        </w:rPr>
        <w:t>s</w:t>
      </w:r>
      <w:r>
        <w:rPr>
          <w:rFonts w:ascii="Arial" w:eastAsia="Arial" w:hAnsi="Arial" w:cs="Arial"/>
          <w:b/>
          <w:color w:val="1F487C"/>
          <w:spacing w:val="-1"/>
        </w:rPr>
        <w:t>e</w:t>
      </w:r>
      <w:r>
        <w:rPr>
          <w:rFonts w:ascii="Arial" w:eastAsia="Arial" w:hAnsi="Arial" w:cs="Arial"/>
          <w:b/>
          <w:color w:val="1F487C"/>
        </w:rPr>
        <w:t>d</w:t>
      </w:r>
      <w:r>
        <w:rPr>
          <w:rFonts w:ascii="Arial" w:eastAsia="Arial" w:hAnsi="Arial" w:cs="Arial"/>
          <w:b/>
          <w:color w:val="1F487C"/>
          <w:spacing w:val="-3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</w:rPr>
        <w:t>S</w:t>
      </w:r>
      <w:r>
        <w:rPr>
          <w:rFonts w:ascii="Arial" w:eastAsia="Arial" w:hAnsi="Arial" w:cs="Arial"/>
          <w:b/>
          <w:color w:val="1F487C"/>
        </w:rPr>
        <w:t>c</w:t>
      </w:r>
      <w:r>
        <w:rPr>
          <w:rFonts w:ascii="Arial" w:eastAsia="Arial" w:hAnsi="Arial" w:cs="Arial"/>
          <w:b/>
          <w:color w:val="1F487C"/>
          <w:spacing w:val="1"/>
        </w:rPr>
        <w:t>r</w:t>
      </w:r>
      <w:r>
        <w:rPr>
          <w:rFonts w:ascii="Arial" w:eastAsia="Arial" w:hAnsi="Arial" w:cs="Arial"/>
          <w:b/>
          <w:color w:val="1F487C"/>
        </w:rPr>
        <w:t>e</w:t>
      </w:r>
      <w:r>
        <w:rPr>
          <w:rFonts w:ascii="Arial" w:eastAsia="Arial" w:hAnsi="Arial" w:cs="Arial"/>
          <w:b/>
          <w:color w:val="1F487C"/>
          <w:spacing w:val="-1"/>
        </w:rPr>
        <w:t>e</w:t>
      </w:r>
      <w:r>
        <w:rPr>
          <w:rFonts w:ascii="Arial" w:eastAsia="Arial" w:hAnsi="Arial" w:cs="Arial"/>
          <w:b/>
          <w:color w:val="1F487C"/>
        </w:rPr>
        <w:t>n</w:t>
      </w:r>
      <w:r>
        <w:rPr>
          <w:rFonts w:ascii="Arial" w:eastAsia="Arial" w:hAnsi="Arial" w:cs="Arial"/>
          <w:b/>
          <w:color w:val="1F487C"/>
          <w:spacing w:val="-3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>
        <w:rPr>
          <w:rFonts w:ascii="Arial" w:eastAsia="Arial" w:hAnsi="Arial" w:cs="Arial"/>
          <w:b/>
          <w:color w:val="1F487C"/>
          <w:w w:val="99"/>
        </w:rPr>
        <w:t>le</w:t>
      </w:r>
      <w:r>
        <w:rPr>
          <w:rFonts w:ascii="Arial" w:eastAsia="Arial" w:hAnsi="Arial" w:cs="Arial"/>
          <w:b/>
          <w:color w:val="1F487C"/>
          <w:spacing w:val="2"/>
          <w:w w:val="99"/>
        </w:rPr>
        <w:t>m</w:t>
      </w:r>
      <w:r>
        <w:rPr>
          <w:rFonts w:ascii="Arial" w:eastAsia="Arial" w:hAnsi="Arial" w:cs="Arial"/>
          <w:b/>
          <w:color w:val="1F487C"/>
          <w:w w:val="99"/>
        </w:rPr>
        <w:t>en</w:t>
      </w:r>
      <w:r>
        <w:rPr>
          <w:rFonts w:ascii="Arial" w:eastAsia="Arial" w:hAnsi="Arial" w:cs="Arial"/>
          <w:b/>
          <w:color w:val="1F487C"/>
          <w:spacing w:val="1"/>
          <w:w w:val="99"/>
        </w:rPr>
        <w:t>t</w:t>
      </w:r>
      <w:r>
        <w:rPr>
          <w:rFonts w:ascii="Arial" w:eastAsia="Arial" w:hAnsi="Arial" w:cs="Arial"/>
          <w:b/>
          <w:color w:val="1F487C"/>
          <w:w w:val="99"/>
        </w:rPr>
        <w:t>s</w:t>
      </w:r>
    </w:p>
    <w:p w14:paraId="3E4E23AE" w14:textId="77777777" w:rsidR="00DD2E91" w:rsidRDefault="00DD2E91">
      <w:pPr>
        <w:spacing w:line="200" w:lineRule="exact"/>
      </w:pPr>
    </w:p>
    <w:p w14:paraId="56BB913E" w14:textId="77777777" w:rsidR="00DD2E91" w:rsidRDefault="00DD2E91">
      <w:pPr>
        <w:spacing w:line="200" w:lineRule="exact"/>
      </w:pPr>
    </w:p>
    <w:p w14:paraId="74BFD8DA" w14:textId="77777777" w:rsidR="00DD2E91" w:rsidRDefault="00DD2E91">
      <w:pPr>
        <w:spacing w:line="200" w:lineRule="exact"/>
      </w:pPr>
    </w:p>
    <w:p w14:paraId="7EEF2185" w14:textId="77777777" w:rsidR="00DD2E91" w:rsidRDefault="00DD2E91">
      <w:pPr>
        <w:spacing w:line="200" w:lineRule="exact"/>
      </w:pPr>
    </w:p>
    <w:p w14:paraId="36E5F51C" w14:textId="77777777" w:rsidR="00DD2E91" w:rsidRDefault="00DD2E91">
      <w:pPr>
        <w:spacing w:line="200" w:lineRule="exact"/>
      </w:pPr>
    </w:p>
    <w:p w14:paraId="2EF90E83" w14:textId="77777777" w:rsidR="00DD2E91" w:rsidRDefault="00DD2E91">
      <w:pPr>
        <w:spacing w:line="200" w:lineRule="exact"/>
      </w:pPr>
    </w:p>
    <w:p w14:paraId="23AE7B2D" w14:textId="77777777" w:rsidR="00DD2E91" w:rsidRDefault="00DD2E91">
      <w:pPr>
        <w:spacing w:line="200" w:lineRule="exact"/>
      </w:pPr>
    </w:p>
    <w:p w14:paraId="77B8410A" w14:textId="77777777" w:rsidR="00DD2E91" w:rsidRDefault="00DD2E91">
      <w:pPr>
        <w:spacing w:line="200" w:lineRule="exact"/>
      </w:pPr>
    </w:p>
    <w:p w14:paraId="72A418B6" w14:textId="77777777" w:rsidR="00DD2E91" w:rsidRDefault="00DD2E91">
      <w:pPr>
        <w:spacing w:line="200" w:lineRule="exact"/>
      </w:pPr>
    </w:p>
    <w:p w14:paraId="1C54F688" w14:textId="77777777" w:rsidR="00DD2E91" w:rsidRDefault="00DD2E91">
      <w:pPr>
        <w:spacing w:before="13" w:line="220" w:lineRule="exact"/>
        <w:rPr>
          <w:sz w:val="22"/>
          <w:szCs w:val="22"/>
        </w:rPr>
      </w:pPr>
    </w:p>
    <w:p w14:paraId="02826EFD" w14:textId="77777777" w:rsidR="00DD2E91" w:rsidRDefault="00FE439E">
      <w:pPr>
        <w:ind w:left="855"/>
      </w:pPr>
      <w:r>
        <w:pict w14:anchorId="44ADF922">
          <v:group id="_x0000_s2015" style="position:absolute;left:0;text-align:left;margin-left:79.1pt;margin-top:-42.6pt;width:110.15pt;height:19.8pt;z-index:-6795;mso-position-horizontal-relative:page" coordorigin="1582,-852" coordsize="2203,396">
            <v:shape id="_x0000_s2017" type="#_x0000_t75" style="position:absolute;left:1586;top:-847;width:2194;height:386">
              <v:imagedata r:id="rId158" o:title=""/>
            </v:shape>
            <v:shape id="_x0000_s2016" style="position:absolute;left:1584;top:-850;width:2198;height:391" coordorigin="1584,-850" coordsize="2198,391" path="m1584,-458r2198,l3782,-850r-2198,l1584,-458xe" filled="f" strokeweight=".24pt">
              <v:path arrowok="t"/>
            </v:shape>
            <w10:wrap anchorx="page"/>
          </v:group>
        </w:pict>
      </w:r>
      <w:r>
        <w:pict w14:anchorId="613B652A">
          <v:shape id="_x0000_i1027" type="#_x0000_t75" style="width:109pt;height:26pt">
            <v:imagedata r:id="rId159" o:title=""/>
          </v:shape>
        </w:pict>
      </w:r>
    </w:p>
    <w:p w14:paraId="60E8A07F" w14:textId="77777777" w:rsidR="00DD2E91" w:rsidRDefault="00DD2E91">
      <w:pPr>
        <w:spacing w:before="6" w:line="180" w:lineRule="exact"/>
        <w:rPr>
          <w:sz w:val="18"/>
          <w:szCs w:val="18"/>
        </w:rPr>
      </w:pPr>
    </w:p>
    <w:p w14:paraId="57621802" w14:textId="77777777" w:rsidR="00DD2E91" w:rsidRDefault="00DD2E91">
      <w:pPr>
        <w:spacing w:line="200" w:lineRule="exact"/>
      </w:pPr>
    </w:p>
    <w:p w14:paraId="693FD679" w14:textId="77777777" w:rsidR="00DD2E91" w:rsidRDefault="00DD2E91">
      <w:pPr>
        <w:spacing w:line="200" w:lineRule="exact"/>
      </w:pPr>
    </w:p>
    <w:p w14:paraId="5113C050" w14:textId="77777777" w:rsidR="00DD2E91" w:rsidRDefault="00FE439E">
      <w:pPr>
        <w:ind w:left="855"/>
      </w:pPr>
      <w:r>
        <w:pict w14:anchorId="3EA4F7F7">
          <v:group id="_x0000_s2011" style="position:absolute;left:0;text-align:left;margin-left:78.85pt;margin-top:46.45pt;width:16.8pt;height:16.8pt;z-index:-6794;mso-position-horizontal-relative:page" coordorigin="1577,929" coordsize="336,336">
            <v:shape id="_x0000_s2013" type="#_x0000_t75" style="position:absolute;left:1586;top:938;width:317;height:317">
              <v:imagedata r:id="rId160" o:title=""/>
            </v:shape>
            <v:shape id="_x0000_s2012" style="position:absolute;left:1582;top:934;width:326;height:326" coordorigin="1582,934" coordsize="326,326" path="m1582,1260r326,l1908,934r-326,l1582,1260xe" filled="f" strokeweight=".48pt">
              <v:path arrowok="t"/>
            </v:shape>
            <w10:wrap anchorx="page"/>
          </v:group>
        </w:pict>
      </w:r>
      <w:r>
        <w:pict w14:anchorId="59C9944C">
          <v:group id="_x0000_s2008" style="position:absolute;left:0;text-align:left;margin-left:78.85pt;margin-top:136.3pt;width:15.25pt;height:13.55pt;z-index:-6793;mso-position-horizontal-relative:page" coordorigin="1577,2726" coordsize="305,271">
            <v:shape id="_x0000_s2010" type="#_x0000_t75" style="position:absolute;left:1586;top:2736;width:286;height:252">
              <v:imagedata r:id="rId161" o:title=""/>
            </v:shape>
            <v:shape id="_x0000_s2009" style="position:absolute;left:1582;top:2731;width:295;height:262" coordorigin="1582,2731" coordsize="295,262" path="m1582,2993r295,l1877,2731r-295,l1582,2993xe" filled="f" strokeweight=".48pt">
              <v:path arrowok="t"/>
            </v:shape>
            <w10:wrap anchorx="page"/>
          </v:group>
        </w:pict>
      </w:r>
      <w:r>
        <w:pict w14:anchorId="254B1216">
          <v:group id="_x0000_s2005" style="position:absolute;left:0;text-align:left;margin-left:79.1pt;margin-top:89.5pt;width:113.3pt;height:25.1pt;z-index:-6792;mso-position-horizontal-relative:page" coordorigin="1582,1790" coordsize="2266,502">
            <v:shape id="_x0000_s2007" style="position:absolute;left:1589;top:1798;width:2251;height:487" coordorigin="1589,1798" coordsize="2251,487" path="m1589,2285r2251,l3840,1798r-2251,l1589,2285xe" stroked="f">
              <v:path arrowok="t"/>
            </v:shape>
            <v:shape id="_x0000_s2006" style="position:absolute;left:1589;top:1798;width:2251;height:487" coordorigin="1589,1798" coordsize="2251,487" path="m1589,2285r2251,l3840,1798r-2251,l1589,2285xe" filled="f" strokeweight=".72pt">
              <v:path arrowok="t"/>
            </v:shape>
            <w10:wrap anchorx="page"/>
          </v:group>
        </w:pict>
      </w:r>
      <w:r>
        <w:pict w14:anchorId="4C018DBD">
          <v:shape id="_x0000_i1028" type="#_x0000_t75" style="width:24.5pt;height:17pt">
            <v:imagedata r:id="rId162" o:title=""/>
          </v:shape>
        </w:pict>
      </w:r>
    </w:p>
    <w:p w14:paraId="7DC5AD87" w14:textId="77777777" w:rsidR="00DD2E91" w:rsidRDefault="00DD2E91">
      <w:pPr>
        <w:spacing w:line="200" w:lineRule="exact"/>
      </w:pPr>
    </w:p>
    <w:p w14:paraId="239F0689" w14:textId="77777777" w:rsidR="00DD2E91" w:rsidRDefault="00DD2E91">
      <w:pPr>
        <w:spacing w:line="200" w:lineRule="exact"/>
      </w:pPr>
    </w:p>
    <w:p w14:paraId="26CA7E3A" w14:textId="77777777" w:rsidR="00DD2E91" w:rsidRDefault="00DD2E91">
      <w:pPr>
        <w:spacing w:line="200" w:lineRule="exact"/>
      </w:pPr>
    </w:p>
    <w:p w14:paraId="41594359" w14:textId="77777777" w:rsidR="00DD2E91" w:rsidRDefault="00FE439E">
      <w:pPr>
        <w:ind w:left="7417"/>
      </w:pPr>
      <w:r>
        <w:pict w14:anchorId="72A76AE4">
          <v:shape id="_x0000_i1029" type="#_x0000_t75" style="width:15pt;height:14.5pt">
            <v:imagedata r:id="rId163" o:title=""/>
          </v:shape>
        </w:pict>
      </w:r>
    </w:p>
    <w:p w14:paraId="187983BA" w14:textId="77777777" w:rsidR="00DD2E91" w:rsidRDefault="00DD2E91">
      <w:pPr>
        <w:spacing w:before="2" w:line="180" w:lineRule="exact"/>
        <w:rPr>
          <w:sz w:val="18"/>
          <w:szCs w:val="18"/>
        </w:rPr>
      </w:pPr>
    </w:p>
    <w:p w14:paraId="08BF3A9C" w14:textId="77777777" w:rsidR="00DD2E91" w:rsidRDefault="00DD2E91">
      <w:pPr>
        <w:spacing w:line="200" w:lineRule="exact"/>
      </w:pPr>
    </w:p>
    <w:p w14:paraId="2B382374" w14:textId="77777777" w:rsidR="00DD2E91" w:rsidRDefault="00DD2E91">
      <w:pPr>
        <w:spacing w:line="200" w:lineRule="exact"/>
      </w:pPr>
    </w:p>
    <w:p w14:paraId="23B4D622" w14:textId="77777777" w:rsidR="00DD2E91" w:rsidRDefault="00DD2E91">
      <w:pPr>
        <w:spacing w:line="200" w:lineRule="exact"/>
      </w:pPr>
    </w:p>
    <w:p w14:paraId="6B87AAA5" w14:textId="77777777" w:rsidR="00DD2E91" w:rsidRDefault="00DD2E91">
      <w:pPr>
        <w:spacing w:line="200" w:lineRule="exact"/>
      </w:pPr>
    </w:p>
    <w:p w14:paraId="4EAA630B" w14:textId="77777777" w:rsidR="00DD2E91" w:rsidRDefault="00DD2E91">
      <w:pPr>
        <w:spacing w:line="200" w:lineRule="exact"/>
      </w:pPr>
    </w:p>
    <w:p w14:paraId="79A6746F" w14:textId="77777777" w:rsidR="00DD2E91" w:rsidRDefault="00DD2E91">
      <w:pPr>
        <w:spacing w:line="200" w:lineRule="exact"/>
      </w:pPr>
    </w:p>
    <w:p w14:paraId="01CDC58E" w14:textId="77777777" w:rsidR="00DD2E91" w:rsidRDefault="00DD2E91">
      <w:pPr>
        <w:spacing w:line="200" w:lineRule="exact"/>
      </w:pPr>
    </w:p>
    <w:p w14:paraId="4E209C8C" w14:textId="77777777" w:rsidR="00DD2E91" w:rsidRDefault="00FE439E">
      <w:pPr>
        <w:ind w:left="6769"/>
      </w:pPr>
      <w:r>
        <w:pict w14:anchorId="1BBCA7DD">
          <v:shape id="_x0000_s2002" type="#_x0000_t202" style="position:absolute;left:0;text-align:left;margin-left:71.95pt;margin-top:177.7pt;width:443.25pt;height:543.55pt;z-index:-679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01"/>
                    <w:gridCol w:w="5739"/>
                  </w:tblGrid>
                  <w:tr w:rsidR="00DD2E91" w14:paraId="4EEEA64B" w14:textId="77777777">
                    <w:trPr>
                      <w:trHeight w:hRule="exact" w:val="747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AE2828"/>
                      </w:tcPr>
                      <w:p w14:paraId="32ADF579" w14:textId="77777777" w:rsidR="00DD2E91" w:rsidRDefault="00DD2E91">
                        <w:pPr>
                          <w:spacing w:before="14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56AEF4ED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eme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t</w:t>
                        </w:r>
                      </w:p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AE2828"/>
                      </w:tcPr>
                      <w:p w14:paraId="10F71D5D" w14:textId="77777777" w:rsidR="00DD2E91" w:rsidRDefault="00DD2E91">
                        <w:pPr>
                          <w:spacing w:before="14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732E3686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cr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2"/>
                            <w:szCs w:val="22"/>
                          </w:rPr>
                          <w:t>on</w:t>
                        </w:r>
                      </w:p>
                    </w:tc>
                  </w:tr>
                  <w:tr w:rsidR="00DD2E91" w14:paraId="290F11D8" w14:textId="77777777">
                    <w:trPr>
                      <w:trHeight w:hRule="exact" w:val="1015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46E6F93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0BBB3C90" w14:textId="77777777" w:rsidR="00DD2E91" w:rsidRDefault="00816B7E">
                        <w:pPr>
                          <w:spacing w:before="3" w:line="240" w:lineRule="exact"/>
                          <w:ind w:left="100" w:right="64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dro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sers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ow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dro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dow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ect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5CAC4946" w14:textId="77777777">
                    <w:trPr>
                      <w:trHeight w:hRule="exact" w:val="1027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22C416B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6D67752" w14:textId="77777777" w:rsidR="00DD2E91" w:rsidRDefault="00816B7E">
                        <w:pPr>
                          <w:spacing w:before="1" w:line="240" w:lineRule="exact"/>
                          <w:ind w:left="100" w:right="62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ust</w:t>
                        </w:r>
                        <w:r>
                          <w:rPr>
                            <w:rFonts w:ascii="Arial" w:eastAsia="Arial" w:hAnsi="Arial" w:cs="Arial"/>
                            <w:spacing w:val="1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ue</w:t>
                        </w:r>
                        <w:r>
                          <w:rPr>
                            <w:rFonts w:ascii="Arial" w:eastAsia="Arial" w:hAnsi="Arial" w:cs="Arial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y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bo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7EB092F9" w14:textId="77777777">
                    <w:trPr>
                      <w:trHeight w:hRule="exact" w:val="1013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883DD04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5C2D372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he 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t </w:t>
                        </w:r>
                        <w:r>
                          <w:rPr>
                            <w:rFonts w:ascii="Arial" w:eastAsia="Arial" w:hAnsi="Arial" w:cs="Arial"/>
                            <w:spacing w:val="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ck 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 </w:t>
                        </w:r>
                        <w:r>
                          <w:rPr>
                            <w:rFonts w:ascii="Arial" w:eastAsia="Arial" w:hAnsi="Arial" w:cs="Arial"/>
                            <w:spacing w:val="1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alen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con 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 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er 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</w:p>
                      <w:p w14:paraId="2E3692F5" w14:textId="77777777" w:rsidR="00DD2E91" w:rsidRDefault="00816B7E">
                        <w:pPr>
                          <w:spacing w:before="1"/>
                          <w:ind w:left="100" w:right="59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1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1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ate</w:t>
                        </w:r>
                        <w:r>
                          <w:rPr>
                            <w:rFonts w:ascii="Arial" w:eastAsia="Arial" w:hAnsi="Arial" w:cs="Arial"/>
                            <w:spacing w:val="1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p-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up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is cl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5A1DB530" w14:textId="77777777">
                    <w:trPr>
                      <w:trHeight w:hRule="exact" w:val="855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7034FB8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5162A06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5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5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ust</w:t>
                        </w:r>
                        <w:r>
                          <w:rPr>
                            <w:rFonts w:ascii="Arial" w:eastAsia="Arial" w:hAnsi="Arial" w:cs="Arial"/>
                            <w:spacing w:val="5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5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con</w:t>
                        </w:r>
                        <w:r>
                          <w:rPr>
                            <w:rFonts w:ascii="Arial" w:eastAsia="Arial" w:hAnsi="Arial" w:cs="Arial"/>
                            <w:spacing w:val="5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5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ect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</w:p>
                      <w:p w14:paraId="2E56FC67" w14:textId="77777777" w:rsidR="00DD2E91" w:rsidRDefault="00816B7E">
                        <w:pPr>
                          <w:spacing w:before="97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cl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con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   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5D7AFF26" w14:textId="77777777">
                    <w:trPr>
                      <w:trHeight w:hRule="exact" w:val="1015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0BCCE00" w14:textId="77777777" w:rsidR="00DD2E91" w:rsidRDefault="00DD2E91">
                        <w:pPr>
                          <w:spacing w:before="7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2637AE7E" w14:textId="77777777" w:rsidR="00DD2E91" w:rsidRDefault="00DD2E91">
                        <w:pPr>
                          <w:spacing w:line="200" w:lineRule="exact"/>
                        </w:pPr>
                      </w:p>
                      <w:p w14:paraId="412DDF1B" w14:textId="77777777" w:rsidR="00DD2E91" w:rsidRDefault="00816B7E">
                        <w:pPr>
                          <w:ind w:left="35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uc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ksha</w:t>
                        </w:r>
                      </w:p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7D4E5A7" w14:textId="77777777" w:rsidR="00DD2E91" w:rsidRDefault="00816B7E">
                        <w:pPr>
                          <w:spacing w:before="3" w:line="240" w:lineRule="exact"/>
                          <w:ind w:left="100" w:right="62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ay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ds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ot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be 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oth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sc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ns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es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ated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by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e.</w:t>
                        </w:r>
                      </w:p>
                    </w:tc>
                  </w:tr>
                  <w:tr w:rsidR="00DD2E91" w14:paraId="3F2ACA6D" w14:textId="77777777">
                    <w:trPr>
                      <w:trHeight w:hRule="exact" w:val="855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29B3995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27FCEEBC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ect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ect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  <w:p w14:paraId="2D5F6177" w14:textId="77777777" w:rsidR="00DD2E91" w:rsidRDefault="00816B7E">
                        <w:pPr>
                          <w:spacing w:before="95"/>
                          <w:ind w:left="100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cl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k,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con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   </w:t>
                        </w:r>
                        <w:r>
                          <w:rPr>
                            <w:rFonts w:ascii="Arial" w:eastAsia="Arial" w:hAnsi="Arial" w:cs="Arial"/>
                            <w:spacing w:val="2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</w:rPr>
                          <w:t>.</w:t>
                        </w:r>
                      </w:p>
                    </w:tc>
                  </w:tr>
                  <w:tr w:rsidR="00DD2E91" w14:paraId="12808AB8" w14:textId="77777777">
                    <w:trPr>
                      <w:trHeight w:hRule="exact" w:val="1266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67A49A47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0BF781A" w14:textId="77777777" w:rsidR="00DD2E91" w:rsidRDefault="00816B7E">
                        <w:pPr>
                          <w:spacing w:line="240" w:lineRule="exact"/>
                          <w:ind w:left="100" w:right="67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he 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rch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on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an 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acti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 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on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se 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</w:p>
                      <w:p w14:paraId="3C6F3CE9" w14:textId="77777777" w:rsidR="00DD2E91" w:rsidRDefault="00816B7E">
                        <w:pPr>
                          <w:spacing w:before="1"/>
                          <w:ind w:left="100" w:right="63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ch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he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ete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proces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648B6085" w14:textId="77777777">
                    <w:trPr>
                      <w:trHeight w:hRule="exact" w:val="761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685660AD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4C7B0A7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ments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acti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b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d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</w:p>
                      <w:p w14:paraId="0BD0CE6A" w14:textId="77777777" w:rsidR="00DD2E91" w:rsidRDefault="00816B7E">
                        <w:pPr>
                          <w:spacing w:before="4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can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ew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sca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cume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75F923F9" w14:textId="77777777">
                    <w:trPr>
                      <w:trHeight w:hRule="exact" w:val="761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8" w:space="0" w:color="FFF4D1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202A801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AF41876" w14:textId="77777777" w:rsidR="00DD2E91" w:rsidRDefault="00DD2E91">
                        <w:pPr>
                          <w:spacing w:before="4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115B4880" w14:textId="77777777" w:rsidR="00DD2E91" w:rsidRDefault="00816B7E">
                        <w:pPr>
                          <w:spacing w:line="243" w:lineRule="auto"/>
                          <w:ind w:left="100" w:right="63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st</w:t>
                        </w:r>
                        <w:r>
                          <w:rPr>
                            <w:rFonts w:ascii="Arial" w:eastAsia="Arial" w:hAnsi="Arial" w:cs="Arial"/>
                            <w:spacing w:val="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</w:t>
                        </w:r>
                        <w:r>
                          <w:rPr>
                            <w:rFonts w:ascii="Arial" w:eastAsia="Arial" w:hAnsi="Arial" w:cs="Arial"/>
                            <w:spacing w:val="1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 are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3A36409A" w14:textId="77777777">
                    <w:trPr>
                      <w:trHeight w:hRule="exact" w:val="761"/>
                    </w:trPr>
                    <w:tc>
                      <w:tcPr>
                        <w:tcW w:w="3101" w:type="dxa"/>
                        <w:tcBorders>
                          <w:top w:val="single" w:sz="8" w:space="0" w:color="FFF4D1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71E6009D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FB27C4D" w14:textId="77777777" w:rsidR="00DD2E91" w:rsidRDefault="00DD2E91">
                        <w:pPr>
                          <w:spacing w:before="6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1D5753CA" w14:textId="77777777" w:rsidR="00DD2E91" w:rsidRDefault="00816B7E">
                        <w:pPr>
                          <w:ind w:left="100" w:right="61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6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omments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2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com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4765798F" w14:textId="77777777">
                    <w:trPr>
                      <w:trHeight w:hRule="exact" w:val="762"/>
                    </w:trPr>
                    <w:tc>
                      <w:tcPr>
                        <w:tcW w:w="3101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E593414" w14:textId="77777777" w:rsidR="00DD2E91" w:rsidRDefault="00DD2E91"/>
                    </w:tc>
                    <w:tc>
                      <w:tcPr>
                        <w:tcW w:w="573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F2FBED4" w14:textId="77777777" w:rsidR="00DD2E91" w:rsidRDefault="00DD2E91">
                        <w:pPr>
                          <w:spacing w:before="6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75B8A381" w14:textId="77777777" w:rsidR="00DD2E91" w:rsidRDefault="00816B7E">
                        <w:pPr>
                          <w:ind w:left="100" w:right="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5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st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</w:t>
                        </w:r>
                        <w:r>
                          <w:rPr>
                            <w:rFonts w:ascii="Arial" w:eastAsia="Arial" w:hAnsi="Arial" w:cs="Arial"/>
                            <w:spacing w:val="5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5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5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5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5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</w:tbl>
                <w:p w14:paraId="1AF539CB" w14:textId="77777777" w:rsidR="00DD2E91" w:rsidRDefault="00DD2E91"/>
              </w:txbxContent>
            </v:textbox>
            <w10:wrap anchorx="page" anchory="page"/>
          </v:shape>
        </w:pict>
      </w:r>
      <w:r>
        <w:pict w14:anchorId="2F8086A7">
          <v:shape id="_x0000_i1030" type="#_x0000_t75" style="width:13.5pt;height:15pt">
            <v:imagedata r:id="rId164" o:title=""/>
          </v:shape>
        </w:pict>
      </w:r>
    </w:p>
    <w:p w14:paraId="54227709" w14:textId="77777777" w:rsidR="00DD2E91" w:rsidRDefault="00DD2E91">
      <w:pPr>
        <w:spacing w:before="7" w:line="120" w:lineRule="exact"/>
        <w:rPr>
          <w:sz w:val="12"/>
          <w:szCs w:val="12"/>
        </w:rPr>
      </w:pPr>
    </w:p>
    <w:p w14:paraId="493D6C63" w14:textId="77777777" w:rsidR="00DD2E91" w:rsidRDefault="00DD2E91">
      <w:pPr>
        <w:spacing w:line="200" w:lineRule="exact"/>
      </w:pPr>
    </w:p>
    <w:p w14:paraId="5473DCD1" w14:textId="77777777" w:rsidR="00DD2E91" w:rsidRDefault="00DD2E91">
      <w:pPr>
        <w:spacing w:line="200" w:lineRule="exact"/>
      </w:pPr>
    </w:p>
    <w:p w14:paraId="7BEB295F" w14:textId="77777777" w:rsidR="00DD2E91" w:rsidRDefault="00DD2E91">
      <w:pPr>
        <w:spacing w:line="200" w:lineRule="exact"/>
      </w:pPr>
    </w:p>
    <w:p w14:paraId="079F0D7D" w14:textId="77777777" w:rsidR="00DD2E91" w:rsidRDefault="00FE439E">
      <w:pPr>
        <w:ind w:left="855"/>
      </w:pPr>
      <w:r>
        <w:pict w14:anchorId="70BA8570">
          <v:shape id="_x0000_i1031" type="#_x0000_t75" style="width:42.5pt;height:20pt">
            <v:imagedata r:id="rId165" o:title=""/>
          </v:shape>
        </w:pict>
      </w:r>
    </w:p>
    <w:p w14:paraId="7BD51E24" w14:textId="77777777" w:rsidR="00DD2E91" w:rsidRDefault="00DD2E91">
      <w:pPr>
        <w:spacing w:line="200" w:lineRule="exact"/>
      </w:pPr>
    </w:p>
    <w:p w14:paraId="39F251F3" w14:textId="77777777" w:rsidR="00DD2E91" w:rsidRDefault="00DD2E91">
      <w:pPr>
        <w:spacing w:line="200" w:lineRule="exact"/>
      </w:pPr>
    </w:p>
    <w:p w14:paraId="203EAF52" w14:textId="77777777" w:rsidR="00DD2E91" w:rsidRDefault="00DD2E91">
      <w:pPr>
        <w:spacing w:before="8" w:line="240" w:lineRule="exact"/>
        <w:rPr>
          <w:sz w:val="24"/>
          <w:szCs w:val="24"/>
        </w:rPr>
      </w:pPr>
    </w:p>
    <w:p w14:paraId="1FD8A0AD" w14:textId="77777777" w:rsidR="00DD2E91" w:rsidRDefault="00FE439E">
      <w:pPr>
        <w:ind w:left="855"/>
      </w:pPr>
      <w:r>
        <w:pict w14:anchorId="3E9E128C">
          <v:shape id="_x0000_i1032" type="#_x0000_t75" style="width:80.5pt;height:16pt">
            <v:imagedata r:id="rId166" o:title=""/>
          </v:shape>
        </w:pict>
      </w:r>
    </w:p>
    <w:p w14:paraId="5498D60D" w14:textId="77777777" w:rsidR="00DD2E91" w:rsidRDefault="00DD2E91">
      <w:pPr>
        <w:spacing w:before="3" w:line="140" w:lineRule="exact"/>
        <w:rPr>
          <w:sz w:val="15"/>
          <w:szCs w:val="15"/>
        </w:rPr>
      </w:pPr>
    </w:p>
    <w:p w14:paraId="06589C53" w14:textId="77777777" w:rsidR="00DD2E91" w:rsidRDefault="00DD2E91">
      <w:pPr>
        <w:spacing w:line="200" w:lineRule="exact"/>
      </w:pPr>
    </w:p>
    <w:p w14:paraId="1071C956" w14:textId="77777777" w:rsidR="00DD2E91" w:rsidRDefault="00FE439E">
      <w:pPr>
        <w:ind w:left="855"/>
      </w:pPr>
      <w:r>
        <w:pict w14:anchorId="513A5E40">
          <v:shape id="_x0000_i1033" type="#_x0000_t75" style="width:47pt;height:24.5pt">
            <v:imagedata r:id="rId167" o:title=""/>
          </v:shape>
        </w:pict>
      </w:r>
    </w:p>
    <w:p w14:paraId="7845B005" w14:textId="77777777" w:rsidR="00DD2E91" w:rsidRDefault="00DD2E91">
      <w:pPr>
        <w:spacing w:before="16" w:line="260" w:lineRule="exact"/>
        <w:rPr>
          <w:sz w:val="26"/>
          <w:szCs w:val="26"/>
        </w:rPr>
      </w:pPr>
    </w:p>
    <w:p w14:paraId="247EB078" w14:textId="77777777" w:rsidR="00DD2E91" w:rsidRDefault="00FE439E">
      <w:pPr>
        <w:ind w:left="855"/>
      </w:pPr>
      <w:r>
        <w:pict w14:anchorId="473E8B7A">
          <v:shape id="_x0000_i1034" type="#_x0000_t75" style="width:70.5pt;height:17.5pt">
            <v:imagedata r:id="rId168" o:title=""/>
          </v:shape>
        </w:pict>
      </w:r>
    </w:p>
    <w:p w14:paraId="2B44C0CA" w14:textId="77777777" w:rsidR="00DD2E91" w:rsidRDefault="00DD2E91">
      <w:pPr>
        <w:spacing w:line="200" w:lineRule="exact"/>
      </w:pPr>
    </w:p>
    <w:p w14:paraId="07A4CD05" w14:textId="77777777" w:rsidR="00DD2E91" w:rsidRDefault="00DD2E91">
      <w:pPr>
        <w:spacing w:before="10" w:line="200" w:lineRule="exact"/>
      </w:pPr>
    </w:p>
    <w:p w14:paraId="5859DECE" w14:textId="77777777" w:rsidR="00DD2E91" w:rsidRDefault="00FE439E">
      <w:pPr>
        <w:ind w:left="855"/>
        <w:sectPr w:rsidR="00DD2E91">
          <w:headerReference w:type="default" r:id="rId169"/>
          <w:footerReference w:type="default" r:id="rId170"/>
          <w:pgSz w:w="12240" w:h="15840"/>
          <w:pgMar w:top="1040" w:right="1120" w:bottom="280" w:left="700" w:header="824" w:footer="763" w:gutter="0"/>
          <w:pgNumType w:start="17"/>
          <w:cols w:space="720"/>
        </w:sectPr>
      </w:pPr>
      <w:r>
        <w:pict w14:anchorId="45799313">
          <v:shape id="_x0000_i1035" type="#_x0000_t75" style="width:40pt;height:16.5pt">
            <v:imagedata r:id="rId171" o:title=""/>
          </v:shape>
        </w:pict>
      </w:r>
    </w:p>
    <w:p w14:paraId="0AC56233" w14:textId="77777777" w:rsidR="00DD2E91" w:rsidRDefault="00816B7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5154FE71" w14:textId="77777777" w:rsidR="00DD2E91" w:rsidRDefault="00DD2E91">
      <w:pPr>
        <w:spacing w:line="200" w:lineRule="exact"/>
      </w:pPr>
    </w:p>
    <w:p w14:paraId="44B20C91" w14:textId="77777777" w:rsidR="00DD2E91" w:rsidRDefault="00DD2E91">
      <w:pPr>
        <w:spacing w:line="200" w:lineRule="exact"/>
      </w:pPr>
    </w:p>
    <w:p w14:paraId="7D98F681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7035BF47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3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Ind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z w:val="44"/>
          <w:szCs w:val="44"/>
        </w:rPr>
        <w:t>xi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n</w:t>
      </w:r>
      <w:r>
        <w:rPr>
          <w:rFonts w:ascii="Arial" w:eastAsia="Arial" w:hAnsi="Arial" w:cs="Arial"/>
          <w:b/>
          <w:color w:val="C00000"/>
          <w:sz w:val="44"/>
          <w:szCs w:val="44"/>
        </w:rPr>
        <w:t>g</w:t>
      </w:r>
      <w:r>
        <w:rPr>
          <w:rFonts w:ascii="Arial" w:eastAsia="Arial" w:hAnsi="Arial" w:cs="Arial"/>
          <w:b/>
          <w:color w:val="C00000"/>
          <w:spacing w:val="-1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Ta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s</w:t>
      </w:r>
      <w:r>
        <w:rPr>
          <w:rFonts w:ascii="Arial" w:eastAsia="Arial" w:hAnsi="Arial" w:cs="Arial"/>
          <w:b/>
          <w:color w:val="C00000"/>
          <w:sz w:val="44"/>
          <w:szCs w:val="44"/>
        </w:rPr>
        <w:t>ks</w:t>
      </w:r>
      <w:r>
        <w:rPr>
          <w:rFonts w:ascii="Arial" w:eastAsia="Arial" w:hAnsi="Arial" w:cs="Arial"/>
          <w:b/>
          <w:color w:val="C00000"/>
          <w:spacing w:val="-12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for</w:t>
      </w:r>
      <w:r>
        <w:rPr>
          <w:rFonts w:ascii="Arial" w:eastAsia="Arial" w:hAnsi="Arial" w:cs="Arial"/>
          <w:b/>
          <w:color w:val="C00000"/>
          <w:spacing w:val="-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Re</w:t>
      </w:r>
      <w:r>
        <w:rPr>
          <w:rFonts w:ascii="Arial" w:eastAsia="Arial" w:hAnsi="Arial" w:cs="Arial"/>
          <w:b/>
          <w:color w:val="C00000"/>
          <w:spacing w:val="4"/>
          <w:sz w:val="44"/>
          <w:szCs w:val="44"/>
        </w:rPr>
        <w:t>v</w:t>
      </w:r>
      <w:r>
        <w:rPr>
          <w:rFonts w:ascii="Arial" w:eastAsia="Arial" w:hAnsi="Arial" w:cs="Arial"/>
          <w:b/>
          <w:color w:val="C00000"/>
          <w:sz w:val="44"/>
          <w:szCs w:val="44"/>
        </w:rPr>
        <w:t>iv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l</w:t>
      </w:r>
    </w:p>
    <w:p w14:paraId="58F7EFEB" w14:textId="77777777" w:rsidR="00DD2E91" w:rsidRDefault="00DD2E91">
      <w:pPr>
        <w:spacing w:line="200" w:lineRule="exact"/>
      </w:pPr>
    </w:p>
    <w:p w14:paraId="3ABBDE37" w14:textId="77777777" w:rsidR="00DD2E91" w:rsidRDefault="00DD2E91">
      <w:pPr>
        <w:spacing w:before="12" w:line="280" w:lineRule="exact"/>
        <w:rPr>
          <w:sz w:val="28"/>
          <w:szCs w:val="28"/>
        </w:rPr>
      </w:pPr>
    </w:p>
    <w:p w14:paraId="5448C7A2" w14:textId="77777777" w:rsidR="00DD2E91" w:rsidRDefault="00816B7E">
      <w:pPr>
        <w:ind w:left="15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s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CP</w:t>
      </w:r>
      <w:r>
        <w:rPr>
          <w:rFonts w:ascii="Arial" w:eastAsia="Arial" w:hAnsi="Arial" w:cs="Arial"/>
          <w:sz w:val="22"/>
          <w:szCs w:val="22"/>
        </w:rPr>
        <w:t>C</w:t>
      </w:r>
    </w:p>
    <w:p w14:paraId="071F8206" w14:textId="77777777" w:rsidR="00DD2E91" w:rsidRDefault="00FE439E">
      <w:pPr>
        <w:spacing w:line="240" w:lineRule="exact"/>
        <w:ind w:left="1552"/>
        <w:rPr>
          <w:rFonts w:ascii="Arial" w:eastAsia="Arial" w:hAnsi="Arial" w:cs="Arial"/>
          <w:sz w:val="22"/>
          <w:szCs w:val="22"/>
        </w:rPr>
      </w:pPr>
      <w:r>
        <w:pict w14:anchorId="640C0BE1">
          <v:shape id="_x0000_s1995" type="#_x0000_t75" style="position:absolute;left:0;text-align:left;margin-left:80.65pt;margin-top:-17.45pt;width:21pt;height:28.45pt;z-index:-6783;mso-position-horizontal-relative:page">
            <v:imagedata r:id="rId12" o:title=""/>
            <w10:wrap anchorx="page"/>
          </v:shape>
        </w:pic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cess ends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 xml:space="preserve">et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6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5ECBD06F" w14:textId="77777777" w:rsidR="00DD2E91" w:rsidRDefault="00DD2E91">
      <w:pPr>
        <w:spacing w:before="17" w:line="220" w:lineRule="exact"/>
        <w:rPr>
          <w:sz w:val="22"/>
          <w:szCs w:val="22"/>
        </w:rPr>
      </w:pPr>
    </w:p>
    <w:p w14:paraId="4C080B44" w14:textId="77777777" w:rsidR="00DD2E91" w:rsidRDefault="00FE439E">
      <w:pPr>
        <w:ind w:left="1552" w:right="694"/>
        <w:rPr>
          <w:rFonts w:ascii="Arial" w:eastAsia="Arial" w:hAnsi="Arial" w:cs="Arial"/>
          <w:sz w:val="22"/>
          <w:szCs w:val="22"/>
        </w:rPr>
      </w:pPr>
      <w:r>
        <w:pict w14:anchorId="3D30979F">
          <v:group id="_x0000_s1992" style="position:absolute;left:0;text-align:left;margin-left:70.8pt;margin-top:.2pt;width:35.9pt;height:30.85pt;z-index:-6782;mso-position-horizontal-relative:page" coordorigin="1416,4" coordsize="718,617">
            <v:shape id="_x0000_s1994" type="#_x0000_t75" style="position:absolute;left:1436;top:25;width:677;height:576">
              <v:imagedata r:id="rId172" o:title=""/>
            </v:shape>
            <v:shape id="_x0000_s1993" style="position:absolute;left:1436;top:25;width:677;height:576" coordorigin="1436,25" coordsize="677,576" path="m1436,82r17,-40l1492,25r2,l2056,25r40,16l2113,81r,1l2113,543r-16,40l2057,601r-1,l1494,601r-40,-17l1436,545r,-2l1436,82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 xml:space="preserve">er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er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ce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st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b/>
          <w:sz w:val="22"/>
          <w:szCs w:val="22"/>
        </w:rPr>
        <w:t>n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x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ng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ce R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st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 a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 i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al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6BA4FA7B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332A252A" w14:textId="77777777" w:rsidR="00DD2E91" w:rsidRDefault="00FE439E">
      <w:pPr>
        <w:ind w:left="1552"/>
        <w:rPr>
          <w:rFonts w:ascii="Arial" w:eastAsia="Arial" w:hAnsi="Arial" w:cs="Arial"/>
          <w:sz w:val="22"/>
          <w:szCs w:val="22"/>
        </w:rPr>
      </w:pPr>
      <w:commentRangeStart w:id="2"/>
      <w:r>
        <w:pict w14:anchorId="0C358349">
          <v:group id="_x0000_s1989" style="position:absolute;left:0;text-align:left;margin-left:72.85pt;margin-top:38.25pt;width:455.65pt;height:187.45pt;z-index:-6788;mso-position-horizontal-relative:page" coordorigin="1457,765" coordsize="9113,3749">
            <v:shape id="_x0000_s1991" type="#_x0000_t75" style="position:absolute;left:1471;top:780;width:9084;height:3720">
              <v:imagedata r:id="rId173" o:title=""/>
            </v:shape>
            <v:shape id="_x0000_s1990" style="position:absolute;left:1464;top:772;width:9098;height:3734" coordorigin="1464,772" coordsize="9098,3734" path="m1464,4507r9098,l10562,772r-9098,l1464,4507xe" filled="f" strokeweight=".72pt">
              <v:path arrowok="t"/>
            </v:shape>
            <w10:wrap anchorx="page"/>
          </v:group>
        </w:pict>
      </w:r>
      <w:commentRangeEnd w:id="2"/>
      <w:r w:rsidR="007B2FD2">
        <w:rPr>
          <w:rStyle w:val="CommentReference"/>
        </w:rPr>
        <w:commentReference w:id="2"/>
      </w:r>
      <w:r>
        <w:pict w14:anchorId="7BFA36CC">
          <v:group id="_x0000_s1986" style="position:absolute;left:0;text-align:left;margin-left:71.4pt;margin-top:-6.15pt;width:35.9pt;height:27.25pt;z-index:-6781;mso-position-horizontal-relative:page;mso-position-vertical-relative:text" coordorigin="1428,-123" coordsize="718,545">
            <v:shape id="_x0000_s1988" type="#_x0000_t75" style="position:absolute;left:1448;top:-102;width:677;height:504">
              <v:imagedata r:id="rId174" o:title=""/>
            </v:shape>
            <v:shape id="_x0000_s1987" style="position:absolute;left:1448;top:-102;width:677;height:504" coordorigin="1448,-102" coordsize="677,504" path="m1448,-52r5,-22l1467,-91r19,-10l1499,-102r576,l2097,-97r17,13l2124,-65r1,13l2125,351r-5,22l2107,390r-19,10l2075,402r-576,l1477,397r-17,-14l1450,364r-2,-13l1448,-5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er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ce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st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n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x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ng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e.</w:t>
      </w:r>
    </w:p>
    <w:p w14:paraId="72E0860F" w14:textId="77777777" w:rsidR="00DD2E91" w:rsidRDefault="00DD2E91">
      <w:pPr>
        <w:spacing w:before="2" w:line="100" w:lineRule="exact"/>
        <w:rPr>
          <w:sz w:val="11"/>
          <w:szCs w:val="11"/>
        </w:rPr>
      </w:pPr>
    </w:p>
    <w:p w14:paraId="2A83EA6E" w14:textId="77777777" w:rsidR="00DD2E91" w:rsidRDefault="00DD2E91">
      <w:pPr>
        <w:spacing w:line="200" w:lineRule="exact"/>
      </w:pPr>
    </w:p>
    <w:p w14:paraId="21C556E7" w14:textId="77777777" w:rsidR="00DD2E91" w:rsidRDefault="00DD2E91">
      <w:pPr>
        <w:spacing w:line="200" w:lineRule="exact"/>
      </w:pPr>
    </w:p>
    <w:p w14:paraId="2AA3A6B3" w14:textId="77777777" w:rsidR="00DD2E91" w:rsidRDefault="00DD2E91">
      <w:pPr>
        <w:spacing w:line="200" w:lineRule="exact"/>
      </w:pPr>
    </w:p>
    <w:p w14:paraId="633EDF24" w14:textId="77777777" w:rsidR="00DD2E91" w:rsidRDefault="00DD2E91">
      <w:pPr>
        <w:spacing w:line="200" w:lineRule="exact"/>
      </w:pPr>
    </w:p>
    <w:p w14:paraId="7E03582B" w14:textId="77777777" w:rsidR="00DD2E91" w:rsidRDefault="00DD2E91">
      <w:pPr>
        <w:spacing w:line="200" w:lineRule="exact"/>
      </w:pPr>
    </w:p>
    <w:p w14:paraId="615A5FA2" w14:textId="77777777" w:rsidR="00DD2E91" w:rsidRDefault="00DD2E91">
      <w:pPr>
        <w:spacing w:line="200" w:lineRule="exact"/>
      </w:pPr>
    </w:p>
    <w:p w14:paraId="6313A6FC" w14:textId="77777777" w:rsidR="00DD2E91" w:rsidRDefault="00DD2E91">
      <w:pPr>
        <w:spacing w:line="200" w:lineRule="exact"/>
      </w:pPr>
    </w:p>
    <w:p w14:paraId="03FA0949" w14:textId="77777777" w:rsidR="00DD2E91" w:rsidRDefault="00DD2E91">
      <w:pPr>
        <w:spacing w:line="200" w:lineRule="exact"/>
      </w:pPr>
    </w:p>
    <w:p w14:paraId="2A42F30A" w14:textId="77777777" w:rsidR="00DD2E91" w:rsidRDefault="00DD2E91">
      <w:pPr>
        <w:spacing w:line="200" w:lineRule="exact"/>
      </w:pPr>
    </w:p>
    <w:p w14:paraId="65727EFA" w14:textId="77777777" w:rsidR="00DD2E91" w:rsidRDefault="00DD2E91">
      <w:pPr>
        <w:spacing w:line="200" w:lineRule="exact"/>
      </w:pPr>
    </w:p>
    <w:p w14:paraId="747E2D6F" w14:textId="77777777" w:rsidR="00DD2E91" w:rsidRDefault="00DD2E91">
      <w:pPr>
        <w:spacing w:line="200" w:lineRule="exact"/>
      </w:pPr>
    </w:p>
    <w:p w14:paraId="27A1FBC1" w14:textId="77777777" w:rsidR="00DD2E91" w:rsidRDefault="00DD2E91">
      <w:pPr>
        <w:spacing w:line="200" w:lineRule="exact"/>
      </w:pPr>
    </w:p>
    <w:p w14:paraId="0C43DB7B" w14:textId="77777777" w:rsidR="00DD2E91" w:rsidRDefault="00DD2E91">
      <w:pPr>
        <w:spacing w:line="200" w:lineRule="exact"/>
      </w:pPr>
    </w:p>
    <w:p w14:paraId="2247B249" w14:textId="77777777" w:rsidR="00DD2E91" w:rsidRDefault="00DD2E91">
      <w:pPr>
        <w:spacing w:line="200" w:lineRule="exact"/>
      </w:pPr>
    </w:p>
    <w:p w14:paraId="338F61A1" w14:textId="77777777" w:rsidR="00DD2E91" w:rsidRDefault="00DD2E91">
      <w:pPr>
        <w:spacing w:line="200" w:lineRule="exact"/>
      </w:pPr>
    </w:p>
    <w:p w14:paraId="1EA11F6D" w14:textId="77777777" w:rsidR="00DD2E91" w:rsidRDefault="00DD2E91">
      <w:pPr>
        <w:spacing w:line="200" w:lineRule="exact"/>
      </w:pPr>
    </w:p>
    <w:p w14:paraId="263F6C72" w14:textId="77777777" w:rsidR="00DD2E91" w:rsidRDefault="00DD2E91">
      <w:pPr>
        <w:spacing w:line="200" w:lineRule="exact"/>
      </w:pPr>
    </w:p>
    <w:p w14:paraId="6A300EB4" w14:textId="77777777" w:rsidR="00DD2E91" w:rsidRDefault="00DD2E91">
      <w:pPr>
        <w:spacing w:line="200" w:lineRule="exact"/>
      </w:pPr>
    </w:p>
    <w:p w14:paraId="50B0FF8F" w14:textId="77777777" w:rsidR="00DD2E91" w:rsidRDefault="00DD2E91">
      <w:pPr>
        <w:spacing w:line="200" w:lineRule="exact"/>
      </w:pPr>
    </w:p>
    <w:p w14:paraId="3148E791" w14:textId="77777777" w:rsidR="00DD2E91" w:rsidRDefault="00DD2E91">
      <w:pPr>
        <w:spacing w:line="200" w:lineRule="exact"/>
      </w:pPr>
    </w:p>
    <w:p w14:paraId="54E87E9D" w14:textId="77777777" w:rsidR="00DD2E91" w:rsidRDefault="00DD2E91">
      <w:pPr>
        <w:spacing w:line="200" w:lineRule="exact"/>
      </w:pPr>
    </w:p>
    <w:p w14:paraId="764E3E2D" w14:textId="77777777" w:rsidR="00DD2E91" w:rsidRDefault="00DD2E91">
      <w:pPr>
        <w:spacing w:line="200" w:lineRule="exact"/>
      </w:pPr>
    </w:p>
    <w:p w14:paraId="32B428D4" w14:textId="77777777" w:rsidR="00DD2E91" w:rsidRDefault="00FE439E">
      <w:pPr>
        <w:ind w:left="3830"/>
        <w:rPr>
          <w:rFonts w:ascii="Arial" w:eastAsia="Arial" w:hAnsi="Arial" w:cs="Arial"/>
        </w:rPr>
      </w:pPr>
      <w:r>
        <w:pict w14:anchorId="4915218D">
          <v:group id="_x0000_s1983" style="position:absolute;left:0;text-align:left;margin-left:489.35pt;margin-top:-9.65pt;width:36pt;height:27.25pt;z-index:-6784;mso-position-horizontal-relative:page" coordorigin="9787,-193" coordsize="720,545">
            <v:shape id="_x0000_s1985" type="#_x0000_t75" style="position:absolute;left:9808;top:-173;width:679;height:504">
              <v:imagedata r:id="rId84" o:title=""/>
            </v:shape>
            <v:shape id="_x0000_s1984" style="position:absolute;left:9808;top:-173;width:679;height:504" coordorigin="9808,-173" coordsize="679,504" path="m9808,-122r5,-22l9826,-161r19,-10l9858,-173r578,l10458,-168r17,14l10485,-135r2,13l10487,281r-5,22l10469,320r-20,10l10436,331r-578,l9836,326r-17,-13l9809,294r-1,-13l9808,-12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S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ice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Req</w:t>
      </w:r>
      <w:r w:rsidR="00816B7E">
        <w:rPr>
          <w:rFonts w:ascii="Arial" w:eastAsia="Arial" w:hAnsi="Arial" w:cs="Arial"/>
          <w:b/>
          <w:color w:val="1F487C"/>
          <w:spacing w:val="1"/>
        </w:rPr>
        <w:t>u</w:t>
      </w:r>
      <w:r w:rsidR="00816B7E">
        <w:rPr>
          <w:rFonts w:ascii="Arial" w:eastAsia="Arial" w:hAnsi="Arial" w:cs="Arial"/>
          <w:b/>
          <w:color w:val="1F487C"/>
          <w:spacing w:val="2"/>
        </w:rPr>
        <w:t>e</w:t>
      </w:r>
      <w:r w:rsidR="00816B7E">
        <w:rPr>
          <w:rFonts w:ascii="Arial" w:eastAsia="Arial" w:hAnsi="Arial" w:cs="Arial"/>
          <w:b/>
          <w:color w:val="1F487C"/>
        </w:rPr>
        <w:t>st</w:t>
      </w:r>
      <w:r w:rsidR="00816B7E">
        <w:rPr>
          <w:rFonts w:ascii="Arial" w:eastAsia="Arial" w:hAnsi="Arial" w:cs="Arial"/>
          <w:b/>
          <w:color w:val="1F487C"/>
          <w:spacing w:val="-7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In</w:t>
      </w:r>
      <w:r w:rsidR="00816B7E">
        <w:rPr>
          <w:rFonts w:ascii="Arial" w:eastAsia="Arial" w:hAnsi="Arial" w:cs="Arial"/>
          <w:b/>
          <w:color w:val="1F487C"/>
          <w:spacing w:val="1"/>
        </w:rPr>
        <w:t>d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x</w:t>
      </w:r>
      <w:r w:rsidR="00816B7E">
        <w:rPr>
          <w:rFonts w:ascii="Arial" w:eastAsia="Arial" w:hAnsi="Arial" w:cs="Arial"/>
          <w:b/>
          <w:color w:val="1F487C"/>
          <w:spacing w:val="2"/>
        </w:rPr>
        <w:t>i</w:t>
      </w:r>
      <w:r w:rsidR="00816B7E">
        <w:rPr>
          <w:rFonts w:ascii="Arial" w:eastAsia="Arial" w:hAnsi="Arial" w:cs="Arial"/>
          <w:b/>
          <w:color w:val="1F487C"/>
        </w:rPr>
        <w:t>ng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S</w:t>
      </w:r>
      <w:r w:rsidR="00816B7E">
        <w:rPr>
          <w:rFonts w:ascii="Arial" w:eastAsia="Arial" w:hAnsi="Arial" w:cs="Arial"/>
          <w:b/>
          <w:color w:val="1F487C"/>
        </w:rPr>
        <w:t>c</w:t>
      </w:r>
      <w:r w:rsidR="00816B7E">
        <w:rPr>
          <w:rFonts w:ascii="Arial" w:eastAsia="Arial" w:hAnsi="Arial" w:cs="Arial"/>
          <w:b/>
          <w:color w:val="1F487C"/>
          <w:spacing w:val="1"/>
        </w:rPr>
        <w:t>r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e</w:t>
      </w:r>
      <w:r w:rsidR="00816B7E">
        <w:rPr>
          <w:rFonts w:ascii="Arial" w:eastAsia="Arial" w:hAnsi="Arial" w:cs="Arial"/>
          <w:b/>
          <w:color w:val="1F487C"/>
        </w:rPr>
        <w:t>n</w:t>
      </w:r>
    </w:p>
    <w:p w14:paraId="448F16D2" w14:textId="77777777" w:rsidR="00DD2E91" w:rsidRDefault="00DD2E91">
      <w:pPr>
        <w:spacing w:line="200" w:lineRule="exact"/>
      </w:pPr>
    </w:p>
    <w:p w14:paraId="406B4CE8" w14:textId="77777777" w:rsidR="00DD2E91" w:rsidRDefault="00DD2E91">
      <w:pPr>
        <w:spacing w:before="14" w:line="280" w:lineRule="exact"/>
        <w:rPr>
          <w:sz w:val="28"/>
          <w:szCs w:val="28"/>
        </w:rPr>
      </w:pPr>
    </w:p>
    <w:p w14:paraId="6F723938" w14:textId="77777777" w:rsidR="00DD2E91" w:rsidRDefault="00816B7E">
      <w:pPr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3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.1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d</w:t>
      </w:r>
      <w:r>
        <w:rPr>
          <w:rFonts w:ascii="Arial" w:eastAsia="Arial" w:hAnsi="Arial" w:cs="Arial"/>
          <w:b/>
          <w:color w:val="1F487C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x</w:t>
      </w:r>
      <w:r>
        <w:rPr>
          <w:rFonts w:ascii="Arial" w:eastAsia="Arial" w:hAnsi="Arial" w:cs="Arial"/>
          <w:b/>
          <w:color w:val="1F487C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g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pacing w:val="-3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4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pacing w:val="5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al </w:t>
      </w:r>
      <w:r>
        <w:rPr>
          <w:rFonts w:ascii="Arial" w:eastAsia="Arial" w:hAnsi="Arial" w:cs="Arial"/>
          <w:b/>
          <w:color w:val="1F487C"/>
          <w:spacing w:val="2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eque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s</w:t>
      </w:r>
      <w:r>
        <w:rPr>
          <w:rFonts w:ascii="Arial" w:eastAsia="Arial" w:hAnsi="Arial" w:cs="Arial"/>
          <w:b/>
          <w:color w:val="1F487C"/>
          <w:sz w:val="36"/>
          <w:szCs w:val="36"/>
        </w:rPr>
        <w:t>t</w:t>
      </w:r>
    </w:p>
    <w:p w14:paraId="0C0A0A7D" w14:textId="77777777" w:rsidR="00DD2E91" w:rsidRDefault="00DD2E91">
      <w:pPr>
        <w:spacing w:line="200" w:lineRule="exact"/>
      </w:pPr>
    </w:p>
    <w:p w14:paraId="78411BAC" w14:textId="77777777" w:rsidR="00DD2E91" w:rsidRDefault="00DD2E91">
      <w:pPr>
        <w:spacing w:before="9" w:line="240" w:lineRule="exact"/>
        <w:rPr>
          <w:sz w:val="24"/>
          <w:szCs w:val="24"/>
        </w:rPr>
      </w:pPr>
    </w:p>
    <w:p w14:paraId="74CF9383" w14:textId="77777777" w:rsidR="00DD2E91" w:rsidRDefault="00816B7E">
      <w:pPr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est,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ee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ce</w:t>
      </w:r>
    </w:p>
    <w:p w14:paraId="5A5AF682" w14:textId="77777777" w:rsidR="00DD2E91" w:rsidRDefault="00816B7E">
      <w:pPr>
        <w:spacing w:before="1"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x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en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6EAFC50C" w14:textId="77777777" w:rsidR="00DD2E91" w:rsidRDefault="00DD2E91">
      <w:pPr>
        <w:spacing w:before="5" w:line="180" w:lineRule="exact"/>
        <w:rPr>
          <w:sz w:val="18"/>
          <w:szCs w:val="18"/>
        </w:rPr>
      </w:pPr>
    </w:p>
    <w:p w14:paraId="682745CF" w14:textId="77777777" w:rsidR="00DD2E91" w:rsidRDefault="00DD2E91">
      <w:pPr>
        <w:spacing w:line="200" w:lineRule="exact"/>
        <w:sectPr w:rsidR="00DD2E91">
          <w:headerReference w:type="default" r:id="rId175"/>
          <w:footerReference w:type="default" r:id="rId176"/>
          <w:pgSz w:w="12240" w:h="15840"/>
          <w:pgMar w:top="720" w:right="1120" w:bottom="280" w:left="700" w:header="0" w:footer="0" w:gutter="0"/>
          <w:cols w:space="720"/>
        </w:sectPr>
      </w:pPr>
    </w:p>
    <w:p w14:paraId="45ADF821" w14:textId="77777777" w:rsidR="00DD2E91" w:rsidRDefault="00816B7E">
      <w:pPr>
        <w:spacing w:before="36" w:line="260" w:lineRule="exact"/>
        <w:ind w:left="938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lastRenderedPageBreak/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tep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1</w:t>
      </w:r>
    </w:p>
    <w:p w14:paraId="3E14F357" w14:textId="77777777" w:rsidR="00DD2E91" w:rsidRDefault="00816B7E">
      <w:pPr>
        <w:spacing w:before="29"/>
        <w:ind w:right="-56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sz w:val="24"/>
          <w:szCs w:val="24"/>
        </w:rPr>
        <w:lastRenderedPageBreak/>
        <w:t>Step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44C812EB" w14:textId="77777777" w:rsidR="00DD2E91" w:rsidRDefault="00816B7E">
      <w:pPr>
        <w:spacing w:before="29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3" w:space="720" w:equalWidth="0">
            <w:col w:w="1658" w:space="2341"/>
            <w:col w:w="719" w:space="2371"/>
            <w:col w:w="3331"/>
          </w:cols>
        </w:sectPr>
      </w:pPr>
      <w:r>
        <w:br w:type="column"/>
      </w:r>
      <w:r>
        <w:rPr>
          <w:rFonts w:ascii="Arial" w:eastAsia="Arial" w:hAnsi="Arial" w:cs="Arial"/>
          <w:b/>
          <w:sz w:val="24"/>
          <w:szCs w:val="24"/>
        </w:rPr>
        <w:lastRenderedPageBreak/>
        <w:t>Step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4A8A91B2" w14:textId="77777777" w:rsidR="00DD2E91" w:rsidRDefault="00DD2E91">
      <w:pPr>
        <w:spacing w:line="200" w:lineRule="exact"/>
      </w:pPr>
    </w:p>
    <w:p w14:paraId="410428B7" w14:textId="77777777" w:rsidR="00DD2E91" w:rsidRDefault="00DD2E91">
      <w:pPr>
        <w:spacing w:before="9" w:line="280" w:lineRule="exact"/>
        <w:rPr>
          <w:sz w:val="28"/>
          <w:szCs w:val="2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579AC028" w14:textId="77777777" w:rsidR="00DD2E91" w:rsidRDefault="00FE439E">
      <w:pPr>
        <w:spacing w:before="32"/>
        <w:ind w:left="1325"/>
        <w:rPr>
          <w:rFonts w:ascii="Arial" w:eastAsia="Arial" w:hAnsi="Arial" w:cs="Arial"/>
          <w:sz w:val="22"/>
          <w:szCs w:val="22"/>
        </w:rPr>
      </w:pPr>
      <w:r>
        <w:lastRenderedPageBreak/>
        <w:pict w14:anchorId="4AB4F85C">
          <v:group id="_x0000_s1978" style="position:absolute;left:0;text-align:left;margin-left:74.9pt;margin-top:-43.7pt;width:140.8pt;height:82.55pt;z-index:-6787;mso-position-horizontal-relative:page" coordorigin="1498,-874" coordsize="2816,1651">
            <v:shape id="_x0000_s1982" type="#_x0000_t75" style="position:absolute;left:1498;top:-874;width:1934;height:828">
              <v:imagedata r:id="rId177" o:title=""/>
            </v:shape>
            <v:shape id="_x0000_s1981" style="position:absolute;left:1867;top:-365;width:1925;height:1135" coordorigin="1867,-365" coordsize="1925,1135" path="m1867,-252r,909l1887,720r50,41l1981,770r1698,l3742,750r41,-50l3792,656r,-909l3772,-316r-50,-41l3678,-365r-1698,l1917,-346r-41,50l1867,-252xe" stroked="f">
              <v:path arrowok="t"/>
            </v:shape>
            <v:shape id="_x0000_s1980" style="position:absolute;left:1867;top:-365;width:1925;height:1135" coordorigin="1867,-365" coordsize="1925,1135" path="m1867,-252r19,-63l1936,-356r45,-9l3678,-365r64,19l3783,-297r9,45l3792,656r-19,63l3723,761r-45,9l1981,770r-64,-19l1876,701r-9,-45l1867,-252xe" filled="f" strokecolor="#d6702b" strokeweight=".48pt">
              <v:path arrowok="t"/>
            </v:shape>
            <v:shape id="_x0000_s1979" type="#_x0000_t75" style="position:absolute;left:3711;top:-839;width:603;height:479">
              <v:imagedata r:id="rId178" o:title="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•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ect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</w:p>
    <w:p w14:paraId="66CAA9E7" w14:textId="77777777" w:rsidR="00DD2E91" w:rsidRDefault="00816B7E">
      <w:pPr>
        <w:spacing w:line="220" w:lineRule="exact"/>
        <w:ind w:left="1416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07E4E7ED" w14:textId="77777777" w:rsidR="00DD2E91" w:rsidRDefault="00816B7E">
      <w:pPr>
        <w:spacing w:before="6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nter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73A21CE0" w14:textId="77777777" w:rsidR="00DD2E91" w:rsidRDefault="00FE439E">
      <w:pPr>
        <w:spacing w:line="220" w:lineRule="exact"/>
        <w:ind w:left="91" w:right="-53"/>
        <w:rPr>
          <w:rFonts w:ascii="Arial" w:eastAsia="Arial" w:hAnsi="Arial" w:cs="Arial"/>
          <w:sz w:val="22"/>
          <w:szCs w:val="22"/>
        </w:rPr>
      </w:pPr>
      <w:r>
        <w:pict w14:anchorId="1BA8CEF8">
          <v:group id="_x0000_s1973" style="position:absolute;left:0;text-align:left;margin-left:227.9pt;margin-top:-60.05pt;width:141.95pt;height:82.2pt;z-index:-6786;mso-position-horizontal-relative:page" coordorigin="4558,-1201" coordsize="2839,1644">
            <v:shape id="_x0000_s1977" type="#_x0000_t75" style="position:absolute;left:4558;top:-1201;width:1937;height:828">
              <v:imagedata r:id="rId179" o:title=""/>
            </v:shape>
            <v:shape id="_x0000_s1976" style="position:absolute;left:4958;top:-651;width:1922;height:1090" coordorigin="4958,-651" coordsize="1922,1090" path="m4958,-542r,872l4960,346r28,58l5045,436r22,3l6772,439r75,-30l6878,352r3,-22l6881,-542r-30,-75l6795,-649r-23,-2l5067,-651r-74,30l4961,-565r-3,23xe" stroked="f">
              <v:path arrowok="t"/>
            </v:shape>
            <v:shape id="_x0000_s1975" style="position:absolute;left:4958;top:-651;width:1922;height:1090" coordorigin="4958,-651" coordsize="1922,1090" path="m4958,-542r20,-63l5029,-644r38,-7l6772,-651r63,20l6874,-580r7,38l6881,330r-20,62l6810,432r-38,7l5067,439r-63,-20l4965,368r-7,-38l4958,-542xe" filled="f" strokecolor="#e68e60" strokeweight=".48pt">
              <v:path arrowok="t"/>
            </v:shape>
            <v:shape id="_x0000_s1974" type="#_x0000_t75" style="position:absolute;left:6778;top:-1162;width:619;height:480">
              <v:imagedata r:id="rId180" o:title="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umber.</w:t>
      </w:r>
    </w:p>
    <w:p w14:paraId="2D3ABCE8" w14:textId="77777777" w:rsidR="00DD2E91" w:rsidRDefault="00816B7E">
      <w:pPr>
        <w:spacing w:before="6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416DC9C0" w14:textId="77777777" w:rsidR="00DD2E91" w:rsidRDefault="00FE439E">
      <w:pPr>
        <w:spacing w:line="220" w:lineRule="exact"/>
        <w:ind w:left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3" w:space="720" w:equalWidth="0">
            <w:col w:w="2848" w:space="1566"/>
            <w:col w:w="1585" w:space="1505"/>
            <w:col w:w="2916"/>
          </w:cols>
        </w:sectPr>
      </w:pPr>
      <w:r>
        <w:pict w14:anchorId="3618C900">
          <v:group id="_x0000_s1969" style="position:absolute;left:0;text-align:left;margin-left:382.3pt;margin-top:-60.05pt;width:116.4pt;height:82.2pt;z-index:-6785;mso-position-horizontal-relative:page" coordorigin="7646,-1201" coordsize="2328,1644">
            <v:shape id="_x0000_s1972" type="#_x0000_t75" style="position:absolute;left:7646;top:-1201;width:1937;height:828">
              <v:imagedata r:id="rId181" o:title=""/>
            </v:shape>
            <v:shape id="_x0000_s1971" style="position:absolute;left:8047;top:-651;width:1922;height:1090" coordorigin="8047,-651" coordsize="1922,1090" path="m8047,-542r,872l8048,346r29,58l8133,436r23,3l9861,439r74,-30l9967,352r3,-22l9970,-542r-30,-75l9883,-649r-22,-2l8156,-651r-75,30l8050,-565r-3,23xe" stroked="f">
              <v:path arrowok="t"/>
            </v:shape>
            <v:shape id="_x0000_s1970" style="position:absolute;left:8047;top:-651;width:1922;height:1090" coordorigin="8047,-651" coordsize="1922,1090" path="m8047,-542r20,-63l8118,-644r38,-7l9861,-651r63,20l9963,-580r7,38l9970,330r-20,62l9899,432r-38,7l8156,439r-63,-20l8054,368r-7,-38l8047,-542xe" filled="f" strokecolor="#f3b19a" strokeweight=".48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et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BE1B0CE" w14:textId="77777777" w:rsidR="00DD2E91" w:rsidRDefault="00FE439E">
      <w:pPr>
        <w:spacing w:before="4" w:line="160" w:lineRule="exact"/>
        <w:rPr>
          <w:sz w:val="17"/>
          <w:szCs w:val="17"/>
        </w:rPr>
      </w:pPr>
      <w:r>
        <w:lastRenderedPageBreak/>
        <w:pict w14:anchorId="6FE3D4B9">
          <v:group id="_x0000_s1957" style="position:absolute;margin-left:23.95pt;margin-top:23.7pt;width:566.95pt;height:744.7pt;z-index:-6789;mso-position-horizontal-relative:page;mso-position-vertical-relative:page" coordorigin="479,474" coordsize="11339,14894">
            <v:shape id="_x0000_s196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96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96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965" style="position:absolute;left:490;top:485;width:11263;height:0" coordorigin="490,485" coordsize="11263,0" path="m490,485r11263,e" filled="f" strokecolor="gray" strokeweight=".58pt">
              <v:path arrowok="t"/>
            </v:shape>
            <v:shape id="_x0000_s1964" style="position:absolute;left:485;top:480;width:0;height:14882" coordorigin="485,480" coordsize="0,14882" path="m485,480r,14882e" filled="f" strokecolor="gray" strokeweight=".58pt">
              <v:path arrowok="t"/>
            </v:shape>
            <v:shape id="_x0000_s196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96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96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960" type="#_x0000_t75" style="position:absolute;left:792;top:605;width:1068;height:562">
              <v:imagedata r:id="rId9" o:title=""/>
            </v:shape>
            <v:shape id="_x0000_s195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95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0C489173" w14:textId="77777777" w:rsidR="00DD2E91" w:rsidRDefault="00DD2E91">
      <w:pPr>
        <w:spacing w:line="200" w:lineRule="exact"/>
      </w:pPr>
    </w:p>
    <w:p w14:paraId="5700AE9C" w14:textId="77777777" w:rsidR="00DD2E91" w:rsidRDefault="00DD2E91">
      <w:pPr>
        <w:spacing w:line="200" w:lineRule="exact"/>
      </w:pPr>
    </w:p>
    <w:p w14:paraId="50377B9A" w14:textId="77777777" w:rsidR="00DD2E91" w:rsidRDefault="00DD2E91">
      <w:pPr>
        <w:spacing w:line="200" w:lineRule="exact"/>
      </w:pPr>
    </w:p>
    <w:p w14:paraId="7B8D901E" w14:textId="77777777" w:rsidR="00DD2E91" w:rsidRDefault="00DD2E91">
      <w:pPr>
        <w:spacing w:line="200" w:lineRule="exact"/>
      </w:pPr>
    </w:p>
    <w:p w14:paraId="00DED28D" w14:textId="77777777" w:rsidR="00DD2E91" w:rsidRDefault="00DD2E91">
      <w:pPr>
        <w:spacing w:line="200" w:lineRule="exact"/>
      </w:pPr>
    </w:p>
    <w:p w14:paraId="7F40243D" w14:textId="77777777" w:rsidR="00DD2E91" w:rsidRDefault="00DD2E91">
      <w:pPr>
        <w:spacing w:line="200" w:lineRule="exact"/>
      </w:pPr>
    </w:p>
    <w:p w14:paraId="5ABB4121" w14:textId="77777777" w:rsidR="00DD2E91" w:rsidRDefault="00DD2E91">
      <w:pPr>
        <w:spacing w:line="200" w:lineRule="exact"/>
      </w:pPr>
    </w:p>
    <w:p w14:paraId="5CBE75DD" w14:textId="77777777" w:rsidR="00DD2E91" w:rsidRDefault="00DD2E91">
      <w:pPr>
        <w:spacing w:line="200" w:lineRule="exact"/>
      </w:pPr>
    </w:p>
    <w:p w14:paraId="11BC8830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18</w:t>
      </w:r>
    </w:p>
    <w:p w14:paraId="08C1584E" w14:textId="77777777" w:rsidR="00DD2E91" w:rsidRDefault="00DD2E91">
      <w:pPr>
        <w:spacing w:line="200" w:lineRule="exact"/>
      </w:pPr>
    </w:p>
    <w:p w14:paraId="7C656B05" w14:textId="77777777" w:rsidR="00DD2E91" w:rsidRDefault="00DD2E91">
      <w:pPr>
        <w:spacing w:line="200" w:lineRule="exact"/>
      </w:pPr>
    </w:p>
    <w:p w14:paraId="59C791FB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58382B11" w14:textId="77777777" w:rsidR="00DD2E91" w:rsidRDefault="00816B7E">
      <w:pPr>
        <w:spacing w:before="32"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are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m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cumen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q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7DD8FFB1" w14:textId="77777777" w:rsidR="00DD2E91" w:rsidRDefault="00DD2E91">
      <w:pPr>
        <w:spacing w:before="7" w:line="180" w:lineRule="exact"/>
        <w:rPr>
          <w:sz w:val="19"/>
          <w:szCs w:val="19"/>
        </w:rPr>
      </w:pPr>
    </w:p>
    <w:p w14:paraId="08D62550" w14:textId="77777777" w:rsidR="00DD2E91" w:rsidRDefault="00DD2E91">
      <w:pPr>
        <w:spacing w:line="200" w:lineRule="exact"/>
      </w:pPr>
    </w:p>
    <w:p w14:paraId="1A6212DB" w14:textId="77777777" w:rsidR="00DD2E91" w:rsidRDefault="00FE439E">
      <w:pPr>
        <w:spacing w:before="29" w:line="260" w:lineRule="exact"/>
        <w:ind w:left="1455"/>
        <w:rPr>
          <w:rFonts w:ascii="Arial" w:eastAsia="Arial" w:hAnsi="Arial" w:cs="Arial"/>
          <w:sz w:val="24"/>
          <w:szCs w:val="24"/>
        </w:rPr>
      </w:pPr>
      <w:r>
        <w:pict w14:anchorId="1264A13D">
          <v:group id="_x0000_s1953" style="position:absolute;left:0;text-align:left;margin-left:71.05pt;margin-top:-6.25pt;width:451.3pt;height:36.6pt;z-index:-6779;mso-position-horizontal-relative:page" coordorigin="1421,-125" coordsize="9026,732">
            <v:shape id="_x0000_s1956" style="position:absolute;left:1441;top:308;width:8986;height:278" coordorigin="1441,308" coordsize="8986,278" path="m1441,586r8986,l10427,308r-8986,l1441,586xe" filled="f" strokecolor="#c0504d" strokeweight="2.04pt">
              <v:path arrowok="t"/>
            </v:shape>
            <v:shape id="_x0000_s1955" style="position:absolute;left:1890;top:-105;width:7838;height:576" coordorigin="1890,-105" coordsize="7838,576" path="m1890,-9r,384l1892,393r32,56l1986,471r7646,l9690,451r36,-53l9728,375r,-384l9709,-67r-54,-35l9632,-105r-7646,l1928,-86r-35,54l1890,-9xe" fillcolor="#c0504d" stroked="f">
              <v:path arrowok="t"/>
            </v:shape>
            <v:shape id="_x0000_s1954" style="position:absolute;left:1890;top:-105;width:7838;height:576" coordorigin="1890,-105" coordsize="7838,576" path="m1890,-9r22,-62l1968,-103r18,-2l9632,-105r62,22l9727,-27r1,18l9728,375r-22,61l9650,469r-18,2l1986,471r-62,-22l1892,393r-2,-18l1890,-9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Re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spacing w:val="-9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pp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ti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Form</w:t>
      </w:r>
    </w:p>
    <w:p w14:paraId="3F7A1627" w14:textId="77777777" w:rsidR="00DD2E91" w:rsidRDefault="00DD2E91">
      <w:pPr>
        <w:spacing w:line="200" w:lineRule="exact"/>
      </w:pPr>
    </w:p>
    <w:p w14:paraId="49B0B1A8" w14:textId="77777777" w:rsidR="00DD2E91" w:rsidRDefault="00DD2E91">
      <w:pPr>
        <w:spacing w:before="11" w:line="240" w:lineRule="exact"/>
        <w:rPr>
          <w:sz w:val="24"/>
          <w:szCs w:val="24"/>
        </w:rPr>
      </w:pPr>
    </w:p>
    <w:p w14:paraId="1A9C4B8E" w14:textId="77777777" w:rsidR="00DD2E91" w:rsidRDefault="00816B7E">
      <w:pPr>
        <w:spacing w:before="29" w:line="260" w:lineRule="exact"/>
        <w:ind w:left="14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ed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ical</w:t>
      </w:r>
      <w:r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Certi</w:t>
      </w:r>
      <w:r>
        <w:rPr>
          <w:rFonts w:ascii="Arial" w:eastAsia="Arial" w:hAnsi="Arial" w:cs="Arial"/>
          <w:color w:val="FFFFFF"/>
          <w:spacing w:val="2"/>
          <w:position w:val="-1"/>
          <w:sz w:val="24"/>
          <w:szCs w:val="24"/>
        </w:rPr>
        <w:t>f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ica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3"/>
          <w:position w:val="-1"/>
          <w:sz w:val="24"/>
          <w:szCs w:val="24"/>
        </w:rPr>
        <w:t>f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rom</w:t>
      </w:r>
      <w:r>
        <w:rPr>
          <w:rFonts w:ascii="Arial" w:eastAsia="Arial" w:hAnsi="Arial" w:cs="Arial"/>
          <w:color w:val="FFFFFF"/>
          <w:spacing w:val="-1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A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t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ho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r</w:t>
      </w:r>
      <w:r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s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ed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/R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g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ist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red</w:t>
      </w:r>
      <w:r>
        <w:rPr>
          <w:rFonts w:ascii="Arial" w:eastAsia="Arial" w:hAnsi="Arial" w:cs="Arial"/>
          <w:color w:val="FFFFFF"/>
          <w:spacing w:val="-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ed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ical</w:t>
      </w:r>
      <w:r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Practitio</w:t>
      </w:r>
      <w:r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ne</w:t>
      </w:r>
      <w:r>
        <w:rPr>
          <w:rFonts w:ascii="Arial" w:eastAsia="Arial" w:hAnsi="Arial" w:cs="Arial"/>
          <w:color w:val="FFFFFF"/>
          <w:position w:val="-1"/>
          <w:sz w:val="24"/>
          <w:szCs w:val="24"/>
        </w:rPr>
        <w:t>r</w:t>
      </w:r>
    </w:p>
    <w:p w14:paraId="790B5209" w14:textId="77777777" w:rsidR="00DD2E91" w:rsidRDefault="00DD2E91">
      <w:pPr>
        <w:spacing w:line="200" w:lineRule="exact"/>
      </w:pPr>
    </w:p>
    <w:p w14:paraId="4257201A" w14:textId="77777777" w:rsidR="00DD2E91" w:rsidRDefault="00DD2E91">
      <w:pPr>
        <w:spacing w:before="11" w:line="240" w:lineRule="exact"/>
        <w:rPr>
          <w:sz w:val="24"/>
          <w:szCs w:val="24"/>
        </w:rPr>
      </w:pPr>
    </w:p>
    <w:p w14:paraId="2377509A" w14:textId="77777777" w:rsidR="00DD2E91" w:rsidRDefault="00FE439E">
      <w:pPr>
        <w:spacing w:before="29" w:line="260" w:lineRule="exact"/>
        <w:ind w:left="1455"/>
        <w:rPr>
          <w:rFonts w:ascii="Arial" w:eastAsia="Arial" w:hAnsi="Arial" w:cs="Arial"/>
          <w:sz w:val="24"/>
          <w:szCs w:val="24"/>
        </w:rPr>
      </w:pPr>
      <w:r>
        <w:pict w14:anchorId="398A6785">
          <v:group id="_x0000_s1946" style="position:absolute;left:0;text-align:left;margin-left:71.05pt;margin-top:-43.8pt;width:451.3pt;height:74.05pt;z-index:-6778;mso-position-horizontal-relative:page" coordorigin="1421,-876" coordsize="9026,1481">
            <v:shape id="_x0000_s1952" style="position:absolute;left:1441;top:-443;width:8986;height:278" coordorigin="1441,-443" coordsize="8986,278" path="m1441,-164r8986,l10427,-443r-8986,l1441,-164xe" filled="f" strokecolor="#c0504d" strokeweight="2.04pt">
              <v:path arrowok="t"/>
            </v:shape>
            <v:shape id="_x0000_s1951" style="position:absolute;left:1890;top:-855;width:7838;height:576" coordorigin="1890,-855" coordsize="7838,576" path="m1890,-759r,384l1892,-357r32,55l1986,-279r7646,l9690,-299r36,-54l9728,-375r,-384l9709,-817r-54,-36l9632,-855r-7646,l1928,-836r-35,54l1890,-759xe" fillcolor="#c0504d" stroked="f">
              <v:path arrowok="t"/>
            </v:shape>
            <v:shape id="_x0000_s1950" style="position:absolute;left:1890;top:-855;width:7838;height:576" coordorigin="1890,-855" coordsize="7838,576" path="m1890,-759r22,-62l1968,-854r18,-1l9632,-855r62,22l9727,-777r1,18l9728,-375r-22,61l9650,-281r-18,2l1986,-279r-62,-23l1892,-357r-2,-18l1890,-759xe" filled="f" strokecolor="white" strokeweight="2.04pt">
              <v:path arrowok="t"/>
            </v:shape>
            <v:shape id="_x0000_s1949" style="position:absolute;left:1441;top:309;width:8986;height:276" coordorigin="1441,309" coordsize="8986,276" path="m1441,585r8986,l10427,309r-8986,l1441,585xe" filled="f" strokecolor="#c0504d" strokeweight="2.04pt">
              <v:path arrowok="t"/>
            </v:shape>
            <v:shape id="_x0000_s1948" style="position:absolute;left:1890;top:-107;width:7838;height:576" coordorigin="1890,-107" coordsize="7838,576" path="m1890,-11r,384l1892,391r32,56l1986,469r7646,l9690,450r36,-54l9728,373r,-384l9709,-69r-54,-35l9632,-107r-7646,l1928,-87r-35,54l1890,-11xe" fillcolor="#c0504d" stroked="f">
              <v:path arrowok="t"/>
            </v:shape>
            <v:shape id="_x0000_s1947" style="position:absolute;left:1890;top:-107;width:7838;height:576" coordorigin="1890,-107" coordsize="7838,576" path="m1890,-11r22,-61l1968,-105r18,-2l9632,-107r62,23l9727,-29r1,18l9728,373r-22,62l9650,468r-18,1l1986,469r-62,-22l1892,391r-2,-18l1890,-11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mp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lo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>y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Certi</w:t>
      </w:r>
      <w:r w:rsidR="00816B7E">
        <w:rPr>
          <w:rFonts w:ascii="Arial" w:eastAsia="Arial" w:hAnsi="Arial" w:cs="Arial"/>
          <w:color w:val="FFFFFF"/>
          <w:spacing w:val="2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ica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(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 P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u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st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ome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rs</w:t>
      </w:r>
      <w:r w:rsidR="00816B7E">
        <w:rPr>
          <w:rFonts w:ascii="Arial" w:eastAsia="Arial" w:hAnsi="Arial" w:cs="Arial"/>
          <w:color w:val="FFFFFF"/>
          <w:spacing w:val="-5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on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color w:val="FFFFFF"/>
          <w:spacing w:val="-3"/>
          <w:position w:val="-1"/>
          <w:sz w:val="24"/>
          <w:szCs w:val="24"/>
        </w:rPr>
        <w:t>y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)</w:t>
      </w:r>
    </w:p>
    <w:p w14:paraId="335BDE8A" w14:textId="77777777" w:rsidR="00DD2E91" w:rsidRDefault="00DD2E91">
      <w:pPr>
        <w:spacing w:line="200" w:lineRule="exact"/>
      </w:pPr>
    </w:p>
    <w:p w14:paraId="66752F9E" w14:textId="77777777" w:rsidR="00DD2E91" w:rsidRDefault="00DD2E91">
      <w:pPr>
        <w:spacing w:before="11" w:line="240" w:lineRule="exact"/>
        <w:rPr>
          <w:sz w:val="24"/>
          <w:szCs w:val="24"/>
        </w:rPr>
      </w:pPr>
    </w:p>
    <w:p w14:paraId="38B0B849" w14:textId="77777777" w:rsidR="00DD2E91" w:rsidRDefault="00FE439E">
      <w:pPr>
        <w:spacing w:before="29" w:line="260" w:lineRule="exact"/>
        <w:ind w:left="1455"/>
        <w:rPr>
          <w:rFonts w:ascii="Arial" w:eastAsia="Arial" w:hAnsi="Arial" w:cs="Arial"/>
          <w:sz w:val="24"/>
          <w:szCs w:val="24"/>
        </w:rPr>
      </w:pPr>
      <w:r>
        <w:pict w14:anchorId="0DB2224D">
          <v:group id="_x0000_s1942" style="position:absolute;left:0;text-align:left;margin-left:71.05pt;margin-top:-6.3pt;width:451.3pt;height:36.6pt;z-index:-6777;mso-position-horizontal-relative:page" coordorigin="1421,-126" coordsize="9026,732">
            <v:shape id="_x0000_s1945" style="position:absolute;left:1441;top:307;width:8986;height:278" coordorigin="1441,307" coordsize="8986,278" path="m1441,585r8986,l10427,307r-8986,l1441,585xe" filled="f" strokecolor="#c0504d" strokeweight="2.04pt">
              <v:path arrowok="t"/>
            </v:shape>
            <v:shape id="_x0000_s1944" style="position:absolute;left:1890;top:-106;width:7838;height:576" coordorigin="1890,-106" coordsize="7838,576" path="m1890,-10r,384l1892,392r32,56l1986,470r7646,l9690,450r36,-53l9728,374r,-384l9709,-68r-54,-35l9632,-106r-7646,l1928,-87r-35,54l1890,-10xe" fillcolor="#c0504d" stroked="f">
              <v:path arrowok="t"/>
            </v:shape>
            <v:shape id="_x0000_s1943" style="position:absolute;left:1890;top:-106;width:7838;height:576" coordorigin="1890,-106" coordsize="7838,576" path="m1890,-10r22,-62l1968,-104r18,-2l9632,-106r62,22l9727,-28r1,18l9728,374r-22,61l9650,468r-18,2l1986,470r-62,-22l1892,392r-2,-18l1890,-10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Decl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rati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 xml:space="preserve">n 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f</w:t>
      </w:r>
      <w:r w:rsidR="00816B7E">
        <w:rPr>
          <w:rFonts w:ascii="Arial" w:eastAsia="Arial" w:hAnsi="Arial" w:cs="Arial"/>
          <w:color w:val="FFFFFF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G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oo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color w:val="FFFFFF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He</w:t>
      </w:r>
      <w:r w:rsidR="00816B7E">
        <w:rPr>
          <w:rFonts w:ascii="Arial" w:eastAsia="Arial" w:hAnsi="Arial" w:cs="Arial"/>
          <w:color w:val="FFFFFF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color w:val="FFFFFF"/>
          <w:position w:val="-1"/>
          <w:sz w:val="24"/>
          <w:szCs w:val="24"/>
        </w:rPr>
        <w:t>lth</w:t>
      </w:r>
    </w:p>
    <w:p w14:paraId="6E9A93F8" w14:textId="77777777" w:rsidR="00DD2E91" w:rsidRDefault="00DD2E91">
      <w:pPr>
        <w:spacing w:line="200" w:lineRule="exact"/>
      </w:pPr>
    </w:p>
    <w:p w14:paraId="3B2B8DED" w14:textId="77777777" w:rsidR="00DD2E91" w:rsidRDefault="00DD2E91">
      <w:pPr>
        <w:spacing w:line="200" w:lineRule="exact"/>
      </w:pPr>
    </w:p>
    <w:p w14:paraId="10F08841" w14:textId="77777777" w:rsidR="00DD2E91" w:rsidRDefault="00DD2E91">
      <w:pPr>
        <w:spacing w:line="200" w:lineRule="exact"/>
      </w:pPr>
    </w:p>
    <w:p w14:paraId="76A7E034" w14:textId="77777777" w:rsidR="00DD2E91" w:rsidRDefault="00DD2E91">
      <w:pPr>
        <w:spacing w:line="200" w:lineRule="exact"/>
      </w:pPr>
    </w:p>
    <w:p w14:paraId="21512CBE" w14:textId="77777777" w:rsidR="00DD2E91" w:rsidRDefault="00DD2E91">
      <w:pPr>
        <w:spacing w:before="8" w:line="220" w:lineRule="exact"/>
        <w:rPr>
          <w:sz w:val="22"/>
          <w:szCs w:val="22"/>
        </w:rPr>
      </w:pPr>
    </w:p>
    <w:p w14:paraId="422E469F" w14:textId="77777777" w:rsidR="00DD2E91" w:rsidRDefault="00FE439E">
      <w:pPr>
        <w:spacing w:before="37" w:line="240" w:lineRule="exact"/>
        <w:ind w:left="1552" w:right="538"/>
        <w:jc w:val="both"/>
        <w:rPr>
          <w:rFonts w:ascii="Arial" w:eastAsia="Arial" w:hAnsi="Arial" w:cs="Arial"/>
          <w:sz w:val="22"/>
          <w:szCs w:val="22"/>
        </w:rPr>
      </w:pPr>
      <w:r>
        <w:pict w14:anchorId="05DA944E">
          <v:group id="_x0000_s1939" style="position:absolute;left:0;text-align:left;margin-left:70.7pt;margin-top:-.5pt;width:36pt;height:27.25pt;z-index:-6770;mso-position-horizontal-relative:page" coordorigin="1414,-10" coordsize="720,545">
            <v:shape id="_x0000_s1941" type="#_x0000_t75" style="position:absolute;left:1434;top:11;width:679;height:504">
              <v:imagedata r:id="rId182" o:title=""/>
            </v:shape>
            <v:shape id="_x0000_s1940" style="position:absolute;left:1434;top:11;width:679;height:504" coordorigin="1434,11" coordsize="679,504" path="m1434,61r5,-22l1452,22r20,-10l1484,11r579,l2085,16r17,13l2112,48r1,13l2113,464r-5,22l2095,503r-19,10l2063,515r-579,l1463,510r-17,-13l1436,477r-2,-13l1434,6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q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est,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ar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od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al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h,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nl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 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cument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4581430" w14:textId="77777777" w:rsidR="00DD2E91" w:rsidRDefault="00DD2E91">
      <w:pPr>
        <w:spacing w:line="200" w:lineRule="exact"/>
      </w:pPr>
    </w:p>
    <w:p w14:paraId="420B216C" w14:textId="77777777" w:rsidR="00DD2E91" w:rsidRDefault="00DD2E91">
      <w:pPr>
        <w:spacing w:before="12" w:line="260" w:lineRule="exact"/>
        <w:rPr>
          <w:sz w:val="26"/>
          <w:szCs w:val="26"/>
        </w:rPr>
      </w:pPr>
    </w:p>
    <w:p w14:paraId="400DF79D" w14:textId="77777777" w:rsidR="00DD2E91" w:rsidRDefault="00816B7E">
      <w:pPr>
        <w:ind w:left="74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3.1</w:t>
      </w:r>
      <w:r>
        <w:rPr>
          <w:rFonts w:ascii="Arial" w:eastAsia="Arial" w:hAnsi="Arial" w:cs="Arial"/>
          <w:b/>
          <w:color w:val="00338D"/>
          <w:spacing w:val="-2"/>
          <w:sz w:val="30"/>
          <w:szCs w:val="30"/>
        </w:rPr>
        <w:t>.</w:t>
      </w:r>
      <w:r>
        <w:rPr>
          <w:rFonts w:ascii="Arial" w:eastAsia="Arial" w:hAnsi="Arial" w:cs="Arial"/>
          <w:b/>
          <w:color w:val="00338D"/>
          <w:sz w:val="30"/>
          <w:szCs w:val="30"/>
        </w:rPr>
        <w:t>1</w:t>
      </w:r>
      <w:r>
        <w:rPr>
          <w:rFonts w:ascii="Arial" w:eastAsia="Arial" w:hAnsi="Arial" w:cs="Arial"/>
          <w:b/>
          <w:color w:val="00338D"/>
          <w:spacing w:val="2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Se</w:t>
      </w:r>
      <w:r>
        <w:rPr>
          <w:rFonts w:ascii="Arial" w:eastAsia="Arial" w:hAnsi="Arial" w:cs="Arial"/>
          <w:b/>
          <w:color w:val="00338D"/>
          <w:sz w:val="30"/>
          <w:szCs w:val="30"/>
        </w:rPr>
        <w:t>lec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z w:val="30"/>
          <w:szCs w:val="30"/>
        </w:rPr>
        <w:t>ing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pacing w:val="-3"/>
          <w:sz w:val="30"/>
          <w:szCs w:val="30"/>
        </w:rPr>
        <w:t>h</w:t>
      </w:r>
      <w:r>
        <w:rPr>
          <w:rFonts w:ascii="Arial" w:eastAsia="Arial" w:hAnsi="Arial" w:cs="Arial"/>
          <w:b/>
          <w:color w:val="00338D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z w:val="30"/>
          <w:szCs w:val="30"/>
        </w:rPr>
        <w:t>R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qu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s</w:t>
      </w:r>
      <w:r>
        <w:rPr>
          <w:rFonts w:ascii="Arial" w:eastAsia="Arial" w:hAnsi="Arial" w:cs="Arial"/>
          <w:b/>
          <w:color w:val="00338D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pacing w:val="4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pacing w:val="-8"/>
          <w:sz w:val="30"/>
          <w:szCs w:val="30"/>
        </w:rPr>
        <w:t>y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p</w:t>
      </w:r>
      <w:r>
        <w:rPr>
          <w:rFonts w:ascii="Arial" w:eastAsia="Arial" w:hAnsi="Arial" w:cs="Arial"/>
          <w:b/>
          <w:color w:val="00338D"/>
          <w:sz w:val="30"/>
          <w:szCs w:val="30"/>
        </w:rPr>
        <w:t>e</w:t>
      </w:r>
    </w:p>
    <w:p w14:paraId="72E11188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3F6A83E5" w14:textId="77777777" w:rsidR="00DD2E91" w:rsidRDefault="00FE439E">
      <w:pPr>
        <w:ind w:left="1552" w:right="543"/>
        <w:jc w:val="both"/>
        <w:rPr>
          <w:rFonts w:ascii="Arial" w:eastAsia="Arial" w:hAnsi="Arial" w:cs="Arial"/>
          <w:sz w:val="22"/>
          <w:szCs w:val="22"/>
        </w:rPr>
      </w:pPr>
      <w:r>
        <w:pict w14:anchorId="2D782DE2">
          <v:group id="_x0000_s1936" style="position:absolute;left:0;text-align:left;margin-left:71.4pt;margin-top:-.55pt;width:36pt;height:27.35pt;z-index:-6772;mso-position-horizontal-relative:page" coordorigin="1428,-11" coordsize="720,547">
            <v:shape id="_x0000_s1938" type="#_x0000_t75" style="position:absolute;left:1448;top:10;width:679;height:506">
              <v:imagedata r:id="rId183" o:title=""/>
            </v:shape>
            <v:shape id="_x0000_s1937" style="position:absolute;left:1448;top:10;width:679;height:506" coordorigin="1448,10" coordsize="679,506" path="m1448,60r5,-21l1467,21r19,-10l1499,10r578,l2099,15r17,13l2126,47r2,13l2128,466r-5,21l2109,504r-19,10l2077,516r-578,l1477,511r-17,-13l1450,479r-2,-13l1448,6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e,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se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pe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m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e.</w:t>
      </w:r>
    </w:p>
    <w:p w14:paraId="7452BAD6" w14:textId="77777777" w:rsidR="00DD2E91" w:rsidRDefault="00DD2E91">
      <w:pPr>
        <w:spacing w:before="16" w:line="220" w:lineRule="exact"/>
        <w:rPr>
          <w:sz w:val="22"/>
          <w:szCs w:val="22"/>
        </w:rPr>
      </w:pPr>
    </w:p>
    <w:p w14:paraId="24D68AFF" w14:textId="77777777" w:rsidR="00DD2E91" w:rsidRDefault="00FE439E">
      <w:pPr>
        <w:ind w:left="1552" w:right="539"/>
        <w:jc w:val="both"/>
        <w:rPr>
          <w:rFonts w:ascii="Arial" w:eastAsia="Arial" w:hAnsi="Arial" w:cs="Arial"/>
          <w:sz w:val="22"/>
          <w:szCs w:val="22"/>
        </w:rPr>
      </w:pPr>
      <w:r>
        <w:pict w14:anchorId="7684FDC2">
          <v:group id="_x0000_s1933" style="position:absolute;left:0;text-align:left;margin-left:70.8pt;margin-top:.15pt;width:35.9pt;height:30.85pt;z-index:-6771;mso-position-horizontal-relative:page" coordorigin="1416,3" coordsize="718,617">
            <v:shape id="_x0000_s1935" type="#_x0000_t75" style="position:absolute;left:1436;top:24;width:677;height:576">
              <v:imagedata r:id="rId172" o:title=""/>
            </v:shape>
            <v:shape id="_x0000_s1934" style="position:absolute;left:1436;top:24;width:677;height:576" coordorigin="1436,24" coordsize="677,576" path="m1436,81r17,-40l1492,24r2,l2056,24r40,16l2113,80r,1l2113,542r-16,40l2057,600r-1,l1494,600r-40,-17l1436,544r,-2l1436,8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ate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g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 xml:space="preserve">l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,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st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>y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pe </w:t>
      </w:r>
      <w:r w:rsidR="00816B7E">
        <w:rPr>
          <w:rFonts w:ascii="Arial" w:eastAsia="Arial" w:hAnsi="Arial" w:cs="Arial"/>
          <w:sz w:val="22"/>
          <w:szCs w:val="22"/>
        </w:rPr>
        <w:t>drop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ow 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ect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z w:val="22"/>
          <w:szCs w:val="22"/>
        </w:rPr>
        <w:t>al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>/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ein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ateme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st</w:t>
      </w:r>
      <w:r w:rsidR="00816B7E"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>y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pe </w:t>
      </w:r>
      <w:r w:rsidR="00816B7E">
        <w:rPr>
          <w:rFonts w:ascii="Arial" w:eastAsia="Arial" w:hAnsi="Arial" w:cs="Arial"/>
          <w:sz w:val="22"/>
          <w:szCs w:val="22"/>
        </w:rPr>
        <w:t>drop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n l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559F17CD" w14:textId="77777777" w:rsidR="00DD2E91" w:rsidRDefault="00DD2E91">
      <w:pPr>
        <w:spacing w:line="200" w:lineRule="exact"/>
      </w:pPr>
    </w:p>
    <w:p w14:paraId="5360F208" w14:textId="77777777" w:rsidR="00DD2E91" w:rsidRDefault="00DD2E91">
      <w:pPr>
        <w:spacing w:before="9" w:line="280" w:lineRule="exact"/>
        <w:rPr>
          <w:sz w:val="28"/>
          <w:szCs w:val="28"/>
        </w:rPr>
      </w:pPr>
    </w:p>
    <w:p w14:paraId="4931FF96" w14:textId="77777777" w:rsidR="00DD2E91" w:rsidRDefault="00816B7E">
      <w:pPr>
        <w:ind w:left="74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3.1</w:t>
      </w:r>
      <w:r>
        <w:rPr>
          <w:rFonts w:ascii="Arial" w:eastAsia="Arial" w:hAnsi="Arial" w:cs="Arial"/>
          <w:b/>
          <w:color w:val="00338D"/>
          <w:spacing w:val="-2"/>
          <w:sz w:val="30"/>
          <w:szCs w:val="30"/>
        </w:rPr>
        <w:t>.</w:t>
      </w:r>
      <w:r>
        <w:rPr>
          <w:rFonts w:ascii="Arial" w:eastAsia="Arial" w:hAnsi="Arial" w:cs="Arial"/>
          <w:b/>
          <w:color w:val="00338D"/>
          <w:sz w:val="30"/>
          <w:szCs w:val="30"/>
        </w:rPr>
        <w:t>2</w:t>
      </w:r>
      <w:r>
        <w:rPr>
          <w:rFonts w:ascii="Arial" w:eastAsia="Arial" w:hAnsi="Arial" w:cs="Arial"/>
          <w:b/>
          <w:color w:val="00338D"/>
          <w:spacing w:val="2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En</w:t>
      </w:r>
      <w:r>
        <w:rPr>
          <w:rFonts w:ascii="Arial" w:eastAsia="Arial" w:hAnsi="Arial" w:cs="Arial"/>
          <w:b/>
          <w:color w:val="00338D"/>
          <w:sz w:val="30"/>
          <w:szCs w:val="30"/>
        </w:rPr>
        <w:t>ter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i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n</w:t>
      </w:r>
      <w:r>
        <w:rPr>
          <w:rFonts w:ascii="Arial" w:eastAsia="Arial" w:hAnsi="Arial" w:cs="Arial"/>
          <w:b/>
          <w:color w:val="00338D"/>
          <w:sz w:val="30"/>
          <w:szCs w:val="30"/>
        </w:rPr>
        <w:t>g t</w:t>
      </w:r>
      <w:r>
        <w:rPr>
          <w:rFonts w:ascii="Arial" w:eastAsia="Arial" w:hAnsi="Arial" w:cs="Arial"/>
          <w:b/>
          <w:color w:val="00338D"/>
          <w:spacing w:val="-2"/>
          <w:sz w:val="30"/>
          <w:szCs w:val="30"/>
        </w:rPr>
        <w:t>h</w:t>
      </w:r>
      <w:r>
        <w:rPr>
          <w:rFonts w:ascii="Arial" w:eastAsia="Arial" w:hAnsi="Arial" w:cs="Arial"/>
          <w:b/>
          <w:color w:val="00338D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z w:val="30"/>
          <w:szCs w:val="30"/>
        </w:rPr>
        <w:t>P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o</w:t>
      </w:r>
      <w:r>
        <w:rPr>
          <w:rFonts w:ascii="Arial" w:eastAsia="Arial" w:hAnsi="Arial" w:cs="Arial"/>
          <w:b/>
          <w:color w:val="00338D"/>
          <w:sz w:val="30"/>
          <w:szCs w:val="30"/>
        </w:rPr>
        <w:t>l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i</w:t>
      </w:r>
      <w:r>
        <w:rPr>
          <w:rFonts w:ascii="Arial" w:eastAsia="Arial" w:hAnsi="Arial" w:cs="Arial"/>
          <w:b/>
          <w:color w:val="00338D"/>
          <w:spacing w:val="6"/>
          <w:sz w:val="30"/>
          <w:szCs w:val="30"/>
        </w:rPr>
        <w:t>c</w:t>
      </w:r>
      <w:r>
        <w:rPr>
          <w:rFonts w:ascii="Arial" w:eastAsia="Arial" w:hAnsi="Arial" w:cs="Arial"/>
          <w:b/>
          <w:color w:val="00338D"/>
          <w:sz w:val="30"/>
          <w:szCs w:val="30"/>
        </w:rPr>
        <w:t>y</w:t>
      </w:r>
      <w:r>
        <w:rPr>
          <w:rFonts w:ascii="Arial" w:eastAsia="Arial" w:hAnsi="Arial" w:cs="Arial"/>
          <w:b/>
          <w:color w:val="00338D"/>
          <w:spacing w:val="-8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z w:val="30"/>
          <w:szCs w:val="30"/>
        </w:rPr>
        <w:t>N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u</w:t>
      </w:r>
      <w:r>
        <w:rPr>
          <w:rFonts w:ascii="Arial" w:eastAsia="Arial" w:hAnsi="Arial" w:cs="Arial"/>
          <w:b/>
          <w:color w:val="00338D"/>
          <w:sz w:val="30"/>
          <w:szCs w:val="30"/>
        </w:rPr>
        <w:t>m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b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z w:val="30"/>
          <w:szCs w:val="30"/>
        </w:rPr>
        <w:t>r</w:t>
      </w:r>
    </w:p>
    <w:p w14:paraId="1E26FFCD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59301AF0" w14:textId="77777777" w:rsidR="00DD2E91" w:rsidRDefault="00816B7E">
      <w:pPr>
        <w:ind w:left="740" w:right="12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sers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be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7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 po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 situa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aris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</w:p>
    <w:p w14:paraId="25863D42" w14:textId="77777777" w:rsidR="00DD2E91" w:rsidRDefault="00DD2E91">
      <w:pPr>
        <w:spacing w:line="200" w:lineRule="exact"/>
      </w:pPr>
    </w:p>
    <w:p w14:paraId="29E8DF2D" w14:textId="77777777" w:rsidR="00DD2E91" w:rsidRDefault="00DD2E91">
      <w:pPr>
        <w:spacing w:line="200" w:lineRule="exact"/>
      </w:pPr>
    </w:p>
    <w:p w14:paraId="65C67EC9" w14:textId="77777777" w:rsidR="00DD2E91" w:rsidRDefault="00DD2E91">
      <w:pPr>
        <w:spacing w:before="20" w:line="240" w:lineRule="exact"/>
        <w:rPr>
          <w:sz w:val="24"/>
          <w:szCs w:val="24"/>
        </w:rPr>
        <w:sectPr w:rsidR="00DD2E91">
          <w:headerReference w:type="default" r:id="rId184"/>
          <w:footerReference w:type="default" r:id="rId185"/>
          <w:pgSz w:w="12240" w:h="15840"/>
          <w:pgMar w:top="1040" w:right="1120" w:bottom="280" w:left="700" w:header="824" w:footer="763" w:gutter="0"/>
          <w:pgNumType w:start="19"/>
          <w:cols w:space="720"/>
        </w:sectPr>
      </w:pPr>
    </w:p>
    <w:p w14:paraId="0AFAE321" w14:textId="77777777" w:rsidR="00DD2E91" w:rsidRDefault="00DD2E91">
      <w:pPr>
        <w:spacing w:before="6" w:line="140" w:lineRule="exact"/>
        <w:rPr>
          <w:sz w:val="14"/>
          <w:szCs w:val="14"/>
        </w:rPr>
      </w:pPr>
    </w:p>
    <w:p w14:paraId="55E81100" w14:textId="77777777" w:rsidR="00DD2E91" w:rsidRDefault="00FE439E">
      <w:pPr>
        <w:ind w:left="1009" w:right="-39"/>
        <w:jc w:val="center"/>
        <w:rPr>
          <w:rFonts w:ascii="Arial" w:eastAsia="Arial" w:hAnsi="Arial" w:cs="Arial"/>
          <w:sz w:val="22"/>
          <w:szCs w:val="22"/>
        </w:rPr>
      </w:pPr>
      <w:r>
        <w:pict w14:anchorId="6707E054">
          <v:group id="_x0000_s1931" style="position:absolute;left:0;text-align:left;margin-left:180pt;margin-top:-27.9pt;width:21.6pt;height:81pt;z-index:-6776;mso-position-horizontal-relative:page" coordorigin="3600,-558" coordsize="432,1620">
            <v:shape id="_x0000_s1932" style="position:absolute;left:3600;top:-558;width:432;height:1620" coordorigin="3600,-558" coordsize="432,1620" path="m4032,1062r-27,-1l3980,1058r-25,-6l3932,1045r-22,-9l3890,1025r-34,-26l3832,968r-14,-35l3816,911r,-508l3814,385r-4,-18l3802,349r-11,-16l3778,318r-15,-14l3745,291r-19,-11l3704,271r-23,-8l3657,257r-26,-3l3605,252r-5,l3627,251r25,-3l3677,242r23,-7l3722,226r20,-11l3776,189r24,-31l3814,123r2,-22l3816,-407r2,-18l3822,-443r8,-18l3841,-477r13,-15l3869,-506r18,-13l3906,-530r22,-9l3951,-547r24,-6l4001,-556r26,-2l4032,-558e" filled="f" strokecolor="#467aa9" strokeweight=".96pt">
              <v:path arrowok="t"/>
            </v:shape>
            <w10:wrap anchorx="page"/>
          </v:group>
        </w:pict>
      </w:r>
      <w:r>
        <w:pict w14:anchorId="3435E33D">
          <v:group id="_x0000_s1929" style="position:absolute;left:0;text-align:left;margin-left:210.25pt;margin-top:-27.9pt;width:293.75pt;height:81pt;z-index:-6775;mso-position-horizontal-relative:page" coordorigin="4205,-558" coordsize="5875,1620">
            <v:shape id="_x0000_s1930" style="position:absolute;left:4205;top:-558;width:5875;height:1620" coordorigin="4205,-558" coordsize="5875,1620" path="m4205,1062r5875,l10080,-558r-5875,l4205,1062xe" fillcolor="#c00000" stroked="f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ol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cy</w:t>
      </w:r>
      <w:r w:rsidR="00816B7E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umber</w:t>
      </w:r>
    </w:p>
    <w:p w14:paraId="42E106B0" w14:textId="77777777" w:rsidR="00DD2E91" w:rsidRDefault="00816B7E">
      <w:pPr>
        <w:spacing w:line="220" w:lineRule="exact"/>
        <w:ind w:left="1302" w:right="253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ai</w:t>
      </w:r>
      <w:r>
        <w:rPr>
          <w:rFonts w:ascii="Arial" w:eastAsia="Arial" w:hAnsi="Arial" w:cs="Arial"/>
          <w:b/>
          <w:spacing w:val="2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14:paraId="4DCA7809" w14:textId="77777777" w:rsidR="00DD2E91" w:rsidRDefault="00816B7E">
      <w:pPr>
        <w:spacing w:before="56" w:line="220" w:lineRule="exact"/>
        <w:ind w:left="91" w:right="1278" w:hanging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589" w:space="982"/>
            <w:col w:w="6849"/>
          </w:cols>
        </w:sectPr>
      </w:pPr>
      <w:r>
        <w:br w:type="column"/>
      </w:r>
      <w:r>
        <w:rPr>
          <w:rFonts w:ascii="Arial" w:eastAsia="Arial" w:hAnsi="Arial" w:cs="Arial"/>
          <w:color w:val="FFFFFF"/>
          <w:sz w:val="22"/>
          <w:szCs w:val="22"/>
        </w:rPr>
        <w:lastRenderedPageBreak/>
        <w:t>•</w:t>
      </w:r>
      <w:r>
        <w:rPr>
          <w:rFonts w:ascii="Arial" w:eastAsia="Arial" w:hAnsi="Arial" w:cs="Arial"/>
          <w:color w:val="FFFFFF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u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color w:val="FFFFFF"/>
          <w:sz w:val="22"/>
          <w:szCs w:val="22"/>
        </w:rPr>
        <w:t>, us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z w:val="22"/>
          <w:szCs w:val="22"/>
        </w:rPr>
        <w:t>ed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er</w:t>
      </w:r>
      <w:r>
        <w:rPr>
          <w:rFonts w:ascii="Arial" w:eastAsia="Arial" w:hAnsi="Arial" w:cs="Arial"/>
          <w:color w:val="FFFFFF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he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p</w:t>
      </w:r>
      <w:r>
        <w:rPr>
          <w:rFonts w:ascii="Arial" w:eastAsia="Arial" w:hAnsi="Arial" w:cs="Arial"/>
          <w:color w:val="FFFFFF"/>
          <w:sz w:val="22"/>
          <w:szCs w:val="22"/>
        </w:rPr>
        <w:t>propri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e p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oli</w:t>
      </w:r>
      <w:r>
        <w:rPr>
          <w:rFonts w:ascii="Arial" w:eastAsia="Arial" w:hAnsi="Arial" w:cs="Arial"/>
          <w:color w:val="FFFFFF"/>
          <w:sz w:val="22"/>
          <w:szCs w:val="22"/>
        </w:rPr>
        <w:t>cy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m</w:t>
      </w:r>
      <w:r>
        <w:rPr>
          <w:rFonts w:ascii="Arial" w:eastAsia="Arial" w:hAnsi="Arial" w:cs="Arial"/>
          <w:color w:val="FFFFFF"/>
          <w:sz w:val="22"/>
          <w:szCs w:val="22"/>
        </w:rPr>
        <w:t>b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z w:val="22"/>
          <w:szCs w:val="22"/>
        </w:rPr>
        <w:t>r</w:t>
      </w:r>
      <w:r>
        <w:rPr>
          <w:rFonts w:ascii="Arial" w:eastAsia="Arial" w:hAnsi="Arial" w:cs="Arial"/>
          <w:color w:val="FFFFFF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n </w:t>
      </w:r>
      <w:r>
        <w:rPr>
          <w:rFonts w:ascii="Arial" w:eastAsia="Arial" w:hAnsi="Arial" w:cs="Arial"/>
          <w:color w:val="FFFFFF"/>
          <w:spacing w:val="2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z w:val="22"/>
          <w:szCs w:val="22"/>
        </w:rPr>
        <w:t>ol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z w:val="22"/>
          <w:szCs w:val="22"/>
        </w:rPr>
        <w:t>cy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z w:val="22"/>
          <w:szCs w:val="22"/>
        </w:rPr>
        <w:t>umb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3"/>
          <w:sz w:val="22"/>
          <w:szCs w:val="22"/>
        </w:rPr>
        <w:t>f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FFFFFF"/>
          <w:sz w:val="22"/>
          <w:szCs w:val="22"/>
        </w:rPr>
        <w:t>d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commentRangeStart w:id="3"/>
      <w:r>
        <w:rPr>
          <w:rFonts w:ascii="Arial" w:eastAsia="Arial" w:hAnsi="Arial" w:cs="Arial"/>
          <w:color w:val="FFFFFF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color w:val="FFFFFF"/>
          <w:sz w:val="22"/>
          <w:szCs w:val="22"/>
        </w:rPr>
        <w:t>d</w:t>
      </w:r>
      <w:commentRangeEnd w:id="3"/>
      <w:r w:rsidR="007B2FD2">
        <w:rPr>
          <w:rStyle w:val="CommentReference"/>
        </w:rPr>
        <w:commentReference w:id="3"/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c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li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ck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he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x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t </w:t>
      </w:r>
      <w:r>
        <w:rPr>
          <w:rFonts w:ascii="Arial" w:eastAsia="Arial" w:hAnsi="Arial" w:cs="Arial"/>
          <w:color w:val="FFFFFF"/>
          <w:sz w:val="22"/>
          <w:szCs w:val="22"/>
        </w:rPr>
        <w:t>b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tt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color w:val="FFFFFF"/>
          <w:sz w:val="22"/>
          <w:szCs w:val="22"/>
        </w:rPr>
        <w:t>.</w:t>
      </w:r>
    </w:p>
    <w:p w14:paraId="6B6BD2E6" w14:textId="77777777" w:rsidR="00DD2E91" w:rsidRDefault="00DD2E91">
      <w:pPr>
        <w:spacing w:before="8" w:line="140" w:lineRule="exact"/>
        <w:rPr>
          <w:sz w:val="14"/>
          <w:szCs w:val="14"/>
        </w:rPr>
      </w:pPr>
    </w:p>
    <w:p w14:paraId="2286B565" w14:textId="77777777" w:rsidR="00DD2E91" w:rsidRDefault="00DD2E91">
      <w:pPr>
        <w:spacing w:line="200" w:lineRule="exact"/>
      </w:pPr>
    </w:p>
    <w:p w14:paraId="24E9B6A4" w14:textId="77777777" w:rsidR="00DD2E91" w:rsidRDefault="00DD2E91">
      <w:pPr>
        <w:spacing w:line="200" w:lineRule="exact"/>
      </w:pPr>
    </w:p>
    <w:p w14:paraId="351067FA" w14:textId="77777777" w:rsidR="00DD2E91" w:rsidRDefault="00DD2E91">
      <w:pPr>
        <w:spacing w:line="200" w:lineRule="exact"/>
      </w:pPr>
    </w:p>
    <w:p w14:paraId="5171B6B7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127B5C9B" w14:textId="77777777" w:rsidR="00DD2E91" w:rsidRDefault="00FE439E">
      <w:pPr>
        <w:spacing w:before="4" w:line="160" w:lineRule="exact"/>
        <w:rPr>
          <w:sz w:val="17"/>
          <w:szCs w:val="17"/>
        </w:rPr>
      </w:pPr>
      <w:r>
        <w:lastRenderedPageBreak/>
        <w:pict w14:anchorId="125B6425">
          <v:group id="_x0000_s1917" style="position:absolute;margin-left:23.95pt;margin-top:23.7pt;width:566.95pt;height:744.7pt;z-index:-6780;mso-position-horizontal-relative:page;mso-position-vertical-relative:page" coordorigin="479,474" coordsize="11339,14894">
            <v:shape id="_x0000_s192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92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92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925" style="position:absolute;left:490;top:485;width:11263;height:0" coordorigin="490,485" coordsize="11263,0" path="m490,485r11263,e" filled="f" strokecolor="gray" strokeweight=".58pt">
              <v:path arrowok="t"/>
            </v:shape>
            <v:shape id="_x0000_s1924" style="position:absolute;left:485;top:480;width:0;height:14882" coordorigin="485,480" coordsize="0,14882" path="m485,480r,14882e" filled="f" strokecolor="gray" strokeweight=".58pt">
              <v:path arrowok="t"/>
            </v:shape>
            <v:shape id="_x0000_s192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92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92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920" type="#_x0000_t75" style="position:absolute;left:792;top:605;width:1068;height:562">
              <v:imagedata r:id="rId9" o:title=""/>
            </v:shape>
            <v:shape id="_x0000_s191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91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19C5CC9" w14:textId="77777777" w:rsidR="00DD2E91" w:rsidRDefault="00DD2E91">
      <w:pPr>
        <w:spacing w:line="200" w:lineRule="exact"/>
      </w:pPr>
    </w:p>
    <w:p w14:paraId="06A04086" w14:textId="77777777" w:rsidR="00DD2E91" w:rsidRDefault="00816B7E">
      <w:pPr>
        <w:ind w:left="1048" w:right="-5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ol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cy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umber</w:t>
      </w:r>
    </w:p>
    <w:p w14:paraId="4CD7FC51" w14:textId="77777777" w:rsidR="00DD2E91" w:rsidRDefault="00816B7E">
      <w:pPr>
        <w:spacing w:line="220" w:lineRule="exact"/>
        <w:ind w:left="11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ot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ai</w:t>
      </w:r>
      <w:r>
        <w:rPr>
          <w:rFonts w:ascii="Arial" w:eastAsia="Arial" w:hAnsi="Arial" w:cs="Arial"/>
          <w:b/>
          <w:spacing w:val="2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14:paraId="14F78CA4" w14:textId="77777777" w:rsidR="00DD2E91" w:rsidRDefault="00816B7E">
      <w:pPr>
        <w:spacing w:before="56" w:line="220" w:lineRule="exact"/>
        <w:ind w:left="91" w:right="1151" w:hanging="91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color w:val="FFFFFF"/>
          <w:sz w:val="22"/>
          <w:szCs w:val="22"/>
        </w:rPr>
        <w:lastRenderedPageBreak/>
        <w:t>•</w:t>
      </w:r>
      <w:r>
        <w:rPr>
          <w:rFonts w:ascii="Arial" w:eastAsia="Arial" w:hAnsi="Arial" w:cs="Arial"/>
          <w:color w:val="FFFFFF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u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color w:val="FFFFFF"/>
          <w:sz w:val="22"/>
          <w:szCs w:val="22"/>
        </w:rPr>
        <w:t>, us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can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se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>
        <w:rPr>
          <w:rFonts w:ascii="Arial" w:eastAsia="Arial" w:hAnsi="Arial" w:cs="Arial"/>
          <w:color w:val="FFFFFF"/>
          <w:sz w:val="22"/>
          <w:szCs w:val="22"/>
        </w:rPr>
        <w:t>ch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3"/>
          <w:sz w:val="22"/>
          <w:szCs w:val="22"/>
        </w:rPr>
        <w:t>f</w:t>
      </w:r>
      <w:r>
        <w:rPr>
          <w:rFonts w:ascii="Arial" w:eastAsia="Arial" w:hAnsi="Arial" w:cs="Arial"/>
          <w:color w:val="FFFFFF"/>
          <w:sz w:val="22"/>
          <w:szCs w:val="22"/>
        </w:rPr>
        <w:t>or</w:t>
      </w:r>
      <w:r>
        <w:rPr>
          <w:rFonts w:ascii="Arial" w:eastAsia="Arial" w:hAnsi="Arial" w:cs="Arial"/>
          <w:color w:val="FFFFFF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he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p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oli</w:t>
      </w:r>
      <w:r>
        <w:rPr>
          <w:rFonts w:ascii="Arial" w:eastAsia="Arial" w:hAnsi="Arial" w:cs="Arial"/>
          <w:color w:val="FFFFFF"/>
          <w:sz w:val="22"/>
          <w:szCs w:val="22"/>
        </w:rPr>
        <w:t>cy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by c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li</w:t>
      </w:r>
      <w:r>
        <w:rPr>
          <w:rFonts w:ascii="Arial" w:eastAsia="Arial" w:hAnsi="Arial" w:cs="Arial"/>
          <w:color w:val="FFFFFF"/>
          <w:sz w:val="22"/>
          <w:szCs w:val="22"/>
        </w:rPr>
        <w:t>c</w:t>
      </w:r>
      <w:r>
        <w:rPr>
          <w:rFonts w:ascii="Arial" w:eastAsia="Arial" w:hAnsi="Arial" w:cs="Arial"/>
          <w:color w:val="FFFFFF"/>
          <w:spacing w:val="2"/>
          <w:sz w:val="22"/>
          <w:szCs w:val="22"/>
        </w:rPr>
        <w:t>k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ng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>rch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con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>x</w:t>
      </w:r>
      <w:r>
        <w:rPr>
          <w:rFonts w:ascii="Arial" w:eastAsia="Arial" w:hAnsi="Arial" w:cs="Arial"/>
          <w:color w:val="FFFFFF"/>
          <w:sz w:val="22"/>
          <w:szCs w:val="22"/>
        </w:rPr>
        <w:t>t</w:t>
      </w:r>
      <w:r>
        <w:rPr>
          <w:rFonts w:ascii="Arial" w:eastAsia="Arial" w:hAnsi="Arial" w:cs="Arial"/>
          <w:color w:val="FFFFFF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he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z w:val="22"/>
          <w:szCs w:val="22"/>
        </w:rPr>
        <w:t>ol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z w:val="22"/>
          <w:szCs w:val="22"/>
        </w:rPr>
        <w:t>cy</w:t>
      </w:r>
      <w:r>
        <w:rPr>
          <w:rFonts w:ascii="Arial" w:eastAsia="Arial" w:hAnsi="Arial" w:cs="Arial"/>
          <w:b/>
          <w:color w:val="FFFFFF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z w:val="22"/>
          <w:szCs w:val="22"/>
        </w:rPr>
        <w:t>umb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r </w:t>
      </w:r>
      <w:r>
        <w:rPr>
          <w:rFonts w:ascii="Arial" w:eastAsia="Arial" w:hAnsi="Arial" w:cs="Arial"/>
          <w:color w:val="FFFFFF"/>
          <w:spacing w:val="3"/>
          <w:sz w:val="22"/>
          <w:szCs w:val="22"/>
        </w:rPr>
        <w:t>f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FFFFFF"/>
          <w:sz w:val="22"/>
          <w:szCs w:val="22"/>
        </w:rPr>
        <w:t xml:space="preserve">d.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Cli</w:t>
      </w:r>
      <w:r>
        <w:rPr>
          <w:rFonts w:ascii="Arial" w:eastAsia="Arial" w:hAnsi="Arial" w:cs="Arial"/>
          <w:color w:val="FFFFFF"/>
          <w:sz w:val="22"/>
          <w:szCs w:val="22"/>
        </w:rPr>
        <w:t>c</w:t>
      </w:r>
      <w:r>
        <w:rPr>
          <w:rFonts w:ascii="Arial" w:eastAsia="Arial" w:hAnsi="Arial" w:cs="Arial"/>
          <w:color w:val="FFFFFF"/>
          <w:spacing w:val="2"/>
          <w:sz w:val="22"/>
          <w:szCs w:val="22"/>
        </w:rPr>
        <w:t>k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ng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con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z w:val="22"/>
          <w:szCs w:val="22"/>
        </w:rPr>
        <w:t>d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sp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l</w:t>
      </w:r>
      <w:r>
        <w:rPr>
          <w:rFonts w:ascii="Arial" w:eastAsia="Arial" w:hAnsi="Arial" w:cs="Arial"/>
          <w:color w:val="FFFFFF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-3"/>
          <w:sz w:val="22"/>
          <w:szCs w:val="22"/>
        </w:rPr>
        <w:t>y</w:t>
      </w:r>
      <w:r>
        <w:rPr>
          <w:rFonts w:ascii="Arial" w:eastAsia="Arial" w:hAnsi="Arial" w:cs="Arial"/>
          <w:color w:val="FFFFFF"/>
          <w:sz w:val="22"/>
          <w:szCs w:val="22"/>
        </w:rPr>
        <w:t>s</w:t>
      </w:r>
      <w:r>
        <w:rPr>
          <w:rFonts w:ascii="Arial" w:eastAsia="Arial" w:hAnsi="Arial" w:cs="Arial"/>
          <w:color w:val="FFFFFF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color w:val="FFFFFF"/>
          <w:sz w:val="22"/>
          <w:szCs w:val="22"/>
        </w:rPr>
        <w:t>he</w:t>
      </w:r>
      <w:r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S</w:t>
      </w:r>
      <w:r>
        <w:rPr>
          <w:rFonts w:ascii="Arial" w:eastAsia="Arial" w:hAnsi="Arial" w:cs="Arial"/>
          <w:color w:val="FFFFFF"/>
          <w:sz w:val="22"/>
          <w:szCs w:val="22"/>
        </w:rPr>
        <w:t>e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>
        <w:rPr>
          <w:rFonts w:ascii="Arial" w:eastAsia="Arial" w:hAnsi="Arial" w:cs="Arial"/>
          <w:color w:val="FFFFFF"/>
          <w:sz w:val="22"/>
          <w:szCs w:val="22"/>
        </w:rPr>
        <w:t>ch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3"/>
          <w:sz w:val="22"/>
          <w:szCs w:val="22"/>
        </w:rPr>
        <w:t>w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FFFFFF"/>
          <w:sz w:val="22"/>
          <w:szCs w:val="22"/>
        </w:rPr>
        <w:t>n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d</w:t>
      </w:r>
      <w:r>
        <w:rPr>
          <w:rFonts w:ascii="Arial" w:eastAsia="Arial" w:hAnsi="Arial" w:cs="Arial"/>
          <w:color w:val="FFFFFF"/>
          <w:sz w:val="22"/>
          <w:szCs w:val="22"/>
        </w:rPr>
        <w:t>o</w:t>
      </w:r>
      <w:r>
        <w:rPr>
          <w:rFonts w:ascii="Arial" w:eastAsia="Arial" w:hAnsi="Arial" w:cs="Arial"/>
          <w:color w:val="FFFFFF"/>
          <w:spacing w:val="-4"/>
          <w:sz w:val="22"/>
          <w:szCs w:val="22"/>
        </w:rPr>
        <w:t>w</w:t>
      </w:r>
      <w:r>
        <w:rPr>
          <w:rFonts w:ascii="Arial" w:eastAsia="Arial" w:hAnsi="Arial" w:cs="Arial"/>
          <w:color w:val="FFFFFF"/>
          <w:sz w:val="22"/>
          <w:szCs w:val="22"/>
        </w:rPr>
        <w:t>.</w:t>
      </w:r>
      <w:r>
        <w:rPr>
          <w:rFonts w:ascii="Arial" w:eastAsia="Arial" w:hAnsi="Arial" w:cs="Arial"/>
          <w:color w:val="FFFFFF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color w:val="FFFFFF"/>
          <w:spacing w:val="-1"/>
          <w:sz w:val="22"/>
          <w:szCs w:val="22"/>
        </w:rPr>
        <w:t>U</w:t>
      </w:r>
      <w:r>
        <w:rPr>
          <w:rFonts w:ascii="Arial" w:eastAsia="Arial" w:hAnsi="Arial" w:cs="Arial"/>
          <w:color w:val="FFFFFF"/>
          <w:sz w:val="22"/>
          <w:szCs w:val="22"/>
        </w:rPr>
        <w:t>sers</w:t>
      </w:r>
    </w:p>
    <w:p w14:paraId="77DB218D" w14:textId="77777777" w:rsidR="00DD2E91" w:rsidRDefault="00FE439E">
      <w:pPr>
        <w:spacing w:line="220" w:lineRule="exact"/>
        <w:ind w:left="91"/>
        <w:rPr>
          <w:rFonts w:ascii="Arial" w:eastAsia="Arial" w:hAnsi="Arial" w:cs="Arial"/>
          <w:sz w:val="22"/>
          <w:szCs w:val="22"/>
        </w:rPr>
      </w:pPr>
      <w:r>
        <w:pict w14:anchorId="571D8FC5">
          <v:group id="_x0000_s1915" style="position:absolute;left:0;text-align:left;margin-left:210.25pt;margin-top:-46.25pt;width:293.75pt;height:81.1pt;z-index:-6773;mso-position-horizontal-relative:page" coordorigin="4205,-925" coordsize="5875,1622">
            <v:shape id="_x0000_s1916" style="position:absolute;left:4205;top:-925;width:5875;height:1622" coordorigin="4205,-925" coordsize="5875,1622" path="m4205,697r5875,l10080,-925r-5875,l4205,697xe" fillcolor="#c00000" stroked="f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color w:val="FFFFFF"/>
          <w:sz w:val="22"/>
          <w:szCs w:val="22"/>
        </w:rPr>
        <w:t>n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FFFFFF"/>
          <w:sz w:val="22"/>
          <w:szCs w:val="22"/>
        </w:rPr>
        <w:t>ed</w:t>
      </w:r>
      <w:r w:rsidR="00816B7E">
        <w:rPr>
          <w:rFonts w:ascii="Arial" w:eastAsia="Arial" w:hAnsi="Arial" w:cs="Arial"/>
          <w:color w:val="FFFFFF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o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z w:val="22"/>
          <w:szCs w:val="22"/>
        </w:rPr>
        <w:t>e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er a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FFFFFF"/>
          <w:sz w:val="22"/>
          <w:szCs w:val="22"/>
        </w:rPr>
        <w:t>propri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e</w:t>
      </w:r>
      <w:r w:rsidR="00816B7E">
        <w:rPr>
          <w:rFonts w:ascii="Arial" w:eastAsia="Arial" w:hAnsi="Arial" w:cs="Arial"/>
          <w:color w:val="FFFFFF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z w:val="22"/>
          <w:szCs w:val="22"/>
        </w:rPr>
        <w:t>se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color w:val="FFFFFF"/>
          <w:sz w:val="22"/>
          <w:szCs w:val="22"/>
        </w:rPr>
        <w:t>ch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z w:val="22"/>
          <w:szCs w:val="22"/>
        </w:rPr>
        <w:t>p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color w:val="FFFFFF"/>
          <w:sz w:val="22"/>
          <w:szCs w:val="22"/>
        </w:rPr>
        <w:t>ame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ers</w:t>
      </w:r>
      <w:r w:rsidR="00816B7E">
        <w:rPr>
          <w:rFonts w:ascii="Arial" w:eastAsia="Arial" w:hAnsi="Arial" w:cs="Arial"/>
          <w:color w:val="FFFFFF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z w:val="22"/>
          <w:szCs w:val="22"/>
        </w:rPr>
        <w:t>a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FFFFFF"/>
          <w:sz w:val="22"/>
          <w:szCs w:val="22"/>
        </w:rPr>
        <w:t>d cl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FFFFFF"/>
          <w:sz w:val="22"/>
          <w:szCs w:val="22"/>
        </w:rPr>
        <w:t>ck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he</w:t>
      </w:r>
    </w:p>
    <w:p w14:paraId="2CA32459" w14:textId="77777777" w:rsidR="00DD2E91" w:rsidRDefault="00FE439E">
      <w:pPr>
        <w:spacing w:line="220" w:lineRule="exact"/>
        <w:ind w:left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589" w:space="982"/>
            <w:col w:w="6849"/>
          </w:cols>
        </w:sectPr>
      </w:pPr>
      <w:r>
        <w:pict w14:anchorId="2421587A">
          <v:group id="_x0000_s1913" style="position:absolute;left:0;text-align:left;margin-left:180pt;margin-top:-57.7pt;width:21.6pt;height:81.1pt;z-index:-6774;mso-position-horizontal-relative:page" coordorigin="3600,-1154" coordsize="432,1622">
            <v:shape id="_x0000_s1914" style="position:absolute;left:3600;top:-1154;width:432;height:1622" coordorigin="3600,-1154" coordsize="432,1622" path="m4032,468r-27,-1l3980,463r-25,-5l3932,451r-22,-9l3890,431r-34,-26l3832,374r-14,-35l3816,317r,-509l3814,-211r-4,-18l3802,-246r-11,-16l3778,-277r-15,-14l3745,-304r-19,-11l3704,-324r-23,-8l3657,-338r-26,-4l3605,-343r-5,l3627,-344r25,-4l3677,-353r23,-7l3722,-370r20,-10l3776,-406r24,-31l3814,-472r2,-22l3816,-1003r2,-19l3822,-1040r8,-17l3841,-1073r13,-16l3869,-1103r18,-12l3906,-1126r22,-10l3951,-1143r24,-6l4001,-1153r26,-1l4032,-1154e" filled="f" strokecolor="#467aa9" strokeweight=".96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FFFFFF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FFFFFF"/>
          <w:sz w:val="22"/>
          <w:szCs w:val="22"/>
        </w:rPr>
        <w:t>rch</w:t>
      </w:r>
      <w:r w:rsidR="00816B7E"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FFFFFF"/>
          <w:sz w:val="22"/>
          <w:szCs w:val="22"/>
        </w:rPr>
        <w:t>b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FFFFFF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color w:val="FFFFFF"/>
          <w:sz w:val="22"/>
          <w:szCs w:val="22"/>
        </w:rPr>
        <w:t>o</w:t>
      </w:r>
      <w:r w:rsidR="00816B7E">
        <w:rPr>
          <w:rFonts w:ascii="Arial" w:eastAsia="Arial" w:hAnsi="Arial" w:cs="Arial"/>
          <w:color w:val="FFFFFF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FFFFFF"/>
          <w:sz w:val="22"/>
          <w:szCs w:val="22"/>
        </w:rPr>
        <w:t>.</w:t>
      </w:r>
    </w:p>
    <w:p w14:paraId="09B62335" w14:textId="77777777" w:rsidR="00DD2E91" w:rsidRDefault="00FE439E">
      <w:pPr>
        <w:spacing w:line="200" w:lineRule="exact"/>
      </w:pPr>
      <w:r>
        <w:lastRenderedPageBreak/>
        <w:pict w14:anchorId="2E4C06FB">
          <v:group id="_x0000_s1901" style="position:absolute;margin-left:23.95pt;margin-top:23.7pt;width:566.95pt;height:744.7pt;z-index:-6769;mso-position-horizontal-relative:page;mso-position-vertical-relative:page" coordorigin="479,474" coordsize="11339,14894">
            <v:shape id="_x0000_s191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91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91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909" style="position:absolute;left:490;top:485;width:11263;height:0" coordorigin="490,485" coordsize="11263,0" path="m490,485r11263,e" filled="f" strokecolor="gray" strokeweight=".58pt">
              <v:path arrowok="t"/>
            </v:shape>
            <v:shape id="_x0000_s1908" style="position:absolute;left:485;top:480;width:0;height:14882" coordorigin="485,480" coordsize="0,14882" path="m485,480r,14882e" filled="f" strokecolor="gray" strokeweight=".58pt">
              <v:path arrowok="t"/>
            </v:shape>
            <v:shape id="_x0000_s190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90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90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904" type="#_x0000_t75" style="position:absolute;left:792;top:605;width:1068;height:562">
              <v:imagedata r:id="rId9" o:title=""/>
            </v:shape>
            <v:shape id="_x0000_s190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90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B715690" w14:textId="77777777" w:rsidR="00DD2E91" w:rsidRDefault="00DD2E91">
      <w:pPr>
        <w:spacing w:line="200" w:lineRule="exact"/>
      </w:pPr>
    </w:p>
    <w:p w14:paraId="36128F88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0119173F" w14:textId="77777777" w:rsidR="00DD2E91" w:rsidRDefault="00FE439E">
      <w:pPr>
        <w:spacing w:before="32"/>
        <w:ind w:left="1547" w:right="555"/>
        <w:rPr>
          <w:rFonts w:ascii="Arial" w:eastAsia="Arial" w:hAnsi="Arial" w:cs="Arial"/>
          <w:sz w:val="22"/>
          <w:szCs w:val="22"/>
        </w:rPr>
      </w:pPr>
      <w:r>
        <w:pict w14:anchorId="35B489AD">
          <v:group id="_x0000_s1898" style="position:absolute;left:0;text-align:left;margin-left:71.9pt;margin-top:1.1pt;width:36pt;height:27.25pt;z-index:-6765;mso-position-horizontal-relative:page" coordorigin="1438,22" coordsize="720,545">
            <v:shape id="_x0000_s1900" type="#_x0000_t75" style="position:absolute;left:1458;top:42;width:679;height:504">
              <v:imagedata r:id="rId186" o:title=""/>
            </v:shape>
            <v:shape id="_x0000_s1899" style="position:absolute;left:1458;top:42;width:679;height:504" coordorigin="1458,42" coordsize="679,504" path="m1458,93r5,-22l1476,54r20,-10l1508,42r579,l2109,47r17,14l2136,80r1,13l2137,496r-5,22l2119,535r-19,10l2087,546r-579,l1487,541r-17,-13l1460,509r-2,-13l1458,9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mm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de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et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an</w:t>
      </w:r>
      <w:r w:rsidR="00816B7E"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ff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 se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ch.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arch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1"/>
          <w:sz w:val="22"/>
          <w:szCs w:val="22"/>
        </w:rPr>
        <w:t>ul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at 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 xml:space="preserve">st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 pa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ete</w:t>
      </w:r>
      <w:r w:rsidR="00816B7E">
        <w:rPr>
          <w:rFonts w:ascii="Arial" w:eastAsia="Arial" w:hAnsi="Arial" w:cs="Arial"/>
          <w:spacing w:val="1"/>
          <w:sz w:val="22"/>
          <w:szCs w:val="22"/>
        </w:rPr>
        <w:t>rs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3A9D8043" w14:textId="77777777" w:rsidR="00DD2E91" w:rsidRDefault="00DD2E91">
      <w:pPr>
        <w:spacing w:before="15" w:line="220" w:lineRule="exact"/>
        <w:rPr>
          <w:sz w:val="22"/>
          <w:szCs w:val="22"/>
        </w:rPr>
      </w:pPr>
    </w:p>
    <w:p w14:paraId="474E62E8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6A12780E">
          <v:group id="_x0000_s1895" style="position:absolute;left:0;text-align:left;margin-left:72.85pt;margin-top:44.25pt;width:456.6pt;height:151.45pt;z-index:-6768;mso-position-horizontal-relative:page" coordorigin="1457,885" coordsize="9132,3029">
            <v:shape id="_x0000_s1897" type="#_x0000_t75" style="position:absolute;left:1471;top:900;width:9103;height:3000">
              <v:imagedata r:id="rId187" o:title=""/>
            </v:shape>
            <v:shape id="_x0000_s1896" style="position:absolute;left:1464;top:892;width:9118;height:3014" coordorigin="1464,892" coordsize="9118,3014" path="m1464,3907r9118,l10582,892r-9118,l1464,3907xe" filled="f" strokeweight=".72pt">
              <v:path arrowok="t"/>
            </v:shape>
            <w10:wrap anchorx="page"/>
          </v:group>
        </w:pict>
      </w:r>
      <w:r>
        <w:pict w14:anchorId="6194927E">
          <v:group id="_x0000_s1892" style="position:absolute;left:0;text-align:left;margin-left:70.7pt;margin-top:-4.45pt;width:35.9pt;height:27.25pt;z-index:-6764;mso-position-horizontal-relative:page" coordorigin="1414,-89" coordsize="718,545">
            <v:shape id="_x0000_s1894" type="#_x0000_t75" style="position:absolute;left:1434;top:-69;width:677;height:504">
              <v:imagedata r:id="rId188" o:title=""/>
            </v:shape>
            <v:shape id="_x0000_s1893" style="position:absolute;left:1434;top:-69;width:677;height:504" coordorigin="1434,-69" coordsize="677,504" path="m1434,-18r5,-22l1452,-57r20,-10l1484,-69r576,l2082,-64r17,13l2109,-31r2,13l2111,385r-5,22l2093,424r-20,10l2060,435r-576,l1463,430r-17,-13l1436,397r-2,-12l1434,-1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l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cy</w:t>
      </w:r>
      <w:r w:rsidR="00816B7E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sz w:val="22"/>
          <w:szCs w:val="22"/>
        </w:rPr>
        <w:t>rch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wi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2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535380C" w14:textId="77777777" w:rsidR="00DD2E91" w:rsidRDefault="00DD2E91">
      <w:pPr>
        <w:spacing w:before="4" w:line="180" w:lineRule="exact"/>
        <w:rPr>
          <w:sz w:val="19"/>
          <w:szCs w:val="19"/>
        </w:rPr>
      </w:pPr>
    </w:p>
    <w:p w14:paraId="05B3EF11" w14:textId="77777777" w:rsidR="00DD2E91" w:rsidRDefault="00DD2E91">
      <w:pPr>
        <w:spacing w:line="200" w:lineRule="exact"/>
      </w:pPr>
    </w:p>
    <w:p w14:paraId="62E71652" w14:textId="77777777" w:rsidR="00DD2E91" w:rsidRDefault="00DD2E91">
      <w:pPr>
        <w:spacing w:line="200" w:lineRule="exact"/>
      </w:pPr>
    </w:p>
    <w:p w14:paraId="56503C00" w14:textId="77777777" w:rsidR="00DD2E91" w:rsidRDefault="00DD2E91">
      <w:pPr>
        <w:spacing w:line="200" w:lineRule="exact"/>
      </w:pPr>
    </w:p>
    <w:p w14:paraId="5F1AC1A3" w14:textId="77777777" w:rsidR="00DD2E91" w:rsidRDefault="00DD2E91">
      <w:pPr>
        <w:spacing w:line="200" w:lineRule="exact"/>
      </w:pPr>
    </w:p>
    <w:p w14:paraId="20836ACD" w14:textId="77777777" w:rsidR="00DD2E91" w:rsidRDefault="00DD2E91">
      <w:pPr>
        <w:spacing w:line="200" w:lineRule="exact"/>
      </w:pPr>
    </w:p>
    <w:p w14:paraId="6CA4F31E" w14:textId="77777777" w:rsidR="00DD2E91" w:rsidRDefault="00DD2E91">
      <w:pPr>
        <w:spacing w:line="200" w:lineRule="exact"/>
      </w:pPr>
    </w:p>
    <w:p w14:paraId="0F0FAC07" w14:textId="77777777" w:rsidR="00DD2E91" w:rsidRDefault="00DD2E91">
      <w:pPr>
        <w:spacing w:line="200" w:lineRule="exact"/>
      </w:pPr>
    </w:p>
    <w:p w14:paraId="67475232" w14:textId="77777777" w:rsidR="00DD2E91" w:rsidRDefault="00DD2E91">
      <w:pPr>
        <w:spacing w:line="200" w:lineRule="exact"/>
      </w:pPr>
    </w:p>
    <w:p w14:paraId="36293735" w14:textId="77777777" w:rsidR="00DD2E91" w:rsidRDefault="00DD2E91">
      <w:pPr>
        <w:spacing w:line="200" w:lineRule="exact"/>
      </w:pPr>
    </w:p>
    <w:p w14:paraId="6637CD6F" w14:textId="77777777" w:rsidR="00DD2E91" w:rsidRDefault="00DD2E91">
      <w:pPr>
        <w:spacing w:line="200" w:lineRule="exact"/>
      </w:pPr>
    </w:p>
    <w:p w14:paraId="05D10BB8" w14:textId="77777777" w:rsidR="00DD2E91" w:rsidRDefault="00DD2E91">
      <w:pPr>
        <w:spacing w:line="200" w:lineRule="exact"/>
      </w:pPr>
    </w:p>
    <w:p w14:paraId="3FBB5701" w14:textId="77777777" w:rsidR="00DD2E91" w:rsidRDefault="00DD2E91">
      <w:pPr>
        <w:spacing w:line="200" w:lineRule="exact"/>
      </w:pPr>
    </w:p>
    <w:p w14:paraId="11058DF1" w14:textId="77777777" w:rsidR="00DD2E91" w:rsidRDefault="00DD2E91">
      <w:pPr>
        <w:spacing w:line="200" w:lineRule="exact"/>
      </w:pPr>
    </w:p>
    <w:p w14:paraId="1D232275" w14:textId="77777777" w:rsidR="00DD2E91" w:rsidRDefault="00DD2E91">
      <w:pPr>
        <w:spacing w:line="200" w:lineRule="exact"/>
      </w:pPr>
    </w:p>
    <w:p w14:paraId="67ED960D" w14:textId="77777777" w:rsidR="00DD2E91" w:rsidRDefault="00DD2E91">
      <w:pPr>
        <w:spacing w:line="200" w:lineRule="exact"/>
      </w:pPr>
    </w:p>
    <w:p w14:paraId="20A26FBA" w14:textId="77777777" w:rsidR="00DD2E91" w:rsidRDefault="00DD2E91">
      <w:pPr>
        <w:spacing w:line="200" w:lineRule="exact"/>
      </w:pPr>
    </w:p>
    <w:p w14:paraId="12A507D8" w14:textId="77777777" w:rsidR="00DD2E91" w:rsidRDefault="00DD2E91">
      <w:pPr>
        <w:spacing w:line="200" w:lineRule="exact"/>
      </w:pPr>
    </w:p>
    <w:p w14:paraId="602A91B4" w14:textId="77777777" w:rsidR="00DD2E91" w:rsidRDefault="00DD2E91">
      <w:pPr>
        <w:spacing w:line="200" w:lineRule="exact"/>
      </w:pPr>
    </w:p>
    <w:p w14:paraId="5C2494FC" w14:textId="77777777" w:rsidR="00DD2E91" w:rsidRDefault="00FE439E">
      <w:pPr>
        <w:ind w:left="4181" w:right="4036"/>
        <w:jc w:val="center"/>
        <w:rPr>
          <w:rFonts w:ascii="Arial" w:eastAsia="Arial" w:hAnsi="Arial" w:cs="Arial"/>
        </w:rPr>
      </w:pPr>
      <w:r>
        <w:pict w14:anchorId="1BC4CAB6">
          <v:group id="_x0000_s1889" style="position:absolute;left:0;text-align:left;margin-left:492.6pt;margin-top:-2.8pt;width:36pt;height:27.25pt;z-index:-6766;mso-position-horizontal-relative:page" coordorigin="9852,-56" coordsize="720,545">
            <v:shape id="_x0000_s1891" type="#_x0000_t75" style="position:absolute;left:9872;top:-35;width:679;height:504">
              <v:imagedata r:id="rId84" o:title=""/>
            </v:shape>
            <v:shape id="_x0000_s1890" style="position:absolute;left:9872;top:-35;width:679;height:504" coordorigin="9872,-35" coordsize="679,504" path="m9872,15r5,-22l9891,-24r19,-10l9923,-35r578,l10523,-30r17,13l10550,2r2,13l10552,418r-5,22l10533,457r-19,10l10501,469r-578,l9901,464r-17,-14l9874,431r-2,-13l9872,1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P</w:t>
      </w:r>
      <w:r w:rsidR="00816B7E">
        <w:rPr>
          <w:rFonts w:ascii="Arial" w:eastAsia="Arial" w:hAnsi="Arial" w:cs="Arial"/>
          <w:b/>
          <w:color w:val="1F487C"/>
        </w:rPr>
        <w:t>oli</w:t>
      </w:r>
      <w:r w:rsidR="00816B7E">
        <w:rPr>
          <w:rFonts w:ascii="Arial" w:eastAsia="Arial" w:hAnsi="Arial" w:cs="Arial"/>
          <w:b/>
          <w:color w:val="1F487C"/>
          <w:spacing w:val="1"/>
        </w:rPr>
        <w:t>c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</w:rPr>
        <w:t>S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a</w:t>
      </w:r>
      <w:r w:rsidR="00816B7E">
        <w:rPr>
          <w:rFonts w:ascii="Arial" w:eastAsia="Arial" w:hAnsi="Arial" w:cs="Arial"/>
          <w:b/>
          <w:color w:val="1F487C"/>
          <w:spacing w:val="2"/>
        </w:rPr>
        <w:t>r</w:t>
      </w:r>
      <w:r w:rsidR="00816B7E">
        <w:rPr>
          <w:rFonts w:ascii="Arial" w:eastAsia="Arial" w:hAnsi="Arial" w:cs="Arial"/>
          <w:b/>
          <w:color w:val="1F487C"/>
        </w:rPr>
        <w:t>ch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W</w:t>
      </w:r>
      <w:r w:rsidR="00816B7E">
        <w:rPr>
          <w:rFonts w:ascii="Arial" w:eastAsia="Arial" w:hAnsi="Arial" w:cs="Arial"/>
          <w:b/>
          <w:color w:val="1F487C"/>
          <w:w w:val="99"/>
        </w:rPr>
        <w:t>in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d</w:t>
      </w:r>
      <w:r w:rsidR="00816B7E">
        <w:rPr>
          <w:rFonts w:ascii="Arial" w:eastAsia="Arial" w:hAnsi="Arial" w:cs="Arial"/>
          <w:b/>
          <w:color w:val="1F487C"/>
          <w:w w:val="99"/>
        </w:rPr>
        <w:t>ow</w:t>
      </w:r>
    </w:p>
    <w:p w14:paraId="02746549" w14:textId="77777777" w:rsidR="00DD2E91" w:rsidRDefault="00DD2E91">
      <w:pPr>
        <w:spacing w:line="200" w:lineRule="exact"/>
      </w:pPr>
    </w:p>
    <w:p w14:paraId="465E5DE9" w14:textId="77777777" w:rsidR="00DD2E91" w:rsidRDefault="00DD2E91">
      <w:pPr>
        <w:spacing w:before="15" w:line="280" w:lineRule="exact"/>
        <w:rPr>
          <w:sz w:val="28"/>
          <w:szCs w:val="28"/>
        </w:rPr>
      </w:pPr>
    </w:p>
    <w:p w14:paraId="2D459CEC" w14:textId="77777777" w:rsidR="00DD2E91" w:rsidRDefault="00816B7E">
      <w:pPr>
        <w:ind w:left="740" w:right="55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 ef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arch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 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atc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-2"/>
          <w:sz w:val="22"/>
          <w:szCs w:val="22"/>
        </w:rPr>
        <w:t>er</w:t>
      </w:r>
      <w:r>
        <w:rPr>
          <w:rFonts w:ascii="Arial" w:eastAsia="Arial" w:hAnsi="Arial" w:cs="Arial"/>
          <w:sz w:val="22"/>
          <w:szCs w:val="22"/>
        </w:rPr>
        <w:t>s.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sers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nst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est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cy number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nk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est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 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62A1DC14" w14:textId="77777777" w:rsidR="00DD2E91" w:rsidRDefault="00DD2E91">
      <w:pPr>
        <w:spacing w:before="16" w:line="220" w:lineRule="exact"/>
        <w:rPr>
          <w:sz w:val="22"/>
          <w:szCs w:val="22"/>
        </w:rPr>
      </w:pPr>
    </w:p>
    <w:p w14:paraId="7684DD01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67A160E9">
          <v:group id="_x0000_s1886" style="position:absolute;left:0;text-align:left;margin-left:71.4pt;margin-top:.05pt;width:35.9pt;height:27.25pt;z-index:-6763;mso-position-horizontal-relative:page" coordorigin="1428,1" coordsize="718,545">
            <v:shape id="_x0000_s1888" type="#_x0000_t75" style="position:absolute;left:1448;top:21;width:677;height:504">
              <v:imagedata r:id="rId174" o:title=""/>
            </v:shape>
            <v:shape id="_x0000_s1887" style="position:absolute;left:1448;top:21;width:677;height:504" coordorigin="1448,21" coordsize="677,504" path="m1448,72r5,-22l1467,33r19,-10l1499,21r576,l2097,26r17,14l2124,59r1,13l2125,475r-5,22l2107,514r-19,10l2075,525r-576,l1477,520r-17,-13l1450,488r-2,-13l1448,7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l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cy</w:t>
      </w:r>
      <w:r w:rsidR="00816B7E"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sz w:val="22"/>
          <w:szCs w:val="22"/>
        </w:rPr>
        <w:t>rch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ult</w:t>
      </w:r>
      <w:r w:rsidR="00816B7E"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621F6539" w14:textId="77777777" w:rsidR="00DD2E91" w:rsidRDefault="00DD2E91">
      <w:pPr>
        <w:spacing w:line="200" w:lineRule="exact"/>
      </w:pPr>
    </w:p>
    <w:p w14:paraId="697B3144" w14:textId="77777777" w:rsidR="00DD2E91" w:rsidRDefault="00DD2E91">
      <w:pPr>
        <w:spacing w:line="200" w:lineRule="exact"/>
      </w:pPr>
    </w:p>
    <w:p w14:paraId="361DFDAE" w14:textId="77777777" w:rsidR="00DD2E91" w:rsidRDefault="00DD2E91">
      <w:pPr>
        <w:spacing w:line="200" w:lineRule="exact"/>
      </w:pPr>
    </w:p>
    <w:p w14:paraId="3799DF58" w14:textId="77777777" w:rsidR="00DD2E91" w:rsidRDefault="00DD2E91">
      <w:pPr>
        <w:spacing w:line="200" w:lineRule="exact"/>
      </w:pPr>
    </w:p>
    <w:p w14:paraId="2519F25C" w14:textId="77777777" w:rsidR="00DD2E91" w:rsidRDefault="00DD2E91">
      <w:pPr>
        <w:spacing w:line="200" w:lineRule="exact"/>
      </w:pPr>
    </w:p>
    <w:p w14:paraId="6F738085" w14:textId="77777777" w:rsidR="00DD2E91" w:rsidRDefault="00DD2E91">
      <w:pPr>
        <w:spacing w:line="200" w:lineRule="exact"/>
      </w:pPr>
    </w:p>
    <w:p w14:paraId="3D166AFF" w14:textId="77777777" w:rsidR="00DD2E91" w:rsidRDefault="00DD2E91">
      <w:pPr>
        <w:spacing w:line="200" w:lineRule="exact"/>
      </w:pPr>
    </w:p>
    <w:p w14:paraId="20139C12" w14:textId="77777777" w:rsidR="00DD2E91" w:rsidRDefault="00DD2E91">
      <w:pPr>
        <w:spacing w:line="200" w:lineRule="exact"/>
      </w:pPr>
    </w:p>
    <w:p w14:paraId="2B571371" w14:textId="77777777" w:rsidR="00DD2E91" w:rsidRDefault="00DD2E91">
      <w:pPr>
        <w:spacing w:line="200" w:lineRule="exact"/>
      </w:pPr>
    </w:p>
    <w:p w14:paraId="469192AB" w14:textId="77777777" w:rsidR="00DD2E91" w:rsidRDefault="00DD2E91">
      <w:pPr>
        <w:spacing w:line="200" w:lineRule="exact"/>
      </w:pPr>
    </w:p>
    <w:p w14:paraId="59B481F0" w14:textId="77777777" w:rsidR="00DD2E91" w:rsidRDefault="00DD2E91">
      <w:pPr>
        <w:spacing w:line="200" w:lineRule="exact"/>
      </w:pPr>
    </w:p>
    <w:p w14:paraId="7CE9A987" w14:textId="77777777" w:rsidR="00DD2E91" w:rsidRDefault="00DD2E91">
      <w:pPr>
        <w:spacing w:line="200" w:lineRule="exact"/>
      </w:pPr>
    </w:p>
    <w:p w14:paraId="2B199BFA" w14:textId="77777777" w:rsidR="00DD2E91" w:rsidRDefault="00DD2E91">
      <w:pPr>
        <w:spacing w:line="200" w:lineRule="exact"/>
      </w:pPr>
    </w:p>
    <w:p w14:paraId="10818A15" w14:textId="77777777" w:rsidR="00DD2E91" w:rsidRDefault="00DD2E91">
      <w:pPr>
        <w:spacing w:line="200" w:lineRule="exact"/>
      </w:pPr>
    </w:p>
    <w:p w14:paraId="549B0D50" w14:textId="77777777" w:rsidR="00DD2E91" w:rsidRDefault="00DD2E91">
      <w:pPr>
        <w:spacing w:line="200" w:lineRule="exact"/>
      </w:pPr>
    </w:p>
    <w:p w14:paraId="5B5A8D0E" w14:textId="77777777" w:rsidR="00DD2E91" w:rsidRDefault="00DD2E91">
      <w:pPr>
        <w:spacing w:line="200" w:lineRule="exact"/>
      </w:pPr>
    </w:p>
    <w:p w14:paraId="3BE22781" w14:textId="77777777" w:rsidR="00DD2E91" w:rsidRDefault="00DD2E91">
      <w:pPr>
        <w:spacing w:line="200" w:lineRule="exact"/>
      </w:pPr>
    </w:p>
    <w:p w14:paraId="6E125C66" w14:textId="77777777" w:rsidR="00DD2E91" w:rsidRDefault="00DD2E91">
      <w:pPr>
        <w:spacing w:line="200" w:lineRule="exact"/>
      </w:pPr>
    </w:p>
    <w:p w14:paraId="516F9B68" w14:textId="77777777" w:rsidR="00DD2E91" w:rsidRDefault="00DD2E91">
      <w:pPr>
        <w:spacing w:line="200" w:lineRule="exact"/>
      </w:pPr>
    </w:p>
    <w:p w14:paraId="41A9C36A" w14:textId="77777777" w:rsidR="00DD2E91" w:rsidRDefault="00DD2E91">
      <w:pPr>
        <w:spacing w:line="200" w:lineRule="exact"/>
      </w:pPr>
    </w:p>
    <w:p w14:paraId="28BAA329" w14:textId="77777777" w:rsidR="00DD2E91" w:rsidRDefault="00DD2E91">
      <w:pPr>
        <w:spacing w:line="200" w:lineRule="exact"/>
      </w:pPr>
    </w:p>
    <w:p w14:paraId="1B1213B8" w14:textId="77777777" w:rsidR="00DD2E91" w:rsidRDefault="00DD2E91">
      <w:pPr>
        <w:spacing w:line="200" w:lineRule="exact"/>
      </w:pPr>
    </w:p>
    <w:p w14:paraId="1F8B39AF" w14:textId="77777777" w:rsidR="00DD2E91" w:rsidRDefault="00DD2E91">
      <w:pPr>
        <w:spacing w:line="200" w:lineRule="exact"/>
      </w:pPr>
    </w:p>
    <w:p w14:paraId="3B30BF1F" w14:textId="77777777" w:rsidR="00DD2E91" w:rsidRDefault="00DD2E91">
      <w:pPr>
        <w:spacing w:line="200" w:lineRule="exact"/>
      </w:pPr>
    </w:p>
    <w:p w14:paraId="5820EC37" w14:textId="77777777" w:rsidR="00DD2E91" w:rsidRDefault="00DD2E91">
      <w:pPr>
        <w:spacing w:line="200" w:lineRule="exact"/>
      </w:pPr>
    </w:p>
    <w:p w14:paraId="0212DFAA" w14:textId="77777777" w:rsidR="00DD2E91" w:rsidRDefault="00DD2E91">
      <w:pPr>
        <w:spacing w:before="5" w:line="200" w:lineRule="exact"/>
      </w:pPr>
    </w:p>
    <w:p w14:paraId="291B1C87" w14:textId="77777777" w:rsidR="00DD2E91" w:rsidRDefault="00FE439E">
      <w:pPr>
        <w:ind w:left="3848" w:right="3703"/>
        <w:jc w:val="center"/>
        <w:rPr>
          <w:rFonts w:ascii="Arial" w:eastAsia="Arial" w:hAnsi="Arial" w:cs="Arial"/>
        </w:rPr>
        <w:sectPr w:rsidR="00DD2E91">
          <w:pgSz w:w="12240" w:h="15840"/>
          <w:pgMar w:top="1040" w:right="1120" w:bottom="280" w:left="700" w:header="824" w:footer="763" w:gutter="0"/>
          <w:cols w:space="720"/>
        </w:sectPr>
      </w:pPr>
      <w:r>
        <w:pict w14:anchorId="350FBEB6">
          <v:group id="_x0000_s1881" style="position:absolute;left:0;text-align:left;margin-left:72.85pt;margin-top:487.3pt;width:455.65pt;height:238.8pt;z-index:-6767;mso-position-horizontal-relative:page;mso-position-vertical-relative:page" coordorigin="1457,9746" coordsize="9113,4776">
            <v:shape id="_x0000_s1885" type="#_x0000_t75" style="position:absolute;left:1471;top:9761;width:9084;height:4174">
              <v:imagedata r:id="rId189" o:title=""/>
            </v:shape>
            <v:shape id="_x0000_s1884" style="position:absolute;left:1464;top:9754;width:9098;height:4188" coordorigin="1464,9754" coordsize="9098,4188" path="m1464,13942r9098,l10562,9754r-9098,l1464,13942xe" filled="f" strokeweight=".72pt">
              <v:path arrowok="t"/>
            </v:shape>
            <v:shape id="_x0000_s1883" type="#_x0000_t75" style="position:absolute;left:9822;top:13996;width:679;height:506">
              <v:imagedata r:id="rId190" o:title=""/>
            </v:shape>
            <v:shape id="_x0000_s1882" style="position:absolute;left:9822;top:13996;width:679;height:506" coordorigin="9822,13996" coordsize="679,506" path="m9822,14046r5,-22l9840,14007r20,-10l9873,13996r578,l10472,14001r17,13l10499,14033r2,13l10501,14451r-5,22l10483,14490r-19,10l10451,14502r-578,l9851,14497r-17,-13l9824,14464r-2,-13l9822,14046xe" filled="f" strokecolor="#ad4745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P</w:t>
      </w:r>
      <w:r w:rsidR="00816B7E">
        <w:rPr>
          <w:rFonts w:ascii="Arial" w:eastAsia="Arial" w:hAnsi="Arial" w:cs="Arial"/>
          <w:b/>
          <w:color w:val="1F487C"/>
        </w:rPr>
        <w:t>oli</w:t>
      </w:r>
      <w:r w:rsidR="00816B7E">
        <w:rPr>
          <w:rFonts w:ascii="Arial" w:eastAsia="Arial" w:hAnsi="Arial" w:cs="Arial"/>
          <w:b/>
          <w:color w:val="1F487C"/>
          <w:spacing w:val="1"/>
        </w:rPr>
        <w:t>c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</w:rPr>
        <w:t>S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a</w:t>
      </w:r>
      <w:r w:rsidR="00816B7E">
        <w:rPr>
          <w:rFonts w:ascii="Arial" w:eastAsia="Arial" w:hAnsi="Arial" w:cs="Arial"/>
          <w:b/>
          <w:color w:val="1F487C"/>
          <w:spacing w:val="2"/>
        </w:rPr>
        <w:t>r</w:t>
      </w:r>
      <w:r w:rsidR="00816B7E">
        <w:rPr>
          <w:rFonts w:ascii="Arial" w:eastAsia="Arial" w:hAnsi="Arial" w:cs="Arial"/>
          <w:b/>
          <w:color w:val="1F487C"/>
        </w:rPr>
        <w:t>ch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</w:rPr>
        <w:t>e</w:t>
      </w:r>
      <w:r w:rsidR="00816B7E">
        <w:rPr>
          <w:rFonts w:ascii="Arial" w:eastAsia="Arial" w:hAnsi="Arial" w:cs="Arial"/>
          <w:b/>
          <w:color w:val="1F487C"/>
        </w:rPr>
        <w:t>sult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W</w:t>
      </w:r>
      <w:r w:rsidR="00816B7E">
        <w:rPr>
          <w:rFonts w:ascii="Arial" w:eastAsia="Arial" w:hAnsi="Arial" w:cs="Arial"/>
          <w:b/>
          <w:color w:val="1F487C"/>
          <w:w w:val="99"/>
        </w:rPr>
        <w:t>in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d</w:t>
      </w:r>
      <w:r w:rsidR="00816B7E">
        <w:rPr>
          <w:rFonts w:ascii="Arial" w:eastAsia="Arial" w:hAnsi="Arial" w:cs="Arial"/>
          <w:b/>
          <w:color w:val="1F487C"/>
          <w:w w:val="99"/>
        </w:rPr>
        <w:t>ow</w:t>
      </w:r>
    </w:p>
    <w:p w14:paraId="1022417D" w14:textId="77777777" w:rsidR="00DD2E91" w:rsidRDefault="00FE439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38140D75">
          <v:group id="_x0000_s1869" style="position:absolute;left:0;text-align:left;margin-left:23.95pt;margin-top:23.7pt;width:566.95pt;height:744.7pt;z-index:-6762;mso-position-horizontal-relative:page;mso-position-vertical-relative:page" coordorigin="479,474" coordsize="11339,14894">
            <v:shape id="_x0000_s188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87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87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877" style="position:absolute;left:490;top:485;width:11263;height:0" coordorigin="490,485" coordsize="11263,0" path="m490,485r11263,e" filled="f" strokecolor="gray" strokeweight=".58pt">
              <v:path arrowok="t"/>
            </v:shape>
            <v:shape id="_x0000_s1876" style="position:absolute;left:485;top:480;width:0;height:14882" coordorigin="485,480" coordsize="0,14882" path="m485,480r,14882e" filled="f" strokecolor="gray" strokeweight=".58pt">
              <v:path arrowok="t"/>
            </v:shape>
            <v:shape id="_x0000_s187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87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87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872" type="#_x0000_t75" style="position:absolute;left:792;top:605;width:1068;height:562">
              <v:imagedata r:id="rId9" o:title=""/>
            </v:shape>
            <v:shape id="_x0000_s187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87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0D3705BF" w14:textId="77777777" w:rsidR="00DD2E91" w:rsidRDefault="00DD2E91">
      <w:pPr>
        <w:spacing w:line="200" w:lineRule="exact"/>
      </w:pPr>
    </w:p>
    <w:p w14:paraId="12E41FBF" w14:textId="77777777" w:rsidR="00DD2E91" w:rsidRDefault="00DD2E91">
      <w:pPr>
        <w:spacing w:line="200" w:lineRule="exact"/>
      </w:pPr>
    </w:p>
    <w:p w14:paraId="54A28E12" w14:textId="77777777" w:rsidR="00DD2E91" w:rsidRDefault="00DD2E91">
      <w:pPr>
        <w:spacing w:before="11" w:line="240" w:lineRule="exact"/>
        <w:rPr>
          <w:sz w:val="24"/>
          <w:szCs w:val="24"/>
        </w:rPr>
      </w:pPr>
    </w:p>
    <w:p w14:paraId="7B311E67" w14:textId="77777777" w:rsidR="00DD2E91" w:rsidRDefault="00816B7E">
      <w:pPr>
        <w:spacing w:before="21"/>
        <w:ind w:left="698" w:right="5433"/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3.1</w:t>
      </w:r>
      <w:r>
        <w:rPr>
          <w:rFonts w:ascii="Arial" w:eastAsia="Arial" w:hAnsi="Arial" w:cs="Arial"/>
          <w:b/>
          <w:color w:val="00338D"/>
          <w:spacing w:val="-2"/>
          <w:sz w:val="30"/>
          <w:szCs w:val="30"/>
        </w:rPr>
        <w:t>.</w:t>
      </w:r>
      <w:r>
        <w:rPr>
          <w:rFonts w:ascii="Arial" w:eastAsia="Arial" w:hAnsi="Arial" w:cs="Arial"/>
          <w:b/>
          <w:color w:val="00338D"/>
          <w:sz w:val="30"/>
          <w:szCs w:val="30"/>
        </w:rPr>
        <w:t>3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z w:val="30"/>
          <w:szCs w:val="30"/>
        </w:rPr>
        <w:t>G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pacing w:val="-3"/>
          <w:sz w:val="30"/>
          <w:szCs w:val="30"/>
        </w:rPr>
        <w:t>n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color w:val="00338D"/>
          <w:sz w:val="30"/>
          <w:szCs w:val="30"/>
        </w:rPr>
        <w:t>rat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i</w:t>
      </w:r>
      <w:r>
        <w:rPr>
          <w:rFonts w:ascii="Arial" w:eastAsia="Arial" w:hAnsi="Arial" w:cs="Arial"/>
          <w:b/>
          <w:color w:val="00338D"/>
          <w:spacing w:val="-1"/>
          <w:sz w:val="30"/>
          <w:szCs w:val="30"/>
        </w:rPr>
        <w:t>n</w:t>
      </w:r>
      <w:r>
        <w:rPr>
          <w:rFonts w:ascii="Arial" w:eastAsia="Arial" w:hAnsi="Arial" w:cs="Arial"/>
          <w:b/>
          <w:color w:val="00338D"/>
          <w:sz w:val="30"/>
          <w:szCs w:val="30"/>
        </w:rPr>
        <w:t>g</w:t>
      </w:r>
      <w:r>
        <w:rPr>
          <w:rFonts w:ascii="Arial" w:eastAsia="Arial" w:hAnsi="Arial" w:cs="Arial"/>
          <w:b/>
          <w:color w:val="00338D"/>
          <w:spacing w:val="-2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z w:val="30"/>
          <w:szCs w:val="30"/>
        </w:rPr>
        <w:t>the</w:t>
      </w:r>
      <w:r>
        <w:rPr>
          <w:rFonts w:ascii="Arial" w:eastAsia="Arial" w:hAnsi="Arial" w:cs="Arial"/>
          <w:b/>
          <w:color w:val="00338D"/>
          <w:spacing w:val="4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-6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z w:val="30"/>
          <w:szCs w:val="30"/>
        </w:rPr>
        <w:t>i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cke</w:t>
      </w:r>
      <w:r>
        <w:rPr>
          <w:rFonts w:ascii="Arial" w:eastAsia="Arial" w:hAnsi="Arial" w:cs="Arial"/>
          <w:b/>
          <w:color w:val="00338D"/>
          <w:sz w:val="30"/>
          <w:szCs w:val="30"/>
        </w:rPr>
        <w:t>t</w:t>
      </w:r>
      <w:r>
        <w:rPr>
          <w:rFonts w:ascii="Arial" w:eastAsia="Arial" w:hAnsi="Arial" w:cs="Arial"/>
          <w:b/>
          <w:color w:val="00338D"/>
          <w:spacing w:val="3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color w:val="00338D"/>
          <w:spacing w:val="1"/>
          <w:sz w:val="30"/>
          <w:szCs w:val="30"/>
        </w:rPr>
        <w:t>ID</w:t>
      </w:r>
    </w:p>
    <w:p w14:paraId="26685BC4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0C953BE8" w14:textId="77777777" w:rsidR="00DD2E91" w:rsidRDefault="00FE439E">
      <w:pPr>
        <w:ind w:left="1547" w:right="544"/>
        <w:rPr>
          <w:rFonts w:ascii="Arial" w:eastAsia="Arial" w:hAnsi="Arial" w:cs="Arial"/>
          <w:sz w:val="22"/>
          <w:szCs w:val="22"/>
        </w:rPr>
      </w:pPr>
      <w:r>
        <w:pict w14:anchorId="745503F6">
          <v:group id="_x0000_s1866" style="position:absolute;left:0;text-align:left;margin-left:70.55pt;margin-top:.2pt;width:35.9pt;height:30.85pt;z-index:-6756;mso-position-horizontal-relative:page" coordorigin="1411,4" coordsize="718,617">
            <v:shape id="_x0000_s1868" type="#_x0000_t75" style="position:absolute;left:1432;top:25;width:677;height:576">
              <v:imagedata r:id="rId191" o:title=""/>
            </v:shape>
            <v:shape id="_x0000_s1867" style="position:absolute;left:1432;top:25;width:677;height:576" coordorigin="1432,25" coordsize="677,576" path="m1432,82r16,-40l1487,25r2,l2051,25r40,16l2108,81r,1l2108,543r-16,40l2053,601r-2,l1489,601r-40,-17l1432,545r,-2l1432,82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to-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ul</w:t>
      </w:r>
      <w:r w:rsidR="00816B7E">
        <w:rPr>
          <w:rFonts w:ascii="Arial" w:eastAsia="Arial" w:hAnsi="Arial" w:cs="Arial"/>
          <w:sz w:val="22"/>
          <w:szCs w:val="22"/>
        </w:rPr>
        <w:t>ated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ate.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 ch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5427F49E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1BE03A3A" w14:textId="77777777" w:rsidR="00DD2E91" w:rsidRDefault="00FE439E">
      <w:pPr>
        <w:ind w:left="1547" w:right="3057"/>
        <w:jc w:val="both"/>
        <w:rPr>
          <w:rFonts w:ascii="Arial" w:eastAsia="Arial" w:hAnsi="Arial" w:cs="Arial"/>
          <w:sz w:val="22"/>
          <w:szCs w:val="22"/>
        </w:rPr>
      </w:pPr>
      <w:r>
        <w:pict w14:anchorId="7C85F8FD">
          <v:group id="_x0000_s1863" style="position:absolute;left:0;text-align:left;margin-left:70.8pt;margin-top:.1pt;width:36pt;height:26.75pt;z-index:-6755;mso-position-horizontal-relative:page" coordorigin="1416,2" coordsize="720,535">
            <v:shape id="_x0000_s1865" type="#_x0000_t75" style="position:absolute;left:1436;top:22;width:679;height:494">
              <v:imagedata r:id="rId192" o:title=""/>
            </v:shape>
            <v:shape id="_x0000_s1864" style="position:absolute;left:1436;top:22;width:679;height:494" coordorigin="1436,22" coordsize="679,494" path="m1436,72r5,-22l1455,33r20,-9l1486,22r580,l2088,27r17,14l2114,61r2,11l2116,467r-5,22l2097,506r-20,9l2066,517r-580,l1464,512r-17,-14l1438,479r-2,-12l1436,7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S</w:t>
      </w:r>
      <w:r w:rsidR="00816B7E">
        <w:rPr>
          <w:rFonts w:ascii="Arial" w:eastAsia="Arial" w:hAnsi="Arial" w:cs="Arial"/>
          <w:sz w:val="22"/>
          <w:szCs w:val="22"/>
        </w:rPr>
        <w:t>um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ary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 has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 sec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:</w:t>
      </w:r>
    </w:p>
    <w:p w14:paraId="04267AF9" w14:textId="77777777" w:rsidR="00DD2E91" w:rsidRDefault="00DD2E91">
      <w:pPr>
        <w:spacing w:before="17" w:line="220" w:lineRule="exact"/>
        <w:rPr>
          <w:sz w:val="22"/>
          <w:szCs w:val="22"/>
        </w:rPr>
      </w:pPr>
    </w:p>
    <w:p w14:paraId="534842E6" w14:textId="77777777" w:rsidR="00DD2E91" w:rsidRDefault="00816B7E">
      <w:pPr>
        <w:ind w:left="1547" w:right="55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cy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ummary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163B6459" w14:textId="77777777" w:rsidR="00DD2E91" w:rsidRDefault="00816B7E">
      <w:pPr>
        <w:tabs>
          <w:tab w:val="left" w:pos="1900"/>
        </w:tabs>
        <w:spacing w:before="2"/>
        <w:ind w:left="1907" w:right="545" w:hanging="360"/>
        <w:rPr>
          <w:rFonts w:ascii="Arial" w:eastAsia="Arial" w:hAnsi="Arial" w:cs="Arial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ding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st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 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7F85684B" w14:textId="77777777" w:rsidR="00DD2E91" w:rsidRDefault="00DD2E91">
      <w:pPr>
        <w:spacing w:line="240" w:lineRule="exact"/>
        <w:rPr>
          <w:sz w:val="24"/>
          <w:szCs w:val="24"/>
        </w:rPr>
      </w:pPr>
    </w:p>
    <w:p w14:paraId="3BFF0DC4" w14:textId="77777777" w:rsidR="00DD2E91" w:rsidRDefault="00FE439E">
      <w:pPr>
        <w:ind w:left="1547" w:right="3200"/>
        <w:jc w:val="both"/>
        <w:rPr>
          <w:rFonts w:ascii="Arial" w:eastAsia="Arial" w:hAnsi="Arial" w:cs="Arial"/>
          <w:sz w:val="22"/>
          <w:szCs w:val="22"/>
        </w:rPr>
      </w:pPr>
      <w:r>
        <w:pict w14:anchorId="3AADEF3B">
          <v:group id="_x0000_s1860" style="position:absolute;left:0;text-align:left;margin-left:72.85pt;margin-top:38.15pt;width:455.65pt;height:123pt;z-index:-6761;mso-position-horizontal-relative:page" coordorigin="1457,763" coordsize="9113,2460">
            <v:shape id="_x0000_s1862" type="#_x0000_t75" style="position:absolute;left:1471;top:777;width:9084;height:2431">
              <v:imagedata r:id="rId193" o:title=""/>
            </v:shape>
            <v:shape id="_x0000_s1861" style="position:absolute;left:1464;top:770;width:9098;height:2446" coordorigin="1464,770" coordsize="9098,2446" path="m1464,3216r9098,l10562,770r-9098,l1464,3216xe" filled="f" strokeweight=".72pt">
              <v:path arrowok="t"/>
            </v:shape>
            <w10:wrap anchorx="page"/>
          </v:group>
        </w:pict>
      </w:r>
      <w:r>
        <w:pict w14:anchorId="3DBF84DF">
          <v:group id="_x0000_s1857" style="position:absolute;left:0;text-align:left;margin-left:70.7pt;margin-top:-3pt;width:35.9pt;height:27.25pt;z-index:-6754;mso-position-horizontal-relative:page" coordorigin="1414,-60" coordsize="718,545">
            <v:shape id="_x0000_s1859" type="#_x0000_t75" style="position:absolute;left:1434;top:-40;width:677;height:504">
              <v:imagedata r:id="rId194" o:title=""/>
            </v:shape>
            <v:shape id="_x0000_s1858" style="position:absolute;left:1434;top:-40;width:677;height:504" coordorigin="1434,-40" coordsize="677,504" path="m1434,10r5,-21l1452,-28r20,-10l1484,-40r576,l2082,-35r17,13l2109,-2r2,12l2111,414r-5,21l2093,452r-20,10l2060,464r-576,l1463,459r-17,-13l1436,426r-2,-12l1434,1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S</w:t>
      </w:r>
      <w:r w:rsidR="00816B7E">
        <w:rPr>
          <w:rFonts w:ascii="Arial" w:eastAsia="Arial" w:hAnsi="Arial" w:cs="Arial"/>
          <w:sz w:val="22"/>
          <w:szCs w:val="22"/>
        </w:rPr>
        <w:t>um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ary 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2BFF03E" w14:textId="77777777" w:rsidR="00DD2E91" w:rsidRDefault="00DD2E91">
      <w:pPr>
        <w:spacing w:line="200" w:lineRule="exact"/>
      </w:pPr>
    </w:p>
    <w:p w14:paraId="587064C5" w14:textId="77777777" w:rsidR="00DD2E91" w:rsidRDefault="00DD2E91">
      <w:pPr>
        <w:spacing w:line="200" w:lineRule="exact"/>
      </w:pPr>
    </w:p>
    <w:p w14:paraId="6AD6C922" w14:textId="77777777" w:rsidR="00DD2E91" w:rsidRDefault="00DD2E91">
      <w:pPr>
        <w:spacing w:line="200" w:lineRule="exact"/>
      </w:pPr>
    </w:p>
    <w:p w14:paraId="4CEF08F3" w14:textId="77777777" w:rsidR="00DD2E91" w:rsidRDefault="00DD2E91">
      <w:pPr>
        <w:spacing w:line="200" w:lineRule="exact"/>
      </w:pPr>
    </w:p>
    <w:p w14:paraId="093725D3" w14:textId="77777777" w:rsidR="00DD2E91" w:rsidRDefault="00DD2E91">
      <w:pPr>
        <w:spacing w:line="200" w:lineRule="exact"/>
      </w:pPr>
    </w:p>
    <w:p w14:paraId="23B2D770" w14:textId="77777777" w:rsidR="00DD2E91" w:rsidRDefault="00DD2E91">
      <w:pPr>
        <w:spacing w:line="200" w:lineRule="exact"/>
      </w:pPr>
    </w:p>
    <w:p w14:paraId="1EFF979D" w14:textId="77777777" w:rsidR="00DD2E91" w:rsidRDefault="00DD2E91">
      <w:pPr>
        <w:spacing w:line="200" w:lineRule="exact"/>
      </w:pPr>
    </w:p>
    <w:p w14:paraId="4E683727" w14:textId="77777777" w:rsidR="00DD2E91" w:rsidRDefault="00DD2E91">
      <w:pPr>
        <w:spacing w:line="200" w:lineRule="exact"/>
      </w:pPr>
    </w:p>
    <w:p w14:paraId="0F18BA33" w14:textId="77777777" w:rsidR="00DD2E91" w:rsidRDefault="00DD2E91">
      <w:pPr>
        <w:spacing w:line="200" w:lineRule="exact"/>
      </w:pPr>
    </w:p>
    <w:p w14:paraId="42ABE0A3" w14:textId="77777777" w:rsidR="00DD2E91" w:rsidRDefault="00DD2E91">
      <w:pPr>
        <w:spacing w:line="200" w:lineRule="exact"/>
      </w:pPr>
    </w:p>
    <w:p w14:paraId="56D5AA33" w14:textId="77777777" w:rsidR="00DD2E91" w:rsidRDefault="00DD2E91">
      <w:pPr>
        <w:spacing w:line="200" w:lineRule="exact"/>
      </w:pPr>
    </w:p>
    <w:p w14:paraId="5DEF5053" w14:textId="77777777" w:rsidR="00DD2E91" w:rsidRDefault="00DD2E91">
      <w:pPr>
        <w:spacing w:line="200" w:lineRule="exact"/>
      </w:pPr>
    </w:p>
    <w:p w14:paraId="40E96C46" w14:textId="77777777" w:rsidR="00DD2E91" w:rsidRDefault="00DD2E91">
      <w:pPr>
        <w:spacing w:line="200" w:lineRule="exact"/>
      </w:pPr>
    </w:p>
    <w:p w14:paraId="55EB9764" w14:textId="77777777" w:rsidR="00DD2E91" w:rsidRDefault="00DD2E91">
      <w:pPr>
        <w:spacing w:line="200" w:lineRule="exact"/>
      </w:pPr>
    </w:p>
    <w:p w14:paraId="4A1BA8A0" w14:textId="77777777" w:rsidR="00DD2E91" w:rsidRDefault="00DD2E91">
      <w:pPr>
        <w:spacing w:line="200" w:lineRule="exact"/>
      </w:pPr>
    </w:p>
    <w:p w14:paraId="2220DF0A" w14:textId="77777777" w:rsidR="00DD2E91" w:rsidRDefault="00DD2E91">
      <w:pPr>
        <w:spacing w:before="20" w:line="200" w:lineRule="exact"/>
      </w:pPr>
    </w:p>
    <w:p w14:paraId="62193F19" w14:textId="77777777" w:rsidR="00DD2E91" w:rsidRDefault="00FE439E">
      <w:pPr>
        <w:ind w:left="4109" w:right="3964"/>
        <w:jc w:val="center"/>
        <w:rPr>
          <w:rFonts w:ascii="Arial" w:eastAsia="Arial" w:hAnsi="Arial" w:cs="Arial"/>
        </w:rPr>
      </w:pPr>
      <w:r>
        <w:pict w14:anchorId="77594210">
          <v:group id="_x0000_s1854" style="position:absolute;left:0;text-align:left;margin-left:492.85pt;margin-top:-10.45pt;width:36pt;height:27.35pt;z-index:-6759;mso-position-horizontal-relative:page" coordorigin="9857,-209" coordsize="720,547">
            <v:shape id="_x0000_s1856" type="#_x0000_t75" style="position:absolute;left:9877;top:-189;width:679;height:506">
              <v:imagedata r:id="rId195" o:title=""/>
            </v:shape>
            <v:shape id="_x0000_s1855" style="position:absolute;left:9877;top:-189;width:679;height:506" coordorigin="9877,-189" coordsize="679,506" path="m9877,-138r5,-22l9895,-177r20,-10l9928,-189r578,l10528,-184r17,13l10555,-151r1,13l10556,267r-5,22l10538,306r-19,10l10506,317r-578,l9906,312r-17,-13l9879,280r-2,-13l9877,-13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P</w:t>
      </w:r>
      <w:r w:rsidR="00816B7E">
        <w:rPr>
          <w:rFonts w:ascii="Arial" w:eastAsia="Arial" w:hAnsi="Arial" w:cs="Arial"/>
          <w:b/>
          <w:color w:val="1F487C"/>
        </w:rPr>
        <w:t>oli</w:t>
      </w:r>
      <w:r w:rsidR="00816B7E">
        <w:rPr>
          <w:rFonts w:ascii="Arial" w:eastAsia="Arial" w:hAnsi="Arial" w:cs="Arial"/>
          <w:b/>
          <w:color w:val="1F487C"/>
          <w:spacing w:val="1"/>
        </w:rPr>
        <w:t>c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S</w:t>
      </w:r>
      <w:r w:rsidR="00816B7E">
        <w:rPr>
          <w:rFonts w:ascii="Arial" w:eastAsia="Arial" w:hAnsi="Arial" w:cs="Arial"/>
          <w:b/>
          <w:color w:val="1F487C"/>
        </w:rPr>
        <w:t>um</w:t>
      </w:r>
      <w:r w:rsidR="00816B7E">
        <w:rPr>
          <w:rFonts w:ascii="Arial" w:eastAsia="Arial" w:hAnsi="Arial" w:cs="Arial"/>
          <w:b/>
          <w:color w:val="1F487C"/>
          <w:spacing w:val="3"/>
        </w:rPr>
        <w:t>m</w:t>
      </w:r>
      <w:r w:rsidR="00816B7E">
        <w:rPr>
          <w:rFonts w:ascii="Arial" w:eastAsia="Arial" w:hAnsi="Arial" w:cs="Arial"/>
          <w:b/>
          <w:color w:val="1F487C"/>
        </w:rPr>
        <w:t>a</w:t>
      </w:r>
      <w:r w:rsidR="00816B7E">
        <w:rPr>
          <w:rFonts w:ascii="Arial" w:eastAsia="Arial" w:hAnsi="Arial" w:cs="Arial"/>
          <w:b/>
          <w:color w:val="1F487C"/>
          <w:spacing w:val="1"/>
        </w:rPr>
        <w:t>r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en</w:t>
      </w:r>
    </w:p>
    <w:p w14:paraId="7D969252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147857BE" w14:textId="77777777" w:rsidR="00DD2E91" w:rsidRDefault="00FE439E">
      <w:pPr>
        <w:ind w:left="1547" w:right="552"/>
        <w:jc w:val="both"/>
        <w:rPr>
          <w:rFonts w:ascii="Arial" w:eastAsia="Arial" w:hAnsi="Arial" w:cs="Arial"/>
          <w:sz w:val="22"/>
          <w:szCs w:val="22"/>
        </w:rPr>
      </w:pPr>
      <w:r>
        <w:pict w14:anchorId="364864F6">
          <v:group id="_x0000_s1851" style="position:absolute;left:0;text-align:left;margin-left:71.65pt;margin-top:-.55pt;width:36pt;height:27.25pt;z-index:-6758;mso-position-horizontal-relative:page" coordorigin="1433,-11" coordsize="720,545">
            <v:shape id="_x0000_s1853" type="#_x0000_t75" style="position:absolute;left:1453;top:9;width:679;height:504">
              <v:imagedata r:id="rId196" o:title=""/>
            </v:shape>
            <v:shape id="_x0000_s1852" style="position:absolute;left:1453;top:9;width:679;height:504" coordorigin="1453,9" coordsize="679,504" path="m1453,60r5,-22l1471,21r20,-10l1504,9r578,l2104,14r17,14l2131,47r1,13l2132,463r-5,22l2114,502r-19,10l2082,513r-578,l1482,508r-17,-13l1455,476r-2,-13l1453,6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ay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ew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t</w:t>
      </w:r>
    </w:p>
    <w:p w14:paraId="67CAC28D" w14:textId="77777777" w:rsidR="00DD2E91" w:rsidRDefault="00816B7E">
      <w:pPr>
        <w:spacing w:line="240" w:lineRule="exact"/>
        <w:ind w:left="1547" w:right="64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689693B5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73AD6396" w14:textId="77777777" w:rsidR="00DD2E91" w:rsidRDefault="00FE439E">
      <w:pPr>
        <w:ind w:left="1547" w:right="545"/>
        <w:jc w:val="both"/>
        <w:rPr>
          <w:rFonts w:ascii="Arial" w:eastAsia="Arial" w:hAnsi="Arial" w:cs="Arial"/>
          <w:sz w:val="22"/>
          <w:szCs w:val="22"/>
        </w:rPr>
      </w:pPr>
      <w:r>
        <w:pict w14:anchorId="125602AB">
          <v:group id="_x0000_s1848" style="position:absolute;left:0;text-align:left;margin-left:70.7pt;margin-top:2.2pt;width:35.9pt;height:27.25pt;z-index:-6757;mso-position-horizontal-relative:page" coordorigin="1414,44" coordsize="718,545">
            <v:shape id="_x0000_s1850" type="#_x0000_t75" style="position:absolute;left:1434;top:65;width:677;height:504">
              <v:imagedata r:id="rId197" o:title=""/>
            </v:shape>
            <v:shape id="_x0000_s1849" style="position:absolute;left:1434;top:65;width:677;height:504" coordorigin="1434,65" coordsize="677,504" path="m1434,115r5,-22l1452,76r20,-10l1484,65r576,l2082,70r17,13l2109,102r2,13l2111,518r-5,22l2093,557r-20,10l2060,569r-576,l1463,564r-17,-14l1436,531r-2,-13l1434,11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ft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 xml:space="preserve">,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ck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b/>
          <w:sz w:val="22"/>
          <w:szCs w:val="22"/>
        </w:rPr>
        <w:t>m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ut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at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um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D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comp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ete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ss.</w:t>
      </w:r>
    </w:p>
    <w:p w14:paraId="5DD273B7" w14:textId="77777777" w:rsidR="00DD2E91" w:rsidRDefault="00DD2E91">
      <w:pPr>
        <w:spacing w:before="15" w:line="220" w:lineRule="exact"/>
        <w:rPr>
          <w:sz w:val="22"/>
          <w:szCs w:val="22"/>
        </w:rPr>
      </w:pPr>
    </w:p>
    <w:p w14:paraId="6DAE27FE" w14:textId="77777777" w:rsidR="00DD2E91" w:rsidRDefault="00FE439E">
      <w:pPr>
        <w:ind w:left="1547" w:right="1695"/>
        <w:jc w:val="both"/>
        <w:rPr>
          <w:rFonts w:ascii="Arial" w:eastAsia="Arial" w:hAnsi="Arial" w:cs="Arial"/>
          <w:sz w:val="22"/>
          <w:szCs w:val="22"/>
        </w:rPr>
      </w:pPr>
      <w:r>
        <w:pict w14:anchorId="08B110AC">
          <v:group id="_x0000_s1845" style="position:absolute;left:0;text-align:left;margin-left:71.4pt;margin-top:.05pt;width:35.9pt;height:27.25pt;z-index:-6753;mso-position-horizontal-relative:page" coordorigin="1428,1" coordsize="718,545">
            <v:shape id="_x0000_s1847" type="#_x0000_t75" style="position:absolute;left:1448;top:21;width:677;height:504">
              <v:imagedata r:id="rId198" o:title=""/>
            </v:shape>
            <v:shape id="_x0000_s1846" style="position:absolute;left:1448;top:21;width:677;height:504" coordorigin="1448,21" coordsize="677,504" path="m1448,72r5,-22l1467,33r19,-10l1499,21r576,l2097,26r17,14l2124,59r1,13l2125,475r-5,22l2107,514r-19,10l2075,525r-576,l1477,520r-17,-13l1450,488r-2,-13l1448,7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k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et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D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G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at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on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b/>
          <w:sz w:val="22"/>
          <w:szCs w:val="22"/>
        </w:rPr>
        <w:t>c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ss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4D41266C" w14:textId="77777777" w:rsidR="00DD2E91" w:rsidRDefault="00DD2E91">
      <w:pPr>
        <w:spacing w:line="200" w:lineRule="exact"/>
      </w:pPr>
    </w:p>
    <w:p w14:paraId="576BCD7B" w14:textId="77777777" w:rsidR="00DD2E91" w:rsidRDefault="00DD2E91">
      <w:pPr>
        <w:spacing w:line="200" w:lineRule="exact"/>
      </w:pPr>
    </w:p>
    <w:p w14:paraId="5DB6D620" w14:textId="77777777" w:rsidR="00DD2E91" w:rsidRDefault="00DD2E91">
      <w:pPr>
        <w:spacing w:line="200" w:lineRule="exact"/>
      </w:pPr>
    </w:p>
    <w:p w14:paraId="4A417FC9" w14:textId="77777777" w:rsidR="00DD2E91" w:rsidRDefault="00DD2E91">
      <w:pPr>
        <w:spacing w:line="200" w:lineRule="exact"/>
      </w:pPr>
    </w:p>
    <w:p w14:paraId="4DD02D04" w14:textId="77777777" w:rsidR="00DD2E91" w:rsidRDefault="00DD2E91">
      <w:pPr>
        <w:spacing w:line="200" w:lineRule="exact"/>
      </w:pPr>
    </w:p>
    <w:p w14:paraId="465BDAFA" w14:textId="77777777" w:rsidR="00DD2E91" w:rsidRDefault="00DD2E91">
      <w:pPr>
        <w:spacing w:line="200" w:lineRule="exact"/>
      </w:pPr>
    </w:p>
    <w:p w14:paraId="4CEC9192" w14:textId="77777777" w:rsidR="00DD2E91" w:rsidRDefault="00DD2E91">
      <w:pPr>
        <w:spacing w:line="200" w:lineRule="exact"/>
      </w:pPr>
    </w:p>
    <w:p w14:paraId="2A996555" w14:textId="77777777" w:rsidR="00DD2E91" w:rsidRDefault="00DD2E91">
      <w:pPr>
        <w:spacing w:line="200" w:lineRule="exact"/>
      </w:pPr>
    </w:p>
    <w:p w14:paraId="59D138CE" w14:textId="77777777" w:rsidR="00DD2E91" w:rsidRDefault="00DD2E91">
      <w:pPr>
        <w:spacing w:line="200" w:lineRule="exact"/>
      </w:pPr>
    </w:p>
    <w:p w14:paraId="4A7D2940" w14:textId="77777777" w:rsidR="00DD2E91" w:rsidRDefault="00DD2E91">
      <w:pPr>
        <w:spacing w:line="200" w:lineRule="exact"/>
      </w:pPr>
    </w:p>
    <w:p w14:paraId="3EA4641A" w14:textId="77777777" w:rsidR="00DD2E91" w:rsidRDefault="00DD2E91">
      <w:pPr>
        <w:spacing w:line="200" w:lineRule="exact"/>
      </w:pPr>
    </w:p>
    <w:p w14:paraId="43A109D8" w14:textId="77777777" w:rsidR="00DD2E91" w:rsidRDefault="00DD2E91">
      <w:pPr>
        <w:spacing w:line="200" w:lineRule="exact"/>
      </w:pPr>
    </w:p>
    <w:p w14:paraId="1403797D" w14:textId="77777777" w:rsidR="00DD2E91" w:rsidRDefault="00DD2E91">
      <w:pPr>
        <w:spacing w:line="200" w:lineRule="exact"/>
      </w:pPr>
    </w:p>
    <w:p w14:paraId="645877F7" w14:textId="77777777" w:rsidR="00DD2E91" w:rsidRDefault="00DD2E91">
      <w:pPr>
        <w:spacing w:line="200" w:lineRule="exact"/>
      </w:pPr>
    </w:p>
    <w:p w14:paraId="30FF2A7B" w14:textId="77777777" w:rsidR="00DD2E91" w:rsidRDefault="00DD2E91">
      <w:pPr>
        <w:spacing w:line="200" w:lineRule="exact"/>
      </w:pPr>
    </w:p>
    <w:p w14:paraId="480D6BCD" w14:textId="77777777" w:rsidR="00DD2E91" w:rsidRDefault="00DD2E91">
      <w:pPr>
        <w:spacing w:line="200" w:lineRule="exact"/>
      </w:pPr>
    </w:p>
    <w:p w14:paraId="45ED7D60" w14:textId="77777777" w:rsidR="00DD2E91" w:rsidRDefault="00DD2E91">
      <w:pPr>
        <w:spacing w:line="200" w:lineRule="exact"/>
      </w:pPr>
    </w:p>
    <w:p w14:paraId="42EFA6EA" w14:textId="77777777" w:rsidR="00DD2E91" w:rsidRDefault="00DD2E91">
      <w:pPr>
        <w:spacing w:before="2" w:line="240" w:lineRule="exact"/>
        <w:rPr>
          <w:sz w:val="24"/>
          <w:szCs w:val="24"/>
        </w:rPr>
      </w:pPr>
    </w:p>
    <w:p w14:paraId="7EE32D14" w14:textId="77777777" w:rsidR="00DD2E91" w:rsidRDefault="00FE439E">
      <w:pPr>
        <w:spacing w:line="220" w:lineRule="exact"/>
        <w:ind w:left="3480" w:right="3338"/>
        <w:jc w:val="center"/>
        <w:rPr>
          <w:rFonts w:ascii="Arial" w:eastAsia="Arial" w:hAnsi="Arial" w:cs="Arial"/>
        </w:rPr>
      </w:pPr>
      <w:r>
        <w:pict w14:anchorId="0BD952F4">
          <v:group id="_x0000_s1840" style="position:absolute;left:0;text-align:left;margin-left:72.85pt;margin-top:563.4pt;width:455.65pt;height:159pt;z-index:-6760;mso-position-horizontal-relative:page;mso-position-vertical-relative:page" coordorigin="1457,11268" coordsize="9113,3180">
            <v:shape id="_x0000_s1844" type="#_x0000_t75" style="position:absolute;left:1471;top:11282;width:9084;height:2597">
              <v:imagedata r:id="rId199" o:title=""/>
            </v:shape>
            <v:shape id="_x0000_s1843" style="position:absolute;left:1464;top:11275;width:9098;height:2611" coordorigin="1464,11275" coordsize="9098,2611" path="m1464,13886r9098,l10562,11275r-9098,l1464,13886xe" filled="f" strokeweight=".72pt">
              <v:path arrowok="t"/>
            </v:shape>
            <v:shape id="_x0000_s1842" type="#_x0000_t75" style="position:absolute;left:9808;top:13921;width:679;height:506">
              <v:imagedata r:id="rId195" o:title=""/>
            </v:shape>
            <v:shape id="_x0000_s1841" style="position:absolute;left:9808;top:13921;width:679;height:506" coordorigin="9808,13921" coordsize="679,506" path="m9808,13972r5,-22l9826,13933r19,-10l9858,13921r578,l10458,13926r17,13l10485,13959r2,13l10487,14377r-5,22l10469,14416r-20,10l10436,14428r-578,l9836,14423r-17,-14l9809,14390r-1,-13l9808,13972xe" filled="f" strokecolor="#ad4745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  <w:spacing w:val="3"/>
          <w:position w:val="-1"/>
        </w:rPr>
        <w:t>T</w:t>
      </w:r>
      <w:r w:rsidR="00816B7E">
        <w:rPr>
          <w:rFonts w:ascii="Arial" w:eastAsia="Arial" w:hAnsi="Arial" w:cs="Arial"/>
          <w:b/>
          <w:color w:val="1F487C"/>
          <w:position w:val="-1"/>
        </w:rPr>
        <w:t>ic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k</w:t>
      </w:r>
      <w:r w:rsidR="00816B7E">
        <w:rPr>
          <w:rFonts w:ascii="Arial" w:eastAsia="Arial" w:hAnsi="Arial" w:cs="Arial"/>
          <w:b/>
          <w:color w:val="1F487C"/>
          <w:position w:val="-1"/>
        </w:rPr>
        <w:t>et</w:t>
      </w:r>
      <w:r w:rsidR="00816B7E">
        <w:rPr>
          <w:rFonts w:ascii="Arial" w:eastAsia="Arial" w:hAnsi="Arial" w:cs="Arial"/>
          <w:b/>
          <w:color w:val="1F487C"/>
          <w:spacing w:val="-6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position w:val="-1"/>
        </w:rPr>
        <w:t>ID</w:t>
      </w:r>
      <w:r w:rsidR="00816B7E">
        <w:rPr>
          <w:rFonts w:ascii="Arial" w:eastAsia="Arial" w:hAnsi="Arial" w:cs="Arial"/>
          <w:b/>
          <w:color w:val="1F487C"/>
          <w:spacing w:val="-2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G</w:t>
      </w:r>
      <w:r w:rsidR="00816B7E">
        <w:rPr>
          <w:rFonts w:ascii="Arial" w:eastAsia="Arial" w:hAnsi="Arial" w:cs="Arial"/>
          <w:b/>
          <w:color w:val="1F487C"/>
          <w:position w:val="-1"/>
        </w:rPr>
        <w:t>ene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position w:val="-1"/>
        </w:rPr>
        <w:t>ati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o</w:t>
      </w:r>
      <w:r w:rsidR="00816B7E">
        <w:rPr>
          <w:rFonts w:ascii="Arial" w:eastAsia="Arial" w:hAnsi="Arial" w:cs="Arial"/>
          <w:b/>
          <w:color w:val="1F487C"/>
          <w:position w:val="-1"/>
        </w:rPr>
        <w:t>n</w:t>
      </w:r>
      <w:r w:rsidR="00816B7E">
        <w:rPr>
          <w:rFonts w:ascii="Arial" w:eastAsia="Arial" w:hAnsi="Arial" w:cs="Arial"/>
          <w:b/>
          <w:color w:val="1F487C"/>
          <w:spacing w:val="-10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S</w:t>
      </w:r>
      <w:r w:rsidR="00816B7E">
        <w:rPr>
          <w:rFonts w:ascii="Arial" w:eastAsia="Arial" w:hAnsi="Arial" w:cs="Arial"/>
          <w:b/>
          <w:color w:val="1F487C"/>
          <w:position w:val="-1"/>
        </w:rPr>
        <w:t>u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c</w:t>
      </w:r>
      <w:r w:rsidR="00816B7E">
        <w:rPr>
          <w:rFonts w:ascii="Arial" w:eastAsia="Arial" w:hAnsi="Arial" w:cs="Arial"/>
          <w:b/>
          <w:color w:val="1F487C"/>
          <w:position w:val="-1"/>
        </w:rPr>
        <w:t>c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position w:val="-1"/>
        </w:rPr>
        <w:t>ss</w:t>
      </w:r>
      <w:r w:rsidR="00816B7E">
        <w:rPr>
          <w:rFonts w:ascii="Arial" w:eastAsia="Arial" w:hAnsi="Arial" w:cs="Arial"/>
          <w:b/>
          <w:color w:val="1F487C"/>
          <w:spacing w:val="-7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  <w:position w:val="-1"/>
        </w:rPr>
        <w:t>S</w:t>
      </w:r>
      <w:r w:rsidR="00816B7E">
        <w:rPr>
          <w:rFonts w:ascii="Arial" w:eastAsia="Arial" w:hAnsi="Arial" w:cs="Arial"/>
          <w:b/>
          <w:color w:val="1F487C"/>
          <w:spacing w:val="2"/>
          <w:w w:val="99"/>
          <w:position w:val="-1"/>
        </w:rPr>
        <w:t>c</w:t>
      </w:r>
      <w:r w:rsidR="00816B7E">
        <w:rPr>
          <w:rFonts w:ascii="Arial" w:eastAsia="Arial" w:hAnsi="Arial" w:cs="Arial"/>
          <w:b/>
          <w:color w:val="1F487C"/>
          <w:spacing w:val="-1"/>
          <w:w w:val="99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  <w:w w:val="99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en</w:t>
      </w:r>
    </w:p>
    <w:p w14:paraId="6C4562CE" w14:textId="77777777" w:rsidR="00DD2E91" w:rsidRDefault="00DD2E91">
      <w:pPr>
        <w:spacing w:line="200" w:lineRule="exact"/>
      </w:pPr>
    </w:p>
    <w:p w14:paraId="3CEC737E" w14:textId="77777777" w:rsidR="00DD2E91" w:rsidRDefault="00DD2E91">
      <w:pPr>
        <w:spacing w:before="12" w:line="220" w:lineRule="exact"/>
        <w:rPr>
          <w:sz w:val="22"/>
          <w:szCs w:val="22"/>
        </w:rPr>
      </w:pPr>
    </w:p>
    <w:p w14:paraId="56178FF3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00"/>
          <w:footerReference w:type="default" r:id="rId201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21</w:t>
      </w:r>
    </w:p>
    <w:p w14:paraId="60FA3BAF" w14:textId="77777777" w:rsidR="00DD2E91" w:rsidRDefault="00FE439E">
      <w:pPr>
        <w:spacing w:line="200" w:lineRule="exact"/>
      </w:pPr>
      <w:r>
        <w:lastRenderedPageBreak/>
        <w:pict w14:anchorId="2B502486">
          <v:group id="_x0000_s1828" style="position:absolute;margin-left:23.95pt;margin-top:23.7pt;width:566.95pt;height:744.7pt;z-index:-6752;mso-position-horizontal-relative:page;mso-position-vertical-relative:page" coordorigin="479,474" coordsize="11339,14894">
            <v:shape id="_x0000_s183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83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83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836" style="position:absolute;left:490;top:485;width:11263;height:0" coordorigin="490,485" coordsize="11263,0" path="m490,485r11263,e" filled="f" strokecolor="gray" strokeweight=".58pt">
              <v:path arrowok="t"/>
            </v:shape>
            <v:shape id="_x0000_s1835" style="position:absolute;left:485;top:480;width:0;height:14882" coordorigin="485,480" coordsize="0,14882" path="m485,480r,14882e" filled="f" strokecolor="gray" strokeweight=".58pt">
              <v:path arrowok="t"/>
            </v:shape>
            <v:shape id="_x0000_s183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83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83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831" type="#_x0000_t75" style="position:absolute;left:792;top:605;width:1068;height:562">
              <v:imagedata r:id="rId9" o:title=""/>
            </v:shape>
            <v:shape id="_x0000_s183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82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7AD0A3AE" w14:textId="77777777" w:rsidR="00DD2E91" w:rsidRDefault="00DD2E91">
      <w:pPr>
        <w:spacing w:line="200" w:lineRule="exact"/>
      </w:pPr>
    </w:p>
    <w:p w14:paraId="312434C3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5508DBB4" w14:textId="77777777" w:rsidR="00DD2E91" w:rsidRDefault="00816B7E">
      <w:pPr>
        <w:spacing w:before="32"/>
        <w:ind w:left="740" w:right="55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</w:p>
    <w:p w14:paraId="4FE17170" w14:textId="77777777" w:rsidR="00DD2E91" w:rsidRDefault="00DD2E91">
      <w:pPr>
        <w:spacing w:line="200" w:lineRule="exact"/>
      </w:pPr>
    </w:p>
    <w:p w14:paraId="16C9C8DB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562B3400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3C95DFE7">
          <v:group id="_x0000_s1825" style="position:absolute;left:0;text-align:left;margin-left:71.15pt;margin-top:-7.1pt;width:39.35pt;height:27.25pt;z-index:-6751;mso-position-horizontal-relative:page" coordorigin="1423,-142" coordsize="787,545">
            <v:shape id="_x0000_s1827" type="#_x0000_t75" style="position:absolute;left:1444;top:-122;width:746;height:504">
              <v:imagedata r:id="rId202" o:title=""/>
            </v:shape>
            <v:shape id="_x0000_s1826" style="position:absolute;left:1444;top:-122;width:746;height:504" coordorigin="1444,-122" coordsize="746,504" path="m1444,-71r5,-22l1462,-110r19,-10l1494,-122r646,l2161,-117r17,14l2188,-84r2,13l2190,332r-5,22l2172,371r-20,10l2140,382r-646,l1472,377r-17,-13l1445,345r-1,-13l1444,-7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or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</w:p>
    <w:p w14:paraId="5276D7EA" w14:textId="77777777" w:rsidR="00DD2E91" w:rsidRDefault="00DD2E91">
      <w:pPr>
        <w:spacing w:before="4" w:line="100" w:lineRule="exact"/>
        <w:rPr>
          <w:sz w:val="11"/>
          <w:szCs w:val="11"/>
        </w:rPr>
      </w:pPr>
    </w:p>
    <w:p w14:paraId="344605C6" w14:textId="77777777" w:rsidR="00DD2E91" w:rsidRDefault="00DD2E91">
      <w:pPr>
        <w:spacing w:line="200" w:lineRule="exact"/>
      </w:pPr>
    </w:p>
    <w:p w14:paraId="7D5847A1" w14:textId="77777777" w:rsidR="00DD2E91" w:rsidRDefault="00DD2E91">
      <w:pPr>
        <w:spacing w:line="200" w:lineRule="exact"/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241"/>
        <w:gridCol w:w="4782"/>
      </w:tblGrid>
      <w:tr w:rsidR="00DD2E91" w14:paraId="0860EDDD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EC0EF5D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0AAB90A4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72D88C7C" w14:textId="77777777" w:rsidR="00DD2E91" w:rsidRDefault="00DD2E91">
            <w:pPr>
              <w:spacing w:before="1" w:line="120" w:lineRule="exact"/>
              <w:rPr>
                <w:sz w:val="12"/>
                <w:szCs w:val="12"/>
              </w:rPr>
            </w:pPr>
          </w:p>
          <w:p w14:paraId="789277F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dit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26122A5C" w14:textId="77777777" w:rsidR="00DD2E91" w:rsidRDefault="00DD2E91">
            <w:pPr>
              <w:spacing w:before="1" w:line="120" w:lineRule="exact"/>
              <w:rPr>
                <w:sz w:val="12"/>
                <w:szCs w:val="12"/>
              </w:rPr>
            </w:pPr>
          </w:p>
          <w:p w14:paraId="21EFD23B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41B39787" w14:textId="77777777">
        <w:trPr>
          <w:trHeight w:hRule="exact" w:val="1273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991F541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3F7A7A68" w14:textId="77777777" w:rsidR="00DD2E91" w:rsidRDefault="00DD2E91">
            <w:pPr>
              <w:spacing w:line="200" w:lineRule="exact"/>
            </w:pPr>
          </w:p>
          <w:p w14:paraId="58B6BFAC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5E405CB" w14:textId="77777777" w:rsidR="00DD2E91" w:rsidRDefault="00DD2E91">
            <w:pPr>
              <w:spacing w:before="15" w:line="240" w:lineRule="exact"/>
              <w:rPr>
                <w:sz w:val="24"/>
                <w:szCs w:val="24"/>
              </w:rPr>
            </w:pPr>
          </w:p>
          <w:p w14:paraId="47BF348E" w14:textId="77777777" w:rsidR="00DD2E91" w:rsidRDefault="00816B7E">
            <w:pPr>
              <w:spacing w:line="240" w:lineRule="exact"/>
              <w:ind w:left="97" w:right="40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umber 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eric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D501683" w14:textId="77777777" w:rsidR="00DD2E91" w:rsidRDefault="00816B7E">
            <w:pPr>
              <w:spacing w:before="3" w:line="240" w:lineRule="exact"/>
              <w:ind w:left="97" w:right="7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 no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n-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d.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in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ch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 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  <w:p w14:paraId="547C5AC8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eric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A93CFE2" w14:textId="77777777">
        <w:trPr>
          <w:trHeight w:hRule="exact" w:val="1032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1C8ECF6" w14:textId="77777777" w:rsidR="00DD2E91" w:rsidRDefault="00DD2E91">
            <w:pPr>
              <w:spacing w:before="18" w:line="240" w:lineRule="exact"/>
              <w:rPr>
                <w:sz w:val="24"/>
                <w:szCs w:val="24"/>
              </w:rPr>
            </w:pPr>
          </w:p>
          <w:p w14:paraId="343767D1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C969D9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  <w:p w14:paraId="4928431B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8A344D1" w14:textId="77777777" w:rsidR="00DD2E91" w:rsidRDefault="00816B7E">
            <w:pPr>
              <w:spacing w:before="3" w:line="240" w:lineRule="exact"/>
              <w:ind w:left="97" w:right="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or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723D0DC" w14:textId="77777777">
        <w:trPr>
          <w:trHeight w:hRule="exact" w:val="1019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39ACF4B" w14:textId="77777777" w:rsidR="00DD2E91" w:rsidRDefault="00DD2E91">
            <w:pPr>
              <w:spacing w:before="10" w:line="240" w:lineRule="exact"/>
              <w:rPr>
                <w:sz w:val="24"/>
                <w:szCs w:val="24"/>
              </w:rPr>
            </w:pPr>
          </w:p>
          <w:p w14:paraId="550F40F1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53B4F71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0F637F7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ore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  <w:p w14:paraId="771EA54A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nte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cy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DB801A4" w14:textId="77777777" w:rsidR="00DD2E91" w:rsidRDefault="00816B7E">
            <w:pPr>
              <w:spacing w:before="3" w:line="240" w:lineRule="exact"/>
              <w:ind w:left="97" w:right="16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ore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d.</w:t>
            </w:r>
          </w:p>
        </w:tc>
      </w:tr>
      <w:tr w:rsidR="00DD2E91" w14:paraId="462FA4B9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410717F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5DEEC5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41E2306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633246F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ADA3F64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o.</w:t>
            </w:r>
          </w:p>
          <w:p w14:paraId="41BE8CE2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is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t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68BBB7E" w14:textId="77777777">
        <w:trPr>
          <w:trHeight w:hRule="exact" w:val="1272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CCF3941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24D4499B" w14:textId="77777777" w:rsidR="00DD2E91" w:rsidRDefault="00DD2E91">
            <w:pPr>
              <w:spacing w:line="200" w:lineRule="exact"/>
            </w:pPr>
          </w:p>
          <w:p w14:paraId="7F1894B9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D0E801B" w14:textId="77777777" w:rsidR="00DD2E91" w:rsidRDefault="00DD2E91">
            <w:pPr>
              <w:spacing w:before="16" w:line="240" w:lineRule="exact"/>
              <w:rPr>
                <w:sz w:val="24"/>
                <w:szCs w:val="24"/>
              </w:rPr>
            </w:pPr>
          </w:p>
          <w:p w14:paraId="6055723C" w14:textId="77777777" w:rsidR="00DD2E91" w:rsidRDefault="00816B7E">
            <w:pPr>
              <w:spacing w:line="240" w:lineRule="exact"/>
              <w:ind w:left="97" w:right="4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 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90C4D53" w14:textId="77777777" w:rsidR="00DD2E91" w:rsidRDefault="00816B7E">
            <w:pPr>
              <w:spacing w:line="240" w:lineRule="exact"/>
              <w:ind w:left="97" w:right="11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 ad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is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ater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e.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</w:p>
          <w:p w14:paraId="77FF47B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ure</w:t>
            </w:r>
          </w:p>
          <w:p w14:paraId="176EF3CD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 is 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2119D993" w14:textId="77777777">
        <w:trPr>
          <w:trHeight w:hRule="exact" w:val="1020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9A49736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0A499C35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4FA4976" w14:textId="77777777" w:rsidR="00DD2E91" w:rsidRDefault="00DD2E91">
            <w:pPr>
              <w:spacing w:before="9" w:line="120" w:lineRule="exact"/>
              <w:rPr>
                <w:sz w:val="12"/>
                <w:szCs w:val="12"/>
              </w:rPr>
            </w:pPr>
          </w:p>
          <w:p w14:paraId="50E11426" w14:textId="77777777" w:rsidR="00DD2E91" w:rsidRDefault="00816B7E">
            <w:pPr>
              <w:spacing w:line="240" w:lineRule="exact"/>
              <w:ind w:left="97" w:right="29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ssue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5CEDF4D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 da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 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</w:p>
          <w:p w14:paraId="4C598395" w14:textId="77777777" w:rsidR="00DD2E91" w:rsidRDefault="00816B7E">
            <w:pPr>
              <w:spacing w:before="6" w:line="240" w:lineRule="exact"/>
              <w:ind w:left="97" w:right="37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ssue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</w:p>
        </w:tc>
      </w:tr>
      <w:tr w:rsidR="00DD2E91" w14:paraId="5AAF7F79" w14:textId="77777777">
        <w:trPr>
          <w:trHeight w:hRule="exact" w:val="101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7BCAC33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1C270B87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0F1FC35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7E653FA3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</w:p>
        </w:tc>
        <w:tc>
          <w:tcPr>
            <w:tcW w:w="478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D474DDF" w14:textId="77777777" w:rsidR="00DD2E91" w:rsidRDefault="00816B7E">
            <w:pPr>
              <w:spacing w:before="1" w:line="240" w:lineRule="exact"/>
              <w:ind w:left="97" w:right="2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eft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k.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to-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</w:p>
          <w:p w14:paraId="03832F0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19BA28B0" w14:textId="77777777" w:rsidR="00DD2E91" w:rsidRDefault="00DD2E91">
      <w:pPr>
        <w:sectPr w:rsidR="00DD2E91">
          <w:headerReference w:type="default" r:id="rId203"/>
          <w:footerReference w:type="default" r:id="rId204"/>
          <w:pgSz w:w="12240" w:h="15840"/>
          <w:pgMar w:top="1040" w:right="1120" w:bottom="280" w:left="700" w:header="824" w:footer="763" w:gutter="0"/>
          <w:pgNumType w:start="22"/>
          <w:cols w:space="720"/>
        </w:sectPr>
      </w:pPr>
    </w:p>
    <w:p w14:paraId="15B7B8B7" w14:textId="77777777" w:rsidR="00DD2E91" w:rsidRDefault="00816B7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4435F09D" w14:textId="77777777" w:rsidR="00DD2E91" w:rsidRDefault="00DD2E91">
      <w:pPr>
        <w:spacing w:line="200" w:lineRule="exact"/>
      </w:pPr>
    </w:p>
    <w:p w14:paraId="645C9059" w14:textId="77777777" w:rsidR="00DD2E91" w:rsidRDefault="00DD2E91">
      <w:pPr>
        <w:spacing w:line="200" w:lineRule="exact"/>
      </w:pPr>
    </w:p>
    <w:p w14:paraId="4E1A93F4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6CAAC783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3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.2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G</w:t>
      </w:r>
      <w:r>
        <w:rPr>
          <w:rFonts w:ascii="Arial" w:eastAsia="Arial" w:hAnsi="Arial" w:cs="Arial"/>
          <w:b/>
          <w:color w:val="1F487C"/>
          <w:sz w:val="36"/>
          <w:szCs w:val="36"/>
        </w:rPr>
        <w:t>en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ti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g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a R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-8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pacing w:val="5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l</w:t>
      </w:r>
      <w:r>
        <w:rPr>
          <w:rFonts w:ascii="Arial" w:eastAsia="Arial" w:hAnsi="Arial" w:cs="Arial"/>
          <w:b/>
          <w:color w:val="1F487C"/>
          <w:spacing w:val="5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or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st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m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pacing w:val="3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t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Q</w:t>
      </w:r>
      <w:r>
        <w:rPr>
          <w:rFonts w:ascii="Arial" w:eastAsia="Arial" w:hAnsi="Arial" w:cs="Arial"/>
          <w:b/>
          <w:color w:val="1F487C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color w:val="1F487C"/>
          <w:sz w:val="36"/>
          <w:szCs w:val="36"/>
        </w:rPr>
        <w:t>te</w:t>
      </w:r>
    </w:p>
    <w:p w14:paraId="6EB4DE8E" w14:textId="77777777" w:rsidR="00DD2E91" w:rsidRDefault="00DD2E91">
      <w:pPr>
        <w:spacing w:line="200" w:lineRule="exact"/>
      </w:pPr>
    </w:p>
    <w:p w14:paraId="2BCAD211" w14:textId="77777777" w:rsidR="00DD2E91" w:rsidRDefault="00DD2E91">
      <w:pPr>
        <w:spacing w:before="12" w:line="240" w:lineRule="exact"/>
        <w:rPr>
          <w:sz w:val="24"/>
          <w:szCs w:val="24"/>
        </w:rPr>
      </w:pPr>
    </w:p>
    <w:p w14:paraId="1EE99FFC" w14:textId="77777777" w:rsidR="00DD2E91" w:rsidRDefault="00FE439E">
      <w:pPr>
        <w:ind w:left="1547" w:right="544"/>
        <w:jc w:val="both"/>
        <w:rPr>
          <w:rFonts w:ascii="Arial" w:eastAsia="Arial" w:hAnsi="Arial" w:cs="Arial"/>
          <w:sz w:val="22"/>
          <w:szCs w:val="22"/>
        </w:rPr>
      </w:pPr>
      <w:r>
        <w:pict w14:anchorId="5CBB75BC">
          <v:group id="_x0000_s1822" style="position:absolute;left:0;text-align:left;margin-left:71.15pt;margin-top:-.5pt;width:36pt;height:26.75pt;z-index:-6743;mso-position-horizontal-relative:page" coordorigin="1423,-10" coordsize="720,535">
            <v:shape id="_x0000_s1824" type="#_x0000_t75" style="position:absolute;left:1444;top:10;width:679;height:494">
              <v:imagedata r:id="rId205" o:title=""/>
            </v:shape>
            <v:shape id="_x0000_s1823" style="position:absolute;left:1444;top:10;width:679;height:494" coordorigin="1444,10" coordsize="679,494" path="m1444,60r5,-22l1462,21r20,-9l1493,10r580,l2095,15r17,14l2122,49r1,11l2123,455r-5,22l2104,494r-19,9l2073,505r-580,l1471,500r-17,-14l1445,467r-1,-12l1444,6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usto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q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ote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 or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 a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acc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 xml:space="preserve">y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 can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3AB36CE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5A622F69" w14:textId="77777777" w:rsidR="00DD2E91" w:rsidRDefault="00FE439E">
      <w:pPr>
        <w:ind w:left="1547" w:right="550"/>
        <w:jc w:val="both"/>
        <w:rPr>
          <w:rFonts w:ascii="Arial" w:eastAsia="Arial" w:hAnsi="Arial" w:cs="Arial"/>
          <w:sz w:val="22"/>
          <w:szCs w:val="22"/>
        </w:rPr>
      </w:pPr>
      <w:r>
        <w:pict w14:anchorId="1EA09ED1">
          <v:group id="_x0000_s1819" style="position:absolute;left:0;text-align:left;margin-left:70.7pt;margin-top:-.75pt;width:35.9pt;height:27.25pt;z-index:-6744;mso-position-horizontal-relative:page" coordorigin="1414,-15" coordsize="718,545">
            <v:shape id="_x0000_s1821" type="#_x0000_t75" style="position:absolute;left:1434;top:6;width:677;height:504">
              <v:imagedata r:id="rId197" o:title=""/>
            </v:shape>
            <v:shape id="_x0000_s1820" style="position:absolute;left:1434;top:6;width:677;height:504" coordorigin="1434,6" coordsize="677,504" path="m1434,56r5,-22l1452,17,1472,7r12,-1l2060,6r22,5l2099,24r10,19l2111,56r,403l2106,481r-13,17l2073,508r-13,2l1484,510r-21,-5l1446,491r-10,-19l1434,459r,-40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ers</w:t>
      </w:r>
      <w:r w:rsidR="00816B7E"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ate</w:t>
      </w:r>
      <w:r w:rsidR="00816B7E"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</w:p>
    <w:p w14:paraId="03C1C04A" w14:textId="77777777" w:rsidR="00DD2E91" w:rsidRDefault="00816B7E">
      <w:pPr>
        <w:spacing w:line="240" w:lineRule="exact"/>
        <w:ind w:left="1547" w:right="150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ard. </w:t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n.</w:t>
      </w:r>
    </w:p>
    <w:p w14:paraId="3AFA9500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3A32EABB" w14:textId="77777777" w:rsidR="00DD2E91" w:rsidRDefault="00FE439E">
      <w:pPr>
        <w:ind w:left="1547" w:right="1830"/>
        <w:jc w:val="both"/>
        <w:rPr>
          <w:rFonts w:ascii="Arial" w:eastAsia="Arial" w:hAnsi="Arial" w:cs="Arial"/>
          <w:sz w:val="22"/>
          <w:szCs w:val="22"/>
        </w:rPr>
      </w:pPr>
      <w:r>
        <w:pict w14:anchorId="12F97286">
          <v:group id="_x0000_s1816" style="position:absolute;left:0;text-align:left;margin-left:71.4pt;margin-top:.1pt;width:35.9pt;height:27.25pt;z-index:-6745;mso-position-horizontal-relative:page" coordorigin="1428,2" coordsize="718,545">
            <v:shape id="_x0000_s1818" type="#_x0000_t75" style="position:absolute;left:1448;top:22;width:677;height:504">
              <v:imagedata r:id="rId198" o:title=""/>
            </v:shape>
            <v:shape id="_x0000_s1817" style="position:absolute;left:1448;top:22;width:677;height:504" coordorigin="1448,22" coordsize="677,504" path="m1448,73r5,-22l1467,34r19,-10l1499,22r576,l2097,27r17,14l2124,60r1,13l2125,476r-5,22l2107,515r-19,10l2075,526r-576,l1477,521r-17,-13l1450,489r-2,-13l1448,7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c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z w:val="22"/>
          <w:szCs w:val="22"/>
        </w:rPr>
        <w:t>n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ard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E63D795" w14:textId="77777777" w:rsidR="00DD2E91" w:rsidRDefault="00DD2E91">
      <w:pPr>
        <w:spacing w:line="200" w:lineRule="exact"/>
      </w:pPr>
    </w:p>
    <w:p w14:paraId="67524C30" w14:textId="77777777" w:rsidR="00DD2E91" w:rsidRDefault="00DD2E91">
      <w:pPr>
        <w:spacing w:line="200" w:lineRule="exact"/>
      </w:pPr>
    </w:p>
    <w:p w14:paraId="5B41BE34" w14:textId="77777777" w:rsidR="00DD2E91" w:rsidRDefault="00DD2E91">
      <w:pPr>
        <w:spacing w:line="200" w:lineRule="exact"/>
      </w:pPr>
    </w:p>
    <w:p w14:paraId="042AB8E5" w14:textId="77777777" w:rsidR="00DD2E91" w:rsidRDefault="00DD2E91">
      <w:pPr>
        <w:spacing w:line="200" w:lineRule="exact"/>
      </w:pPr>
    </w:p>
    <w:p w14:paraId="7603E129" w14:textId="77777777" w:rsidR="00DD2E91" w:rsidRDefault="00DD2E91">
      <w:pPr>
        <w:spacing w:line="200" w:lineRule="exact"/>
      </w:pPr>
    </w:p>
    <w:p w14:paraId="0DE1D609" w14:textId="77777777" w:rsidR="00DD2E91" w:rsidRDefault="00DD2E91">
      <w:pPr>
        <w:spacing w:line="200" w:lineRule="exact"/>
      </w:pPr>
    </w:p>
    <w:p w14:paraId="2BDCDFBA" w14:textId="77777777" w:rsidR="00DD2E91" w:rsidRDefault="00DD2E91">
      <w:pPr>
        <w:spacing w:line="200" w:lineRule="exact"/>
      </w:pPr>
    </w:p>
    <w:p w14:paraId="537FAED9" w14:textId="77777777" w:rsidR="00DD2E91" w:rsidRDefault="00DD2E91">
      <w:pPr>
        <w:spacing w:line="200" w:lineRule="exact"/>
      </w:pPr>
    </w:p>
    <w:p w14:paraId="64639139" w14:textId="77777777" w:rsidR="00DD2E91" w:rsidRDefault="00DD2E91">
      <w:pPr>
        <w:spacing w:line="200" w:lineRule="exact"/>
      </w:pPr>
    </w:p>
    <w:p w14:paraId="5AC7221B" w14:textId="77777777" w:rsidR="00DD2E91" w:rsidRDefault="00DD2E91">
      <w:pPr>
        <w:spacing w:line="200" w:lineRule="exact"/>
      </w:pPr>
    </w:p>
    <w:p w14:paraId="24743CF4" w14:textId="77777777" w:rsidR="00DD2E91" w:rsidRDefault="00DD2E91">
      <w:pPr>
        <w:spacing w:line="200" w:lineRule="exact"/>
      </w:pPr>
    </w:p>
    <w:p w14:paraId="1A5319A3" w14:textId="77777777" w:rsidR="00DD2E91" w:rsidRDefault="00DD2E91">
      <w:pPr>
        <w:spacing w:line="200" w:lineRule="exact"/>
      </w:pPr>
    </w:p>
    <w:p w14:paraId="010B3026" w14:textId="77777777" w:rsidR="00DD2E91" w:rsidRDefault="00DD2E91">
      <w:pPr>
        <w:spacing w:line="200" w:lineRule="exact"/>
      </w:pPr>
    </w:p>
    <w:p w14:paraId="2542E28B" w14:textId="77777777" w:rsidR="00DD2E91" w:rsidRDefault="00DD2E91">
      <w:pPr>
        <w:spacing w:line="200" w:lineRule="exact"/>
      </w:pPr>
    </w:p>
    <w:p w14:paraId="11F9C5F1" w14:textId="77777777" w:rsidR="00DD2E91" w:rsidRDefault="00DD2E91">
      <w:pPr>
        <w:spacing w:line="200" w:lineRule="exact"/>
      </w:pPr>
    </w:p>
    <w:p w14:paraId="362B6C8E" w14:textId="77777777" w:rsidR="00DD2E91" w:rsidRDefault="00DD2E91">
      <w:pPr>
        <w:spacing w:line="200" w:lineRule="exact"/>
      </w:pPr>
    </w:p>
    <w:p w14:paraId="3AF0560C" w14:textId="77777777" w:rsidR="00DD2E91" w:rsidRDefault="00DD2E91">
      <w:pPr>
        <w:spacing w:before="2" w:line="200" w:lineRule="exact"/>
      </w:pPr>
    </w:p>
    <w:p w14:paraId="3121CD0C" w14:textId="77777777" w:rsidR="00DD2E91" w:rsidRDefault="00FE439E">
      <w:pPr>
        <w:ind w:left="3644" w:right="3500"/>
        <w:jc w:val="center"/>
        <w:rPr>
          <w:rFonts w:ascii="Arial" w:eastAsia="Arial" w:hAnsi="Arial" w:cs="Arial"/>
        </w:rPr>
      </w:pPr>
      <w:r>
        <w:pict w14:anchorId="06AB33CF">
          <v:group id="_x0000_s1811" style="position:absolute;left:0;text-align:left;margin-left:72.85pt;margin-top:-144.5pt;width:457.3pt;height:160.55pt;z-index:-6749;mso-position-horizontal-relative:page" coordorigin="1457,-2890" coordsize="9146,3211">
            <v:shape id="_x0000_s1815" type="#_x0000_t75" style="position:absolute;left:1471;top:-2876;width:9084;height:2611">
              <v:imagedata r:id="rId206" o:title=""/>
            </v:shape>
            <v:shape id="_x0000_s1814" style="position:absolute;left:1464;top:-2883;width:9098;height:2626" coordorigin="1464,-2883" coordsize="9098,2626" path="m1464,-257r9098,l10562,-2883r-9098,l1464,-257xe" filled="f" strokeweight=".72pt">
              <v:path arrowok="t"/>
            </v:shape>
            <v:shape id="_x0000_s1813" type="#_x0000_t75" style="position:absolute;left:9904;top:-203;width:679;height:504">
              <v:imagedata r:id="rId84" o:title=""/>
            </v:shape>
            <v:shape id="_x0000_s1812" style="position:absolute;left:9904;top:-203;width:679;height:504" coordorigin="9904,-203" coordsize="679,504" path="m9904,-153r5,-22l9922,-192r19,-10l9954,-203r578,l10554,-198r17,13l10581,-166r2,13l10583,250r-5,22l10565,289r-20,10l10532,301r-578,l9932,296r-17,-14l9905,263r-1,-13l9904,-15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3"/>
        </w:rPr>
        <w:t>T</w:t>
      </w:r>
      <w:r w:rsidR="00816B7E">
        <w:rPr>
          <w:rFonts w:ascii="Arial" w:eastAsia="Arial" w:hAnsi="Arial" w:cs="Arial"/>
          <w:b/>
          <w:color w:val="1F487C"/>
        </w:rPr>
        <w:t>he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Q</w:t>
      </w:r>
      <w:r w:rsidR="00816B7E">
        <w:rPr>
          <w:rFonts w:ascii="Arial" w:eastAsia="Arial" w:hAnsi="Arial" w:cs="Arial"/>
          <w:b/>
          <w:color w:val="1F487C"/>
          <w:spacing w:val="1"/>
        </w:rPr>
        <w:t>u</w:t>
      </w:r>
      <w:r w:rsidR="00816B7E">
        <w:rPr>
          <w:rFonts w:ascii="Arial" w:eastAsia="Arial" w:hAnsi="Arial" w:cs="Arial"/>
          <w:b/>
          <w:color w:val="1F487C"/>
        </w:rPr>
        <w:t>o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Icon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on</w:t>
      </w:r>
      <w:r w:rsidR="00816B7E">
        <w:rPr>
          <w:rFonts w:ascii="Arial" w:eastAsia="Arial" w:hAnsi="Arial" w:cs="Arial"/>
          <w:b/>
          <w:color w:val="1F487C"/>
          <w:spacing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the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w w:val="99"/>
        </w:rPr>
        <w:t>D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a</w:t>
      </w:r>
      <w:r w:rsidR="00816B7E">
        <w:rPr>
          <w:rFonts w:ascii="Arial" w:eastAsia="Arial" w:hAnsi="Arial" w:cs="Arial"/>
          <w:b/>
          <w:color w:val="1F487C"/>
          <w:w w:val="99"/>
        </w:rPr>
        <w:t>sh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b</w:t>
      </w:r>
      <w:r w:rsidR="00816B7E">
        <w:rPr>
          <w:rFonts w:ascii="Arial" w:eastAsia="Arial" w:hAnsi="Arial" w:cs="Arial"/>
          <w:b/>
          <w:color w:val="1F487C"/>
          <w:w w:val="99"/>
        </w:rPr>
        <w:t>oa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d</w:t>
      </w:r>
    </w:p>
    <w:p w14:paraId="78C41228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14F98FB4" w14:textId="77777777" w:rsidR="00DD2E91" w:rsidRDefault="00816B7E">
      <w:pPr>
        <w:ind w:left="740" w:right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ote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</w:p>
    <w:p w14:paraId="450AB9F1" w14:textId="77777777" w:rsidR="00DD2E91" w:rsidRDefault="00DD2E91">
      <w:pPr>
        <w:spacing w:before="7" w:line="160" w:lineRule="exact"/>
        <w:rPr>
          <w:sz w:val="17"/>
          <w:szCs w:val="17"/>
        </w:rPr>
      </w:pPr>
    </w:p>
    <w:p w14:paraId="478C2C51" w14:textId="77777777" w:rsidR="00DD2E91" w:rsidRDefault="00DD2E91">
      <w:pPr>
        <w:spacing w:line="200" w:lineRule="exact"/>
        <w:sectPr w:rsidR="00DD2E91">
          <w:headerReference w:type="default" r:id="rId207"/>
          <w:footerReference w:type="default" r:id="rId208"/>
          <w:pgSz w:w="12240" w:h="15840"/>
          <w:pgMar w:top="720" w:right="1120" w:bottom="280" w:left="700" w:header="0" w:footer="0" w:gutter="0"/>
          <w:cols w:space="720"/>
        </w:sectPr>
      </w:pPr>
    </w:p>
    <w:p w14:paraId="678CEA21" w14:textId="77777777" w:rsidR="00DD2E91" w:rsidRDefault="00816B7E">
      <w:pPr>
        <w:spacing w:before="37" w:line="260" w:lineRule="exact"/>
        <w:ind w:left="938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lastRenderedPageBreak/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tep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1</w:t>
      </w:r>
    </w:p>
    <w:p w14:paraId="23FED180" w14:textId="77777777" w:rsidR="00DD2E91" w:rsidRDefault="00816B7E">
      <w:pPr>
        <w:spacing w:before="29"/>
        <w:ind w:right="-56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sz w:val="24"/>
          <w:szCs w:val="24"/>
        </w:rPr>
        <w:lastRenderedPageBreak/>
        <w:t>Step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01B7E95B" w14:textId="77777777" w:rsidR="00DD2E91" w:rsidRDefault="00816B7E">
      <w:pPr>
        <w:spacing w:before="29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3" w:space="720" w:equalWidth="0">
            <w:col w:w="1658" w:space="2341"/>
            <w:col w:w="720" w:space="2370"/>
            <w:col w:w="3331"/>
          </w:cols>
        </w:sectPr>
      </w:pPr>
      <w:r>
        <w:br w:type="column"/>
      </w:r>
      <w:r>
        <w:rPr>
          <w:rFonts w:ascii="Arial" w:eastAsia="Arial" w:hAnsi="Arial" w:cs="Arial"/>
          <w:b/>
          <w:sz w:val="24"/>
          <w:szCs w:val="24"/>
        </w:rPr>
        <w:lastRenderedPageBreak/>
        <w:t>Step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077FF0F9" w14:textId="77777777" w:rsidR="00DD2E91" w:rsidRDefault="00DD2E91">
      <w:pPr>
        <w:spacing w:line="200" w:lineRule="exact"/>
      </w:pPr>
    </w:p>
    <w:p w14:paraId="524C3AAE" w14:textId="77777777" w:rsidR="00DD2E91" w:rsidRDefault="00DD2E91">
      <w:pPr>
        <w:spacing w:before="9" w:line="280" w:lineRule="exact"/>
        <w:rPr>
          <w:sz w:val="28"/>
          <w:szCs w:val="2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5173F4D9" w14:textId="77777777" w:rsidR="00DD2E91" w:rsidRDefault="00FE439E">
      <w:pPr>
        <w:spacing w:before="32"/>
        <w:ind w:left="1325"/>
        <w:rPr>
          <w:rFonts w:ascii="Arial" w:eastAsia="Arial" w:hAnsi="Arial" w:cs="Arial"/>
          <w:sz w:val="22"/>
          <w:szCs w:val="22"/>
        </w:rPr>
      </w:pPr>
      <w:r>
        <w:lastRenderedPageBreak/>
        <w:pict w14:anchorId="70EF375B">
          <v:group id="_x0000_s1806" style="position:absolute;left:0;text-align:left;margin-left:74.9pt;margin-top:-43.7pt;width:140.8pt;height:82.55pt;z-index:-6748;mso-position-horizontal-relative:page" coordorigin="1498,-874" coordsize="2816,1651">
            <v:shape id="_x0000_s1810" type="#_x0000_t75" style="position:absolute;left:1498;top:-874;width:1934;height:828">
              <v:imagedata r:id="rId177" o:title=""/>
            </v:shape>
            <v:shape id="_x0000_s1809" style="position:absolute;left:1867;top:-367;width:1925;height:1138" coordorigin="1867,-367" coordsize="1925,1138" path="m1867,-254r,911l1887,720r50,41l1981,770r1698,l3742,750r41,-50l3792,656r,-911l3772,-318r-50,-41l3678,-367r-1698,l1917,-348r-41,50l1867,-254xe" stroked="f">
              <v:path arrowok="t"/>
            </v:shape>
            <v:shape id="_x0000_s1808" style="position:absolute;left:1867;top:-367;width:1925;height:1138" coordorigin="1867,-367" coordsize="1925,1138" path="m1867,-254r19,-63l1936,-358r45,-9l3678,-367r63,19l3783,-299r9,45l3792,656r-19,64l3723,761r-45,9l1981,770r-63,-19l1876,701r-9,-45l1867,-254xe" filled="f" strokecolor="#d6702b" strokeweight=".48pt">
              <v:path arrowok="t"/>
            </v:shape>
            <v:shape id="_x0000_s1807" type="#_x0000_t75" style="position:absolute;left:3711;top:-839;width:603;height:479">
              <v:imagedata r:id="rId178" o:title="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•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ect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</w:p>
    <w:p w14:paraId="68851CF8" w14:textId="77777777" w:rsidR="00DD2E91" w:rsidRDefault="00816B7E">
      <w:pPr>
        <w:spacing w:line="220" w:lineRule="exact"/>
        <w:ind w:left="1416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55B544C3" w14:textId="77777777" w:rsidR="00DD2E91" w:rsidRDefault="00816B7E">
      <w:pPr>
        <w:spacing w:before="6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nter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261BD18C" w14:textId="77777777" w:rsidR="00DD2E91" w:rsidRDefault="00FE439E">
      <w:pPr>
        <w:spacing w:line="220" w:lineRule="exact"/>
        <w:ind w:left="91" w:right="-53"/>
        <w:rPr>
          <w:rFonts w:ascii="Arial" w:eastAsia="Arial" w:hAnsi="Arial" w:cs="Arial"/>
          <w:sz w:val="22"/>
          <w:szCs w:val="22"/>
        </w:rPr>
      </w:pPr>
      <w:r>
        <w:pict w14:anchorId="242B8FE0">
          <v:group id="_x0000_s1801" style="position:absolute;left:0;text-align:left;margin-left:227.9pt;margin-top:-60pt;width:141.95pt;height:82.2pt;z-index:-6747;mso-position-horizontal-relative:page" coordorigin="4558,-1200" coordsize="2839,1644">
            <v:shape id="_x0000_s1805" type="#_x0000_t75" style="position:absolute;left:4558;top:-1200;width:1937;height:828">
              <v:imagedata r:id="rId179" o:title=""/>
            </v:shape>
            <v:shape id="_x0000_s1804" style="position:absolute;left:4958;top:-650;width:1922;height:1090" coordorigin="4958,-650" coordsize="1922,1090" path="m4958,-541r,871l4960,346r28,59l5045,437r22,2l6772,439r75,-30l6878,353r3,-23l6881,-541r-30,-75l6795,-648r-23,-2l5067,-650r-74,29l4961,-564r-3,23xe" stroked="f">
              <v:path arrowok="t"/>
            </v:shape>
            <v:shape id="_x0000_s1803" style="position:absolute;left:4958;top:-650;width:1922;height:1090" coordorigin="4958,-650" coordsize="1922,1090" path="m4958,-541r20,-63l5029,-644r38,-6l6772,-650r63,20l6874,-579r7,38l6881,330r-20,63l6810,432r-38,7l5067,439r-63,-20l4965,368r-7,-38l4958,-541xe" filled="f" strokecolor="#e68e60" strokeweight=".48pt">
              <v:path arrowok="t"/>
            </v:shape>
            <v:shape id="_x0000_s1802" type="#_x0000_t75" style="position:absolute;left:6778;top:-1162;width:619;height:480">
              <v:imagedata r:id="rId209" o:title="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umber.</w:t>
      </w:r>
    </w:p>
    <w:p w14:paraId="1442A022" w14:textId="77777777" w:rsidR="00DD2E91" w:rsidRDefault="00816B7E">
      <w:pPr>
        <w:spacing w:before="6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</w:p>
    <w:p w14:paraId="5B05FBA3" w14:textId="77777777" w:rsidR="00DD2E91" w:rsidRDefault="00FE439E">
      <w:pPr>
        <w:spacing w:line="220" w:lineRule="exact"/>
        <w:ind w:left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3" w:space="720" w:equalWidth="0">
            <w:col w:w="2628" w:space="1786"/>
            <w:col w:w="1585" w:space="1505"/>
            <w:col w:w="2916"/>
          </w:cols>
        </w:sectPr>
      </w:pPr>
      <w:r>
        <w:pict w14:anchorId="363B5AEB">
          <v:group id="_x0000_s1797" style="position:absolute;left:0;text-align:left;margin-left:382.3pt;margin-top:-60pt;width:116.4pt;height:82.2pt;z-index:-6746;mso-position-horizontal-relative:page" coordorigin="7646,-1200" coordsize="2328,1644">
            <v:shape id="_x0000_s1800" type="#_x0000_t75" style="position:absolute;left:7646;top:-1200;width:1937;height:828">
              <v:imagedata r:id="rId181" o:title=""/>
            </v:shape>
            <v:shape id="_x0000_s1799" style="position:absolute;left:8047;top:-650;width:1922;height:1090" coordorigin="8047,-650" coordsize="1922,1090" path="m8047,-541r,871l8048,346r29,59l8133,437r23,2l9861,439r74,-30l9967,353r3,-23l9970,-541r-30,-75l9883,-648r-22,-2l8156,-650r-75,29l8050,-564r-3,23xe" stroked="f">
              <v:path arrowok="t"/>
            </v:shape>
            <v:shape id="_x0000_s1798" style="position:absolute;left:8047;top:-650;width:1922;height:1090" coordorigin="8047,-650" coordsize="1922,1090" path="m8047,-541r20,-63l8118,-644r38,-6l9861,-650r63,20l9963,-579r7,38l9970,330r-20,63l9899,432r-38,7l8156,439r-63,-20l8054,368r-7,-38l8047,-541xe" filled="f" strokecolor="#f3b19a" strokeweight=".48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e.</w:t>
      </w:r>
    </w:p>
    <w:p w14:paraId="0F937A67" w14:textId="77777777" w:rsidR="00DD2E91" w:rsidRDefault="00FE439E">
      <w:pPr>
        <w:spacing w:line="200" w:lineRule="exact"/>
      </w:pPr>
      <w:r>
        <w:lastRenderedPageBreak/>
        <w:pict w14:anchorId="1E1BBB58">
          <v:group id="_x0000_s1785" style="position:absolute;margin-left:23.95pt;margin-top:23.7pt;width:566.95pt;height:744.7pt;z-index:-6750;mso-position-horizontal-relative:page;mso-position-vertical-relative:page" coordorigin="479,474" coordsize="11339,14894">
            <v:shape id="_x0000_s1796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795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794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793" style="position:absolute;left:490;top:485;width:11263;height:0" coordorigin="490,485" coordsize="11263,0" path="m490,485r11263,e" filled="f" strokecolor="gray" strokeweight=".58pt">
              <v:path arrowok="t"/>
            </v:shape>
            <v:shape id="_x0000_s1792" style="position:absolute;left:485;top:480;width:0;height:14882" coordorigin="485,480" coordsize="0,14882" path="m485,480r,14882e" filled="f" strokecolor="gray" strokeweight=".58pt">
              <v:path arrowok="t"/>
            </v:shape>
            <v:shape id="_x0000_s1791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790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789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788" type="#_x0000_t75" style="position:absolute;left:792;top:605;width:1068;height:562">
              <v:imagedata r:id="rId9" o:title=""/>
            </v:shape>
            <v:shape id="_x0000_s1787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786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7CB8142" w14:textId="77777777" w:rsidR="00DD2E91" w:rsidRDefault="00DD2E91">
      <w:pPr>
        <w:spacing w:before="8" w:line="260" w:lineRule="exact"/>
        <w:rPr>
          <w:sz w:val="26"/>
          <w:szCs w:val="26"/>
        </w:rPr>
      </w:pPr>
    </w:p>
    <w:p w14:paraId="452A9186" w14:textId="77777777" w:rsidR="00DD2E91" w:rsidRDefault="00FE439E">
      <w:pPr>
        <w:spacing w:before="37" w:line="240" w:lineRule="exact"/>
        <w:ind w:left="1547" w:right="548"/>
        <w:jc w:val="both"/>
        <w:rPr>
          <w:rFonts w:ascii="Arial" w:eastAsia="Arial" w:hAnsi="Arial" w:cs="Arial"/>
          <w:sz w:val="22"/>
          <w:szCs w:val="22"/>
        </w:rPr>
      </w:pPr>
      <w:r>
        <w:pict w14:anchorId="28EEEDDF">
          <v:group id="_x0000_s1782" style="position:absolute;left:0;text-align:left;margin-left:71.15pt;margin-top:1.05pt;width:36pt;height:26.75pt;z-index:-6741;mso-position-horizontal-relative:page" coordorigin="1423,21" coordsize="720,535">
            <v:shape id="_x0000_s1784" type="#_x0000_t75" style="position:absolute;left:1444;top:42;width:679;height:494">
              <v:imagedata r:id="rId192" o:title=""/>
            </v:shape>
            <v:shape id="_x0000_s1783" style="position:absolute;left:1444;top:42;width:679;height:494" coordorigin="1444,42" coordsize="679,494" path="m1444,91r5,-22l1462,52r20,-9l1493,42r580,l2095,47r17,13l2122,80r1,11l2123,487r-5,21l2104,525r-19,10l2073,536r-580,l1471,531r-17,-14l1445,498r-1,-11l1444,9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e,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sp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pe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D1DA5A3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45681D87" w14:textId="77777777" w:rsidR="00DD2E91" w:rsidRDefault="00FE439E">
      <w:pPr>
        <w:ind w:left="1547" w:right="543"/>
        <w:jc w:val="both"/>
        <w:rPr>
          <w:rFonts w:ascii="Arial" w:eastAsia="Arial" w:hAnsi="Arial" w:cs="Arial"/>
          <w:sz w:val="22"/>
          <w:szCs w:val="22"/>
        </w:rPr>
      </w:pPr>
      <w:r>
        <w:pict w14:anchorId="712841C0">
          <v:group id="_x0000_s1779" style="position:absolute;left:0;text-align:left;margin-left:70.7pt;margin-top:2pt;width:35.9pt;height:27.25pt;z-index:-6742;mso-position-horizontal-relative:page" coordorigin="1414,40" coordsize="718,545">
            <v:shape id="_x0000_s1781" type="#_x0000_t75" style="position:absolute;left:1434;top:61;width:677;height:504">
              <v:imagedata r:id="rId197" o:title=""/>
            </v:shape>
            <v:shape id="_x0000_s1780" style="position:absolute;left:1434;top:61;width:677;height:504" coordorigin="1434,61" coordsize="677,504" path="m1434,111r5,-22l1452,72r20,-10l1484,61r576,l2082,66r17,13l2109,98r2,13l2111,514r-5,22l2093,553r-20,10l2060,565r-576,l1463,560r-17,-14l1436,527r-2,-13l1434,11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ate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e,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ck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>y</w:t>
      </w:r>
      <w:r w:rsidR="00816B7E">
        <w:rPr>
          <w:rFonts w:ascii="Arial" w:eastAsia="Arial" w:hAnsi="Arial" w:cs="Arial"/>
          <w:b/>
          <w:sz w:val="22"/>
          <w:szCs w:val="22"/>
        </w:rPr>
        <w:t>pe</w:t>
      </w:r>
      <w:r w:rsidR="00816B7E"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drop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 se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ect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z w:val="22"/>
          <w:szCs w:val="22"/>
        </w:rPr>
        <w:t>al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>/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einst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at</w:t>
      </w:r>
      <w:r w:rsidR="00816B7E">
        <w:rPr>
          <w:rFonts w:ascii="Arial" w:eastAsia="Arial" w:hAnsi="Arial" w:cs="Arial"/>
          <w:b/>
          <w:sz w:val="22"/>
          <w:szCs w:val="22"/>
        </w:rPr>
        <w:t>eme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z w:val="22"/>
          <w:szCs w:val="22"/>
        </w:rPr>
        <w:t xml:space="preserve">om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>y</w:t>
      </w:r>
      <w:r w:rsidR="00816B7E">
        <w:rPr>
          <w:rFonts w:ascii="Arial" w:eastAsia="Arial" w:hAnsi="Arial" w:cs="Arial"/>
          <w:b/>
          <w:sz w:val="22"/>
          <w:szCs w:val="22"/>
        </w:rPr>
        <w:t>pe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drop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n l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641B08A" w14:textId="77777777" w:rsidR="00DD2E91" w:rsidRDefault="00DD2E91">
      <w:pPr>
        <w:spacing w:before="2" w:line="120" w:lineRule="exact"/>
        <w:rPr>
          <w:sz w:val="13"/>
          <w:szCs w:val="13"/>
        </w:rPr>
      </w:pPr>
    </w:p>
    <w:p w14:paraId="611E7892" w14:textId="77777777" w:rsidR="00DD2E91" w:rsidRDefault="00DD2E91">
      <w:pPr>
        <w:spacing w:line="200" w:lineRule="exact"/>
      </w:pPr>
    </w:p>
    <w:p w14:paraId="69045C18" w14:textId="77777777" w:rsidR="00DD2E91" w:rsidRDefault="00DD2E91">
      <w:pPr>
        <w:spacing w:line="200" w:lineRule="exact"/>
      </w:pPr>
    </w:p>
    <w:p w14:paraId="674DE380" w14:textId="77777777" w:rsidR="00DD2E91" w:rsidRDefault="00DD2E91">
      <w:pPr>
        <w:spacing w:line="200" w:lineRule="exact"/>
      </w:pPr>
    </w:p>
    <w:p w14:paraId="321D9D16" w14:textId="77777777" w:rsidR="00DD2E91" w:rsidRDefault="00DD2E91">
      <w:pPr>
        <w:spacing w:line="200" w:lineRule="exact"/>
      </w:pPr>
    </w:p>
    <w:p w14:paraId="35202AF0" w14:textId="77777777" w:rsidR="00DD2E91" w:rsidRDefault="00DD2E91">
      <w:pPr>
        <w:spacing w:line="200" w:lineRule="exact"/>
      </w:pPr>
    </w:p>
    <w:p w14:paraId="2E1BF9C7" w14:textId="77777777" w:rsidR="00DD2E91" w:rsidRDefault="00DD2E91">
      <w:pPr>
        <w:spacing w:line="200" w:lineRule="exact"/>
      </w:pPr>
    </w:p>
    <w:p w14:paraId="024A10CD" w14:textId="77777777" w:rsidR="00DD2E91" w:rsidRDefault="00DD2E91">
      <w:pPr>
        <w:spacing w:line="200" w:lineRule="exact"/>
      </w:pPr>
    </w:p>
    <w:p w14:paraId="6E734337" w14:textId="77777777" w:rsidR="00DD2E91" w:rsidRDefault="00DD2E91">
      <w:pPr>
        <w:spacing w:line="200" w:lineRule="exact"/>
      </w:pPr>
    </w:p>
    <w:p w14:paraId="56E67E68" w14:textId="77777777" w:rsidR="00DD2E91" w:rsidRDefault="00DD2E91">
      <w:pPr>
        <w:spacing w:line="200" w:lineRule="exact"/>
      </w:pPr>
    </w:p>
    <w:p w14:paraId="638C3C10" w14:textId="77777777" w:rsidR="00DD2E91" w:rsidRDefault="00DD2E91">
      <w:pPr>
        <w:spacing w:line="200" w:lineRule="exact"/>
      </w:pPr>
    </w:p>
    <w:p w14:paraId="15E91B50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23</w:t>
      </w:r>
    </w:p>
    <w:p w14:paraId="2AC99C50" w14:textId="77777777" w:rsidR="00DD2E91" w:rsidRDefault="00FE439E">
      <w:pPr>
        <w:spacing w:line="200" w:lineRule="exact"/>
      </w:pPr>
      <w:r>
        <w:lastRenderedPageBreak/>
        <w:pict w14:anchorId="306F565E">
          <v:group id="_x0000_s1767" style="position:absolute;margin-left:23.95pt;margin-top:23.7pt;width:566.95pt;height:744.7pt;z-index:-6740;mso-position-horizontal-relative:page;mso-position-vertical-relative:page" coordorigin="479,474" coordsize="11339,14894">
            <v:shape id="_x0000_s177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77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77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775" style="position:absolute;left:490;top:485;width:11263;height:0" coordorigin="490,485" coordsize="11263,0" path="m490,485r11263,e" filled="f" strokecolor="gray" strokeweight=".58pt">
              <v:path arrowok="t"/>
            </v:shape>
            <v:shape id="_x0000_s1774" style="position:absolute;left:485;top:480;width:0;height:14882" coordorigin="485,480" coordsize="0,14882" path="m485,480r,14882e" filled="f" strokecolor="gray" strokeweight=".58pt">
              <v:path arrowok="t"/>
            </v:shape>
            <v:shape id="_x0000_s177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77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77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770" type="#_x0000_t75" style="position:absolute;left:792;top:605;width:1068;height:562">
              <v:imagedata r:id="rId9" o:title=""/>
            </v:shape>
            <v:shape id="_x0000_s176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76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137E7126" w14:textId="77777777" w:rsidR="00DD2E91" w:rsidRDefault="00DD2E91">
      <w:pPr>
        <w:spacing w:line="200" w:lineRule="exact"/>
      </w:pPr>
    </w:p>
    <w:p w14:paraId="74C7683D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20F6D729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3A51121D">
          <v:group id="_x0000_s1764" style="position:absolute;left:0;text-align:left;margin-left:72.85pt;margin-top:52pt;width:455.4pt;height:101.05pt;z-index:-6739;mso-position-horizontal-relative:page" coordorigin="1457,1040" coordsize="9108,2021">
            <v:shape id="_x0000_s1766" type="#_x0000_t75" style="position:absolute;left:1471;top:1054;width:9079;height:1992">
              <v:imagedata r:id="rId210" o:title=""/>
            </v:shape>
            <v:shape id="_x0000_s1765" style="position:absolute;left:1464;top:1047;width:9094;height:2006" coordorigin="1464,1047" coordsize="9094,2006" path="m1464,3053r9094,l10558,1047r-9094,l1464,3053xe" filled="f" strokeweight=".72pt">
              <v:path arrowok="t"/>
            </v:shape>
            <w10:wrap anchorx="page"/>
          </v:group>
        </w:pict>
      </w:r>
      <w:r>
        <w:pict w14:anchorId="5330C4B1">
          <v:group id="_x0000_s1761" style="position:absolute;left:0;text-align:left;margin-left:74.15pt;margin-top:1.2pt;width:35.9pt;height:27.25pt;z-index:-6737;mso-position-horizontal-relative:page" coordorigin="1483,24" coordsize="718,545">
            <v:shape id="_x0000_s1763" type="#_x0000_t75" style="position:absolute;left:1504;top:45;width:677;height:504">
              <v:imagedata r:id="rId174" o:title=""/>
            </v:shape>
            <v:shape id="_x0000_s1762" style="position:absolute;left:1504;top:45;width:677;height:504" coordorigin="1504,45" coordsize="677,504" path="m1504,95r5,-22l1522,56r19,-10l1554,45r576,l2152,50r17,13l2179,82r1,13l2180,498r-5,22l2162,537r-19,10l2130,549r-576,l1532,544r-17,-14l1505,511r-1,-13l1504,9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5"/>
          <w:sz w:val="22"/>
          <w:szCs w:val="22"/>
        </w:rPr>
        <w:t>y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drop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n l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38A9020F" w14:textId="77777777" w:rsidR="00DD2E91" w:rsidRDefault="00DD2E91">
      <w:pPr>
        <w:spacing w:line="200" w:lineRule="exact"/>
      </w:pPr>
    </w:p>
    <w:p w14:paraId="46C0BBD6" w14:textId="77777777" w:rsidR="00DD2E91" w:rsidRDefault="00DD2E91">
      <w:pPr>
        <w:spacing w:line="200" w:lineRule="exact"/>
      </w:pPr>
    </w:p>
    <w:p w14:paraId="6AF2D808" w14:textId="77777777" w:rsidR="00DD2E91" w:rsidRDefault="00DD2E91">
      <w:pPr>
        <w:spacing w:line="200" w:lineRule="exact"/>
      </w:pPr>
    </w:p>
    <w:p w14:paraId="01569C34" w14:textId="77777777" w:rsidR="00DD2E91" w:rsidRDefault="00DD2E91">
      <w:pPr>
        <w:spacing w:line="200" w:lineRule="exact"/>
      </w:pPr>
    </w:p>
    <w:p w14:paraId="72B31C94" w14:textId="77777777" w:rsidR="00DD2E91" w:rsidRDefault="00DD2E91">
      <w:pPr>
        <w:spacing w:line="200" w:lineRule="exact"/>
      </w:pPr>
    </w:p>
    <w:p w14:paraId="5C5C419E" w14:textId="77777777" w:rsidR="00DD2E91" w:rsidRDefault="00DD2E91">
      <w:pPr>
        <w:spacing w:line="200" w:lineRule="exact"/>
      </w:pPr>
    </w:p>
    <w:p w14:paraId="5A4E2656" w14:textId="77777777" w:rsidR="00DD2E91" w:rsidRDefault="00DD2E91">
      <w:pPr>
        <w:spacing w:line="200" w:lineRule="exact"/>
      </w:pPr>
    </w:p>
    <w:p w14:paraId="03218637" w14:textId="77777777" w:rsidR="00DD2E91" w:rsidRDefault="00DD2E91">
      <w:pPr>
        <w:spacing w:line="200" w:lineRule="exact"/>
      </w:pPr>
    </w:p>
    <w:p w14:paraId="38269EB5" w14:textId="77777777" w:rsidR="00DD2E91" w:rsidRDefault="00DD2E91">
      <w:pPr>
        <w:spacing w:line="200" w:lineRule="exact"/>
      </w:pPr>
    </w:p>
    <w:p w14:paraId="3CA35E79" w14:textId="77777777" w:rsidR="00DD2E91" w:rsidRDefault="00DD2E91">
      <w:pPr>
        <w:spacing w:line="200" w:lineRule="exact"/>
      </w:pPr>
    </w:p>
    <w:p w14:paraId="626C14D5" w14:textId="77777777" w:rsidR="00DD2E91" w:rsidRDefault="00DD2E91">
      <w:pPr>
        <w:spacing w:line="200" w:lineRule="exact"/>
      </w:pPr>
    </w:p>
    <w:p w14:paraId="67681727" w14:textId="77777777" w:rsidR="00DD2E91" w:rsidRDefault="00DD2E91">
      <w:pPr>
        <w:spacing w:line="200" w:lineRule="exact"/>
      </w:pPr>
    </w:p>
    <w:p w14:paraId="1F4D22F7" w14:textId="77777777" w:rsidR="00DD2E91" w:rsidRDefault="00DD2E91">
      <w:pPr>
        <w:spacing w:line="200" w:lineRule="exact"/>
      </w:pPr>
    </w:p>
    <w:p w14:paraId="6D431181" w14:textId="77777777" w:rsidR="00DD2E91" w:rsidRDefault="00DD2E91">
      <w:pPr>
        <w:spacing w:line="200" w:lineRule="exact"/>
      </w:pPr>
    </w:p>
    <w:p w14:paraId="41036F69" w14:textId="77777777" w:rsidR="00DD2E91" w:rsidRDefault="00DD2E91">
      <w:pPr>
        <w:spacing w:before="14" w:line="200" w:lineRule="exact"/>
      </w:pPr>
    </w:p>
    <w:p w14:paraId="3BD5D833" w14:textId="77777777" w:rsidR="00DD2E91" w:rsidRDefault="00FE439E">
      <w:pPr>
        <w:ind w:left="4227" w:right="4083"/>
        <w:jc w:val="center"/>
        <w:rPr>
          <w:rFonts w:ascii="Arial" w:eastAsia="Arial" w:hAnsi="Arial" w:cs="Arial"/>
        </w:rPr>
      </w:pPr>
      <w:r>
        <w:pict w14:anchorId="10F69232">
          <v:group id="_x0000_s1758" style="position:absolute;left:0;text-align:left;margin-left:489.35pt;margin-top:-8.05pt;width:36pt;height:27.35pt;z-index:-6734;mso-position-horizontal-relative:page" coordorigin="9787,-161" coordsize="720,547">
            <v:shape id="_x0000_s1760" type="#_x0000_t75" style="position:absolute;left:9808;top:-141;width:679;height:506">
              <v:imagedata r:id="rId195" o:title=""/>
            </v:shape>
            <v:shape id="_x0000_s1759" style="position:absolute;left:9808;top:-141;width:679;height:506" coordorigin="9808,-141" coordsize="679,506" path="m9808,-90r5,-22l9826,-129r19,-10l9858,-141r578,l10458,-136r17,13l10485,-103r2,13l10487,315r-5,22l10469,354r-20,10l10436,365r-578,l9836,360r-17,-13l9809,328r-1,-13l9808,-9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S</w:t>
      </w:r>
      <w:r w:rsidR="00816B7E">
        <w:rPr>
          <w:rFonts w:ascii="Arial" w:eastAsia="Arial" w:hAnsi="Arial" w:cs="Arial"/>
          <w:b/>
          <w:color w:val="1F487C"/>
        </w:rPr>
        <w:t>el</w:t>
      </w:r>
      <w:r w:rsidR="00816B7E">
        <w:rPr>
          <w:rFonts w:ascii="Arial" w:eastAsia="Arial" w:hAnsi="Arial" w:cs="Arial"/>
          <w:b/>
          <w:color w:val="1F487C"/>
          <w:spacing w:val="1"/>
        </w:rPr>
        <w:t>e</w:t>
      </w:r>
      <w:r w:rsidR="00816B7E">
        <w:rPr>
          <w:rFonts w:ascii="Arial" w:eastAsia="Arial" w:hAnsi="Arial" w:cs="Arial"/>
          <w:b/>
          <w:color w:val="1F487C"/>
        </w:rPr>
        <w:t>cti</w:t>
      </w:r>
      <w:r w:rsidR="00816B7E">
        <w:rPr>
          <w:rFonts w:ascii="Arial" w:eastAsia="Arial" w:hAnsi="Arial" w:cs="Arial"/>
          <w:b/>
          <w:color w:val="1F487C"/>
          <w:spacing w:val="1"/>
        </w:rPr>
        <w:t>n</w:t>
      </w:r>
      <w:r w:rsidR="00816B7E">
        <w:rPr>
          <w:rFonts w:ascii="Arial" w:eastAsia="Arial" w:hAnsi="Arial" w:cs="Arial"/>
          <w:b/>
          <w:color w:val="1F487C"/>
        </w:rPr>
        <w:t>g</w:t>
      </w:r>
      <w:r w:rsidR="00816B7E">
        <w:rPr>
          <w:rFonts w:ascii="Arial" w:eastAsia="Arial" w:hAnsi="Arial" w:cs="Arial"/>
          <w:b/>
          <w:color w:val="1F487C"/>
          <w:spacing w:val="-9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</w:rPr>
        <w:t>Q</w:t>
      </w:r>
      <w:r w:rsidR="00816B7E">
        <w:rPr>
          <w:rFonts w:ascii="Arial" w:eastAsia="Arial" w:hAnsi="Arial" w:cs="Arial"/>
          <w:b/>
          <w:color w:val="1F487C"/>
        </w:rPr>
        <w:t>uo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T</w:t>
      </w:r>
      <w:r w:rsidR="00816B7E">
        <w:rPr>
          <w:rFonts w:ascii="Arial" w:eastAsia="Arial" w:hAnsi="Arial" w:cs="Arial"/>
          <w:b/>
          <w:color w:val="1F487C"/>
          <w:spacing w:val="-3"/>
          <w:w w:val="99"/>
        </w:rPr>
        <w:t>y</w:t>
      </w:r>
      <w:r w:rsidR="00816B7E">
        <w:rPr>
          <w:rFonts w:ascii="Arial" w:eastAsia="Arial" w:hAnsi="Arial" w:cs="Arial"/>
          <w:b/>
          <w:color w:val="1F487C"/>
          <w:w w:val="99"/>
        </w:rPr>
        <w:t>pe</w:t>
      </w:r>
    </w:p>
    <w:p w14:paraId="15D3FA31" w14:textId="77777777" w:rsidR="00DD2E91" w:rsidRDefault="00DD2E91">
      <w:pPr>
        <w:spacing w:line="100" w:lineRule="exact"/>
        <w:rPr>
          <w:sz w:val="10"/>
          <w:szCs w:val="10"/>
        </w:rPr>
      </w:pPr>
    </w:p>
    <w:p w14:paraId="0031DF3B" w14:textId="77777777" w:rsidR="00DD2E91" w:rsidRDefault="00DD2E91">
      <w:pPr>
        <w:spacing w:line="200" w:lineRule="exact"/>
      </w:pPr>
    </w:p>
    <w:p w14:paraId="144D7B1B" w14:textId="77777777" w:rsidR="00DD2E91" w:rsidRDefault="00DD2E91">
      <w:pPr>
        <w:spacing w:line="200" w:lineRule="exact"/>
      </w:pPr>
    </w:p>
    <w:p w14:paraId="7B7875C6" w14:textId="77777777" w:rsidR="00DD2E91" w:rsidRDefault="00FE439E">
      <w:pPr>
        <w:spacing w:line="240" w:lineRule="exact"/>
        <w:ind w:left="1547" w:right="546"/>
        <w:rPr>
          <w:rFonts w:ascii="Arial" w:eastAsia="Arial" w:hAnsi="Arial" w:cs="Arial"/>
          <w:sz w:val="22"/>
          <w:szCs w:val="22"/>
        </w:rPr>
      </w:pPr>
      <w:r>
        <w:pict w14:anchorId="5E533E1C">
          <v:group id="_x0000_s1755" style="position:absolute;left:0;text-align:left;margin-left:72.7pt;margin-top:-.75pt;width:36pt;height:26.9pt;z-index:-6736;mso-position-horizontal-relative:page" coordorigin="1454,-15" coordsize="720,538">
            <v:shape id="_x0000_s1757" type="#_x0000_t75" style="position:absolute;left:1475;top:5;width:679;height:497">
              <v:imagedata r:id="rId211" o:title=""/>
            </v:shape>
            <v:shape id="_x0000_s1756" style="position:absolute;left:1475;top:5;width:679;height:497" coordorigin="1475,5" coordsize="679,497" path="m1475,55r5,-22l1493,16,1513,6r11,-1l2104,5r22,5l2143,24r10,19l2154,55r,397l2149,474r-14,17l2116,500r-12,2l1524,502r-21,-5l1486,483r-10,-19l1475,452r,-39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ot</w:t>
      </w:r>
      <w:r w:rsidR="00816B7E"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e,</w:t>
      </w:r>
      <w:r w:rsidR="00816B7E"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ers</w:t>
      </w:r>
      <w:r w:rsidR="00816B7E"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cy</w:t>
      </w:r>
      <w:r w:rsidR="00816B7E"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sz w:val="22"/>
          <w:szCs w:val="22"/>
        </w:rPr>
        <w:t>rch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some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 cu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 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such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 a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dress.</w:t>
      </w:r>
    </w:p>
    <w:p w14:paraId="574B39A0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7BEE958C" w14:textId="77777777" w:rsidR="00DD2E91" w:rsidRDefault="00FE439E">
      <w:pPr>
        <w:spacing w:line="240" w:lineRule="exact"/>
        <w:ind w:left="1535"/>
        <w:rPr>
          <w:rFonts w:ascii="Arial" w:eastAsia="Arial" w:hAnsi="Arial" w:cs="Arial"/>
          <w:sz w:val="22"/>
          <w:szCs w:val="22"/>
        </w:rPr>
      </w:pPr>
      <w:r>
        <w:pict w14:anchorId="3A82AFFC">
          <v:group id="_x0000_s1752" style="position:absolute;left:0;text-align:left;margin-left:70.7pt;margin-top:-4.15pt;width:35.9pt;height:30.85pt;z-index:-6735;mso-position-horizontal-relative:page" coordorigin="1414,-83" coordsize="718,617">
            <v:shape id="_x0000_s1754" type="#_x0000_t75" style="position:absolute;left:1434;top:-62;width:677;height:576">
              <v:imagedata r:id="rId191" o:title=""/>
            </v:shape>
            <v:shape id="_x0000_s1753" style="position:absolute;left:1434;top:-62;width:677;height:576" coordorigin="1434,-62" coordsize="677,576" path="m1434,-5r16,-40l1490,-62r2,l2053,-62r40,16l2111,-6r,1l2111,456r-17,40l2055,514r-2,l1492,514r-41,-17l1434,458r,-2l1434,-5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ft</w:t>
      </w:r>
      <w:r w:rsidR="00816B7E">
        <w:rPr>
          <w:rFonts w:ascii="Arial" w:eastAsia="Arial" w:hAnsi="Arial" w:cs="Arial"/>
          <w:position w:val="-1"/>
          <w:sz w:val="22"/>
          <w:szCs w:val="22"/>
        </w:rPr>
        <w:t>er sp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oli</w:t>
      </w:r>
      <w:r w:rsidR="00816B7E">
        <w:rPr>
          <w:rFonts w:ascii="Arial" w:eastAsia="Arial" w:hAnsi="Arial" w:cs="Arial"/>
          <w:position w:val="-1"/>
          <w:sz w:val="22"/>
          <w:szCs w:val="22"/>
        </w:rPr>
        <w:t>cy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 w:rsidR="00816B7E">
        <w:rPr>
          <w:rFonts w:ascii="Arial" w:eastAsia="Arial" w:hAnsi="Arial" w:cs="Arial"/>
          <w:position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,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position w:val="-1"/>
          <w:sz w:val="22"/>
          <w:szCs w:val="22"/>
        </w:rPr>
        <w:t>ser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m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wi</w:t>
      </w:r>
      <w:r w:rsidR="00816B7E">
        <w:rPr>
          <w:rFonts w:ascii="Arial" w:eastAsia="Arial" w:hAnsi="Arial" w:cs="Arial"/>
          <w:position w:val="-1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4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0AEC27AE" w14:textId="77777777" w:rsidR="00DD2E91" w:rsidRDefault="00DD2E91">
      <w:pPr>
        <w:spacing w:before="8" w:line="100" w:lineRule="exact"/>
        <w:rPr>
          <w:sz w:val="10"/>
          <w:szCs w:val="10"/>
        </w:rPr>
      </w:pPr>
    </w:p>
    <w:p w14:paraId="20BAEF97" w14:textId="77777777" w:rsidR="00DD2E91" w:rsidRDefault="00DD2E91">
      <w:pPr>
        <w:spacing w:line="200" w:lineRule="exact"/>
      </w:pPr>
    </w:p>
    <w:p w14:paraId="3E86423B" w14:textId="77777777" w:rsidR="00DD2E91" w:rsidRDefault="00DD2E91">
      <w:pPr>
        <w:spacing w:line="200" w:lineRule="exact"/>
      </w:pPr>
    </w:p>
    <w:p w14:paraId="3FA7AB20" w14:textId="77777777" w:rsidR="00DD2E91" w:rsidRDefault="00DD2E91">
      <w:pPr>
        <w:spacing w:line="200" w:lineRule="exact"/>
      </w:pPr>
    </w:p>
    <w:p w14:paraId="1E5CAE5D" w14:textId="77777777" w:rsidR="00DD2E91" w:rsidRDefault="00DD2E91">
      <w:pPr>
        <w:spacing w:line="200" w:lineRule="exact"/>
      </w:pPr>
    </w:p>
    <w:p w14:paraId="6499E10D" w14:textId="77777777" w:rsidR="00DD2E91" w:rsidRDefault="00816B7E">
      <w:pPr>
        <w:spacing w:before="53" w:line="240" w:lineRule="exact"/>
        <w:ind w:left="1356" w:right="31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ich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uo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eed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be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ene</w:t>
      </w:r>
      <w:r>
        <w:rPr>
          <w:rFonts w:ascii="Arial" w:eastAsia="Arial" w:hAnsi="Arial" w:cs="Arial"/>
          <w:sz w:val="24"/>
          <w:szCs w:val="24"/>
        </w:rPr>
        <w:t>rat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b/>
          <w:sz w:val="24"/>
          <w:szCs w:val="24"/>
        </w:rPr>
        <w:t>Date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iel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</w:p>
    <w:p w14:paraId="7E5BA38F" w14:textId="77777777" w:rsidR="00DD2E91" w:rsidRDefault="00DD2E91">
      <w:pPr>
        <w:spacing w:before="5" w:line="160" w:lineRule="exact"/>
        <w:rPr>
          <w:sz w:val="17"/>
          <w:szCs w:val="17"/>
        </w:rPr>
      </w:pPr>
    </w:p>
    <w:p w14:paraId="1C9E9E1C" w14:textId="77777777" w:rsidR="00DD2E91" w:rsidRDefault="00DD2E91">
      <w:pPr>
        <w:spacing w:line="200" w:lineRule="exact"/>
      </w:pPr>
    </w:p>
    <w:p w14:paraId="0C246713" w14:textId="77777777" w:rsidR="00DD2E91" w:rsidRDefault="00DD2E91">
      <w:pPr>
        <w:spacing w:line="200" w:lineRule="exact"/>
      </w:pPr>
    </w:p>
    <w:p w14:paraId="6B9301A4" w14:textId="77777777" w:rsidR="00DD2E91" w:rsidRDefault="00816B7E">
      <w:pPr>
        <w:spacing w:before="29"/>
        <w:ind w:left="20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ick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Ne</w:t>
      </w:r>
      <w:r>
        <w:rPr>
          <w:rFonts w:ascii="Arial" w:eastAsia="Arial" w:hAnsi="Arial" w:cs="Arial"/>
          <w:b/>
          <w:spacing w:val="1"/>
          <w:sz w:val="24"/>
          <w:szCs w:val="24"/>
        </w:rPr>
        <w:t>x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ispl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um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ry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Quo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</w:p>
    <w:p w14:paraId="01B2E432" w14:textId="77777777" w:rsidR="00DD2E91" w:rsidRDefault="00FE439E">
      <w:pPr>
        <w:spacing w:line="240" w:lineRule="exact"/>
        <w:ind w:left="2005"/>
        <w:rPr>
          <w:rFonts w:ascii="Arial" w:eastAsia="Arial" w:hAnsi="Arial" w:cs="Arial"/>
          <w:sz w:val="24"/>
          <w:szCs w:val="24"/>
        </w:rPr>
      </w:pPr>
      <w:r>
        <w:pict w14:anchorId="42A61B08">
          <v:group id="_x0000_s1744" style="position:absolute;left:0;text-align:left;margin-left:96.95pt;margin-top:-78.35pt;width:419.05pt;height:156.85pt;z-index:-6738;mso-position-horizontal-relative:page" coordorigin="1939,-1567" coordsize="8381,3137">
            <v:shape id="_x0000_s1751" style="position:absolute;left:1960;top:-1547;width:7042;height:850" coordorigin="1960,-1547" coordsize="7042,850" path="m1960,-1462r24,-60l2044,-1547r1,l8916,-1547r60,25l9001,-1462r,l9001,-782r-25,60l8916,-697r,l2045,-697r-60,-25l1960,-782r,l1960,-1462xe" filled="f" strokecolor="#735a92" strokeweight="2.04pt">
              <v:path arrowok="t"/>
            </v:shape>
            <v:shape id="_x0000_s1750" style="position:absolute;left:2610;top:-424;width:7042;height:850" coordorigin="2610,-424" coordsize="7042,850" path="m2610,-339r25,-60l2695,-424r,l9567,-424r60,25l9652,-339r,l9652,341r-25,60l9567,426r,l2695,426r-60,-25l2610,341r,l2610,-339xe" filled="f" strokecolor="#735a92" strokeweight="2.04pt">
              <v:path arrowok="t"/>
            </v:shape>
            <v:shape id="_x0000_s1749" style="position:absolute;left:8548;top:-856;width:590;height:590" coordorigin="8548,-856" coordsize="590,590" path="m8843,-265r295,-266l9005,-531r,-325l8680,-856r,325l8548,-531r295,266xe" stroked="f">
              <v:path arrowok="t"/>
            </v:shape>
            <v:shape id="_x0000_s1748" style="position:absolute;left:8548;top:-856;width:590;height:590" coordorigin="8548,-856" coordsize="590,590" path="m8548,-531r132,l8680,-856r325,l9005,-531r133,l8843,-265,8548,-531xe" filled="f" strokecolor="#8063a1" strokeweight="2.04pt">
              <v:path arrowok="t"/>
            </v:shape>
            <v:shape id="_x0000_s1747" style="position:absolute;left:3258;top:700;width:7042;height:850" coordorigin="3258,700" coordsize="7042,850" path="m3258,785r25,-61l3343,700r,l10215,700r60,24l10300,784r,1l10300,1464r-25,60l10215,1549r,l3343,1549r-60,-25l3258,1464r,l3258,785xe" filled="f" strokecolor="#735a92" strokeweight="2.04pt">
              <v:path arrowok="t"/>
            </v:shape>
            <v:shape id="_x0000_s1746" style="position:absolute;left:9196;top:260;width:590;height:590" coordorigin="9196,260" coordsize="590,590" path="m9491,851l9786,585r-133,l9653,260r-325,l9328,585r-132,l9491,851xe" stroked="f">
              <v:path arrowok="t"/>
            </v:shape>
            <v:shape id="_x0000_s1745" style="position:absolute;left:9196;top:260;width:590;height:590" coordorigin="9196,260" coordsize="590,590" path="m9196,585r132,l9328,260r325,l9653,585r133,l9491,851,9196,585xe" filled="f" strokecolor="#8063a1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scre</w:t>
      </w:r>
      <w:r w:rsidR="00816B7E">
        <w:rPr>
          <w:rFonts w:ascii="Arial" w:eastAsia="Arial" w:hAnsi="Arial" w:cs="Arial"/>
          <w:spacing w:val="1"/>
          <w:sz w:val="24"/>
          <w:szCs w:val="24"/>
        </w:rPr>
        <w:t>en</w:t>
      </w:r>
      <w:r w:rsidR="00816B7E">
        <w:rPr>
          <w:rFonts w:ascii="Arial" w:eastAsia="Arial" w:hAnsi="Arial" w:cs="Arial"/>
          <w:sz w:val="24"/>
          <w:szCs w:val="24"/>
        </w:rPr>
        <w:t>.</w:t>
      </w:r>
      <w:r w:rsidR="00816B7E"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2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Q</w:t>
      </w:r>
      <w:r w:rsidR="00816B7E">
        <w:rPr>
          <w:rFonts w:ascii="Arial" w:eastAsia="Arial" w:hAnsi="Arial" w:cs="Arial"/>
          <w:spacing w:val="1"/>
          <w:sz w:val="24"/>
          <w:szCs w:val="24"/>
        </w:rPr>
        <w:t>uo</w:t>
      </w:r>
      <w:r w:rsidR="00816B7E">
        <w:rPr>
          <w:rFonts w:ascii="Arial" w:eastAsia="Arial" w:hAnsi="Arial" w:cs="Arial"/>
          <w:sz w:val="24"/>
          <w:szCs w:val="24"/>
        </w:rPr>
        <w:t>te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scre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n is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="00816B7E">
        <w:rPr>
          <w:rFonts w:ascii="Arial" w:eastAsia="Arial" w:hAnsi="Arial" w:cs="Arial"/>
          <w:sz w:val="24"/>
          <w:szCs w:val="24"/>
        </w:rPr>
        <w:t>ispl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pacing w:val="-2"/>
          <w:sz w:val="24"/>
          <w:szCs w:val="24"/>
        </w:rPr>
        <w:t>y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pacing w:val="2"/>
          <w:sz w:val="24"/>
          <w:szCs w:val="24"/>
        </w:rPr>
        <w:t>d</w:t>
      </w:r>
      <w:r w:rsidR="00816B7E">
        <w:rPr>
          <w:rFonts w:ascii="Arial" w:eastAsia="Arial" w:hAnsi="Arial" w:cs="Arial"/>
          <w:sz w:val="24"/>
          <w:szCs w:val="24"/>
        </w:rPr>
        <w:t>.</w:t>
      </w:r>
    </w:p>
    <w:p w14:paraId="46E91021" w14:textId="77777777" w:rsidR="00DD2E91" w:rsidRDefault="00DD2E91">
      <w:pPr>
        <w:spacing w:before="4" w:line="160" w:lineRule="exact"/>
        <w:rPr>
          <w:sz w:val="17"/>
          <w:szCs w:val="17"/>
        </w:rPr>
      </w:pPr>
    </w:p>
    <w:p w14:paraId="761CA425" w14:textId="77777777" w:rsidR="00DD2E91" w:rsidRDefault="00DD2E91">
      <w:pPr>
        <w:spacing w:line="200" w:lineRule="exact"/>
      </w:pPr>
    </w:p>
    <w:p w14:paraId="43D20E56" w14:textId="77777777" w:rsidR="00DD2E91" w:rsidRDefault="00DD2E91">
      <w:pPr>
        <w:spacing w:line="200" w:lineRule="exact"/>
      </w:pPr>
    </w:p>
    <w:p w14:paraId="6C7CCC7C" w14:textId="77777777" w:rsidR="00DD2E91" w:rsidRDefault="00816B7E">
      <w:pPr>
        <w:spacing w:before="29"/>
        <w:ind w:left="265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ick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b/>
          <w:sz w:val="24"/>
          <w:szCs w:val="24"/>
        </w:rPr>
        <w:t>G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 Quo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to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ispl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</w:p>
    <w:p w14:paraId="0ABDA9AF" w14:textId="77777777" w:rsidR="00DD2E91" w:rsidRDefault="00816B7E">
      <w:pPr>
        <w:spacing w:line="240" w:lineRule="exact"/>
        <w:ind w:left="2654"/>
        <w:rPr>
          <w:rFonts w:ascii="Arial" w:eastAsia="Arial" w:hAnsi="Arial" w:cs="Arial"/>
          <w:sz w:val="24"/>
          <w:szCs w:val="24"/>
        </w:rPr>
        <w:sectPr w:rsidR="00DD2E91">
          <w:headerReference w:type="default" r:id="rId212"/>
          <w:footerReference w:type="default" r:id="rId213"/>
          <w:pgSz w:w="12240" w:h="15840"/>
          <w:pgMar w:top="1040" w:right="1120" w:bottom="280" w:left="700" w:header="824" w:footer="763" w:gutter="0"/>
          <w:pgNumType w:start="24"/>
          <w:cols w:space="720"/>
        </w:sectPr>
      </w:pP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l/Rei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uo</w:t>
      </w:r>
      <w:r>
        <w:rPr>
          <w:rFonts w:ascii="Arial" w:eastAsia="Arial" w:hAnsi="Arial" w:cs="Arial"/>
          <w:sz w:val="24"/>
          <w:szCs w:val="24"/>
        </w:rPr>
        <w:t>te scre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.</w:t>
      </w:r>
    </w:p>
    <w:p w14:paraId="29236323" w14:textId="77777777" w:rsidR="00DD2E91" w:rsidRDefault="00FE439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7967DC7E">
          <v:group id="_x0000_s1732" style="position:absolute;left:0;text-align:left;margin-left:23.95pt;margin-top:23.7pt;width:566.95pt;height:744.7pt;z-index:-6733;mso-position-horizontal-relative:page;mso-position-vertical-relative:page" coordorigin="479,474" coordsize="11339,14894">
            <v:shape id="_x0000_s1743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742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741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740" style="position:absolute;left:490;top:485;width:11263;height:0" coordorigin="490,485" coordsize="11263,0" path="m490,485r11263,e" filled="f" strokecolor="gray" strokeweight=".58pt">
              <v:path arrowok="t"/>
            </v:shape>
            <v:shape id="_x0000_s1739" style="position:absolute;left:485;top:480;width:0;height:14882" coordorigin="485,480" coordsize="0,14882" path="m485,480r,14882e" filled="f" strokecolor="gray" strokeweight=".58pt">
              <v:path arrowok="t"/>
            </v:shape>
            <v:shape id="_x0000_s1738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737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736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735" type="#_x0000_t75" style="position:absolute;left:792;top:605;width:1068;height:562">
              <v:imagedata r:id="rId9" o:title=""/>
            </v:shape>
            <v:shape id="_x0000_s1734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733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4D9EF0E8" w14:textId="77777777" w:rsidR="00DD2E91" w:rsidRDefault="00DD2E91">
      <w:pPr>
        <w:spacing w:line="200" w:lineRule="exact"/>
      </w:pPr>
    </w:p>
    <w:p w14:paraId="658CE126" w14:textId="77777777" w:rsidR="00DD2E91" w:rsidRDefault="00DD2E91">
      <w:pPr>
        <w:spacing w:line="200" w:lineRule="exact"/>
      </w:pPr>
    </w:p>
    <w:p w14:paraId="68A66C15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538D5671" w14:textId="77777777" w:rsidR="00DD2E91" w:rsidRDefault="00FE439E">
      <w:pPr>
        <w:spacing w:before="32"/>
        <w:ind w:left="1547" w:right="4156"/>
        <w:jc w:val="both"/>
        <w:rPr>
          <w:rFonts w:ascii="Arial" w:eastAsia="Arial" w:hAnsi="Arial" w:cs="Arial"/>
          <w:sz w:val="22"/>
          <w:szCs w:val="22"/>
        </w:rPr>
      </w:pPr>
      <w:r>
        <w:pict w14:anchorId="2082BEC4">
          <v:group id="_x0000_s1729" style="position:absolute;left:0;text-align:left;margin-left:72.85pt;margin-top:52pt;width:455.4pt;height:107.05pt;z-index:-6732;mso-position-horizontal-relative:page" coordorigin="1457,1040" coordsize="9108,2141">
            <v:shape id="_x0000_s1731" type="#_x0000_t75" style="position:absolute;left:1471;top:1054;width:9079;height:2112">
              <v:imagedata r:id="rId214" o:title=""/>
            </v:shape>
            <v:shape id="_x0000_s1730" style="position:absolute;left:1464;top:1047;width:9094;height:2126" coordorigin="1464,1047" coordsize="9094,2126" path="m1464,3173r9094,l10558,1047r-9094,l1464,3173xe" filled="f" strokeweight=".72pt">
              <v:path arrowok="t"/>
            </v:shape>
            <w10:wrap anchorx="page"/>
          </v:group>
        </w:pict>
      </w:r>
      <w:r>
        <w:pict w14:anchorId="52DD3BBF">
          <v:group id="_x0000_s1726" style="position:absolute;left:0;text-align:left;margin-left:74.15pt;margin-top:1.2pt;width:35.9pt;height:27.25pt;z-index:-6730;mso-position-horizontal-relative:page" coordorigin="1483,24" coordsize="718,545">
            <v:shape id="_x0000_s1728" type="#_x0000_t75" style="position:absolute;left:1504;top:45;width:677;height:504">
              <v:imagedata r:id="rId174" o:title=""/>
            </v:shape>
            <v:shape id="_x0000_s1727" style="position:absolute;left:1504;top:45;width:677;height:504" coordorigin="1504,45" coordsize="677,504" path="m1504,95r5,-22l1522,56r19,-10l1554,45r576,l2152,50r17,13l2179,82r1,13l2180,498r-5,22l2162,537r-19,10l2130,549r-576,l1532,544r-17,-14l1505,511r-1,-13l1504,9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703A0DB5" w14:textId="77777777" w:rsidR="00DD2E91" w:rsidRDefault="00DD2E91">
      <w:pPr>
        <w:spacing w:before="4" w:line="120" w:lineRule="exact"/>
        <w:rPr>
          <w:sz w:val="13"/>
          <w:szCs w:val="13"/>
        </w:rPr>
      </w:pPr>
    </w:p>
    <w:p w14:paraId="7E2CBEBA" w14:textId="77777777" w:rsidR="00DD2E91" w:rsidRDefault="00DD2E91">
      <w:pPr>
        <w:spacing w:line="200" w:lineRule="exact"/>
      </w:pPr>
    </w:p>
    <w:p w14:paraId="159DEE05" w14:textId="77777777" w:rsidR="00DD2E91" w:rsidRDefault="00DD2E91">
      <w:pPr>
        <w:spacing w:line="200" w:lineRule="exact"/>
      </w:pPr>
    </w:p>
    <w:p w14:paraId="66C0E073" w14:textId="77777777" w:rsidR="00DD2E91" w:rsidRDefault="00DD2E91">
      <w:pPr>
        <w:spacing w:line="200" w:lineRule="exact"/>
      </w:pPr>
    </w:p>
    <w:p w14:paraId="106F832E" w14:textId="77777777" w:rsidR="00DD2E91" w:rsidRDefault="00DD2E91">
      <w:pPr>
        <w:spacing w:line="200" w:lineRule="exact"/>
      </w:pPr>
    </w:p>
    <w:p w14:paraId="210848AA" w14:textId="77777777" w:rsidR="00DD2E91" w:rsidRDefault="00DD2E91">
      <w:pPr>
        <w:spacing w:line="200" w:lineRule="exact"/>
      </w:pPr>
    </w:p>
    <w:p w14:paraId="55D86A23" w14:textId="77777777" w:rsidR="00DD2E91" w:rsidRDefault="00DD2E91">
      <w:pPr>
        <w:spacing w:line="200" w:lineRule="exact"/>
      </w:pPr>
    </w:p>
    <w:p w14:paraId="6A6CAC62" w14:textId="77777777" w:rsidR="00DD2E91" w:rsidRDefault="00DD2E91">
      <w:pPr>
        <w:spacing w:line="200" w:lineRule="exact"/>
      </w:pPr>
    </w:p>
    <w:p w14:paraId="661E2C7A" w14:textId="77777777" w:rsidR="00DD2E91" w:rsidRDefault="00DD2E91">
      <w:pPr>
        <w:spacing w:line="200" w:lineRule="exact"/>
      </w:pPr>
    </w:p>
    <w:p w14:paraId="2E9D2E58" w14:textId="77777777" w:rsidR="00DD2E91" w:rsidRDefault="00DD2E91">
      <w:pPr>
        <w:spacing w:line="200" w:lineRule="exact"/>
      </w:pPr>
    </w:p>
    <w:p w14:paraId="5F07C0A1" w14:textId="77777777" w:rsidR="00DD2E91" w:rsidRDefault="00DD2E91">
      <w:pPr>
        <w:spacing w:line="200" w:lineRule="exact"/>
      </w:pPr>
    </w:p>
    <w:p w14:paraId="4775D873" w14:textId="77777777" w:rsidR="00DD2E91" w:rsidRDefault="00DD2E91">
      <w:pPr>
        <w:spacing w:line="200" w:lineRule="exact"/>
      </w:pPr>
    </w:p>
    <w:p w14:paraId="0EFD8634" w14:textId="77777777" w:rsidR="00DD2E91" w:rsidRDefault="00DD2E91">
      <w:pPr>
        <w:spacing w:line="200" w:lineRule="exact"/>
      </w:pPr>
    </w:p>
    <w:p w14:paraId="2F1224E0" w14:textId="77777777" w:rsidR="00DD2E91" w:rsidRDefault="00DD2E91">
      <w:pPr>
        <w:spacing w:line="200" w:lineRule="exact"/>
      </w:pPr>
    </w:p>
    <w:p w14:paraId="661D70C0" w14:textId="77777777" w:rsidR="00DD2E91" w:rsidRDefault="00DD2E91">
      <w:pPr>
        <w:spacing w:line="200" w:lineRule="exact"/>
      </w:pPr>
    </w:p>
    <w:p w14:paraId="127B6B9E" w14:textId="77777777" w:rsidR="00DD2E91" w:rsidRDefault="00DD2E91">
      <w:pPr>
        <w:spacing w:line="200" w:lineRule="exact"/>
      </w:pPr>
    </w:p>
    <w:p w14:paraId="23DC3529" w14:textId="77777777" w:rsidR="00DD2E91" w:rsidRDefault="00FE439E">
      <w:pPr>
        <w:ind w:left="4625" w:right="4428"/>
        <w:jc w:val="center"/>
        <w:rPr>
          <w:rFonts w:ascii="Arial" w:eastAsia="Arial" w:hAnsi="Arial" w:cs="Arial"/>
        </w:rPr>
      </w:pPr>
      <w:r>
        <w:pict w14:anchorId="0C49E05D">
          <v:group id="_x0000_s1723" style="position:absolute;left:0;text-align:left;margin-left:489.35pt;margin-top:-8.2pt;width:36pt;height:27.25pt;z-index:-6727;mso-position-horizontal-relative:page" coordorigin="9787,-164" coordsize="720,545">
            <v:shape id="_x0000_s1725" type="#_x0000_t75" style="position:absolute;left:9808;top:-143;width:679;height:504">
              <v:imagedata r:id="rId215" o:title=""/>
            </v:shape>
            <v:shape id="_x0000_s1724" style="position:absolute;left:9808;top:-143;width:679;height:504" coordorigin="9808,-143" coordsize="679,504" path="m9808,-93r5,-22l9826,-132r19,-10l9858,-143r578,l10458,-138r17,13l10485,-106r2,13l10487,310r-5,22l10469,349r-20,10l10436,361r-578,l9836,356r-17,-14l9809,323r-1,-13l9808,-9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1"/>
        </w:rPr>
        <w:t>Q</w:t>
      </w:r>
      <w:r w:rsidR="00816B7E">
        <w:rPr>
          <w:rFonts w:ascii="Arial" w:eastAsia="Arial" w:hAnsi="Arial" w:cs="Arial"/>
          <w:b/>
          <w:color w:val="1F487C"/>
        </w:rPr>
        <w:t>uo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6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n</w:t>
      </w:r>
    </w:p>
    <w:p w14:paraId="51F0388A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07B5ED63" w14:textId="77777777" w:rsidR="00DD2E91" w:rsidRDefault="00FE439E">
      <w:pPr>
        <w:ind w:left="1547" w:right="1746"/>
        <w:jc w:val="both"/>
        <w:rPr>
          <w:rFonts w:ascii="Arial" w:eastAsia="Arial" w:hAnsi="Arial" w:cs="Arial"/>
          <w:sz w:val="22"/>
          <w:szCs w:val="22"/>
        </w:rPr>
      </w:pPr>
      <w:r>
        <w:pict w14:anchorId="0930F853">
          <v:group id="_x0000_s1720" style="position:absolute;left:0;text-align:left;margin-left:74.15pt;margin-top:-.4pt;width:35.9pt;height:27.25pt;z-index:-6728;mso-position-horizontal-relative:page" coordorigin="1483,-8" coordsize="718,545">
            <v:shape id="_x0000_s1722" type="#_x0000_t75" style="position:absolute;left:1504;top:12;width:677;height:504">
              <v:imagedata r:id="rId198" o:title=""/>
            </v:shape>
            <v:shape id="_x0000_s1721" style="position:absolute;left:1504;top:12;width:677;height:504" coordorigin="1504,12" coordsize="677,504" path="m1504,63r5,-22l1522,24r19,-10l1554,12r576,l2152,17r17,13l2179,50r1,13l2180,466r-5,22l2162,505r-19,10l2130,516r-576,l1532,511r-17,-13l1505,478r-1,-12l1504,63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z w:val="22"/>
          <w:szCs w:val="22"/>
        </w:rPr>
        <w:t>al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>/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einst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eme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sz w:val="22"/>
          <w:szCs w:val="22"/>
        </w:rPr>
        <w:t>t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6960ADFA" w14:textId="77777777" w:rsidR="00DD2E91" w:rsidRDefault="00DD2E91">
      <w:pPr>
        <w:spacing w:line="200" w:lineRule="exact"/>
      </w:pPr>
    </w:p>
    <w:p w14:paraId="3CFF46CF" w14:textId="77777777" w:rsidR="00DD2E91" w:rsidRDefault="00DD2E91">
      <w:pPr>
        <w:spacing w:line="200" w:lineRule="exact"/>
      </w:pPr>
    </w:p>
    <w:p w14:paraId="284C37C3" w14:textId="77777777" w:rsidR="00DD2E91" w:rsidRDefault="00DD2E91">
      <w:pPr>
        <w:spacing w:line="200" w:lineRule="exact"/>
      </w:pPr>
    </w:p>
    <w:p w14:paraId="0F03EF09" w14:textId="77777777" w:rsidR="00DD2E91" w:rsidRDefault="00DD2E91">
      <w:pPr>
        <w:spacing w:line="200" w:lineRule="exact"/>
      </w:pPr>
    </w:p>
    <w:p w14:paraId="24F5F2C7" w14:textId="77777777" w:rsidR="00DD2E91" w:rsidRDefault="00DD2E91">
      <w:pPr>
        <w:spacing w:line="200" w:lineRule="exact"/>
      </w:pPr>
    </w:p>
    <w:p w14:paraId="0A6F9337" w14:textId="77777777" w:rsidR="00DD2E91" w:rsidRDefault="00DD2E91">
      <w:pPr>
        <w:spacing w:line="200" w:lineRule="exact"/>
      </w:pPr>
    </w:p>
    <w:p w14:paraId="756F4D10" w14:textId="77777777" w:rsidR="00DD2E91" w:rsidRDefault="00DD2E91">
      <w:pPr>
        <w:spacing w:line="200" w:lineRule="exact"/>
      </w:pPr>
    </w:p>
    <w:p w14:paraId="49EC65D5" w14:textId="77777777" w:rsidR="00DD2E91" w:rsidRDefault="00DD2E91">
      <w:pPr>
        <w:spacing w:line="200" w:lineRule="exact"/>
      </w:pPr>
    </w:p>
    <w:p w14:paraId="0D0B8282" w14:textId="77777777" w:rsidR="00DD2E91" w:rsidRDefault="00DD2E91">
      <w:pPr>
        <w:spacing w:line="200" w:lineRule="exact"/>
      </w:pPr>
    </w:p>
    <w:p w14:paraId="0D9A7ECF" w14:textId="77777777" w:rsidR="00DD2E91" w:rsidRDefault="00DD2E91">
      <w:pPr>
        <w:spacing w:line="200" w:lineRule="exact"/>
      </w:pPr>
    </w:p>
    <w:p w14:paraId="7AFF8CE8" w14:textId="77777777" w:rsidR="00DD2E91" w:rsidRDefault="00DD2E91">
      <w:pPr>
        <w:spacing w:line="200" w:lineRule="exact"/>
      </w:pPr>
    </w:p>
    <w:p w14:paraId="38CDABF3" w14:textId="77777777" w:rsidR="00DD2E91" w:rsidRDefault="00DD2E91">
      <w:pPr>
        <w:spacing w:line="200" w:lineRule="exact"/>
      </w:pPr>
    </w:p>
    <w:p w14:paraId="454A52EF" w14:textId="77777777" w:rsidR="00DD2E91" w:rsidRDefault="00DD2E91">
      <w:pPr>
        <w:spacing w:line="200" w:lineRule="exact"/>
      </w:pPr>
    </w:p>
    <w:p w14:paraId="4F5C6381" w14:textId="77777777" w:rsidR="00DD2E91" w:rsidRDefault="00DD2E91">
      <w:pPr>
        <w:spacing w:line="200" w:lineRule="exact"/>
      </w:pPr>
    </w:p>
    <w:p w14:paraId="26622D0C" w14:textId="77777777" w:rsidR="00DD2E91" w:rsidRDefault="00DD2E91">
      <w:pPr>
        <w:spacing w:line="200" w:lineRule="exact"/>
      </w:pPr>
    </w:p>
    <w:p w14:paraId="1F66EF64" w14:textId="77777777" w:rsidR="00DD2E91" w:rsidRDefault="00DD2E91">
      <w:pPr>
        <w:spacing w:line="200" w:lineRule="exact"/>
      </w:pPr>
    </w:p>
    <w:p w14:paraId="4AFA947D" w14:textId="77777777" w:rsidR="00DD2E91" w:rsidRDefault="00DD2E91">
      <w:pPr>
        <w:spacing w:line="200" w:lineRule="exact"/>
      </w:pPr>
    </w:p>
    <w:p w14:paraId="0A1F4BFE" w14:textId="77777777" w:rsidR="00DD2E91" w:rsidRDefault="00DD2E91">
      <w:pPr>
        <w:spacing w:line="200" w:lineRule="exact"/>
      </w:pPr>
    </w:p>
    <w:p w14:paraId="6DB2F4CF" w14:textId="77777777" w:rsidR="00DD2E91" w:rsidRDefault="00DD2E91">
      <w:pPr>
        <w:spacing w:line="200" w:lineRule="exact"/>
      </w:pPr>
    </w:p>
    <w:p w14:paraId="0566A97B" w14:textId="77777777" w:rsidR="00DD2E91" w:rsidRDefault="00DD2E91">
      <w:pPr>
        <w:spacing w:before="13" w:line="220" w:lineRule="exact"/>
        <w:rPr>
          <w:sz w:val="22"/>
          <w:szCs w:val="22"/>
        </w:rPr>
      </w:pPr>
    </w:p>
    <w:p w14:paraId="4E8085F6" w14:textId="77777777" w:rsidR="00DD2E91" w:rsidRDefault="00FE439E">
      <w:pPr>
        <w:ind w:left="3504" w:right="3359"/>
        <w:jc w:val="center"/>
        <w:rPr>
          <w:rFonts w:ascii="Arial" w:eastAsia="Arial" w:hAnsi="Arial" w:cs="Arial"/>
        </w:rPr>
      </w:pPr>
      <w:r>
        <w:pict w14:anchorId="36B345E5">
          <v:group id="_x0000_s1716" style="position:absolute;left:0;text-align:left;margin-left:1in;margin-top:-164.8pt;width:468pt;height:179.9pt;z-index:-6731;mso-position-horizontal-relative:page" coordorigin="1440,-3296" coordsize="9360,3598">
            <v:shape id="_x0000_s1719" type="#_x0000_t75" style="position:absolute;left:1440;top:-3296;width:9360;height:3046">
              <v:imagedata r:id="rId216" o:title=""/>
            </v:shape>
            <v:shape id="_x0000_s1718" type="#_x0000_t75" style="position:absolute;left:10048;top:-225;width:679;height:506">
              <v:imagedata r:id="rId190" o:title=""/>
            </v:shape>
            <v:shape id="_x0000_s1717" style="position:absolute;left:10048;top:-225;width:679;height:506" coordorigin="10048,-225" coordsize="679,506" path="m10048,-175r5,-22l10066,-214r19,-10l10098,-225r578,l10698,-220r17,13l10725,-188r2,13l10727,230r-5,22l10709,269r-20,10l10676,281r-578,l10076,276r-17,-13l10049,243r-1,-13l10048,-17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</w:rPr>
        <w:t>Re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al</w:t>
      </w:r>
      <w:r w:rsidR="00816B7E">
        <w:rPr>
          <w:rFonts w:ascii="Arial" w:eastAsia="Arial" w:hAnsi="Arial" w:cs="Arial"/>
          <w:b/>
          <w:color w:val="1F487C"/>
          <w:spacing w:val="-1"/>
        </w:rPr>
        <w:t>/</w:t>
      </w:r>
      <w:r w:rsidR="00816B7E">
        <w:rPr>
          <w:rFonts w:ascii="Arial" w:eastAsia="Arial" w:hAnsi="Arial" w:cs="Arial"/>
          <w:b/>
          <w:color w:val="1F487C"/>
        </w:rPr>
        <w:t>Reins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ate</w:t>
      </w:r>
      <w:r w:rsidR="00816B7E">
        <w:rPr>
          <w:rFonts w:ascii="Arial" w:eastAsia="Arial" w:hAnsi="Arial" w:cs="Arial"/>
          <w:b/>
          <w:color w:val="1F487C"/>
          <w:spacing w:val="3"/>
        </w:rPr>
        <w:t>m</w:t>
      </w:r>
      <w:r w:rsidR="00816B7E">
        <w:rPr>
          <w:rFonts w:ascii="Arial" w:eastAsia="Arial" w:hAnsi="Arial" w:cs="Arial"/>
          <w:b/>
          <w:color w:val="1F487C"/>
        </w:rPr>
        <w:t>ent</w:t>
      </w:r>
      <w:r w:rsidR="00816B7E">
        <w:rPr>
          <w:rFonts w:ascii="Arial" w:eastAsia="Arial" w:hAnsi="Arial" w:cs="Arial"/>
          <w:b/>
          <w:color w:val="1F487C"/>
          <w:spacing w:val="-20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</w:rPr>
        <w:t>Q</w:t>
      </w:r>
      <w:r w:rsidR="00816B7E">
        <w:rPr>
          <w:rFonts w:ascii="Arial" w:eastAsia="Arial" w:hAnsi="Arial" w:cs="Arial"/>
          <w:b/>
          <w:color w:val="1F487C"/>
        </w:rPr>
        <w:t>uo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n</w:t>
      </w:r>
    </w:p>
    <w:p w14:paraId="33A003A3" w14:textId="77777777" w:rsidR="00DD2E91" w:rsidRDefault="00DD2E91">
      <w:pPr>
        <w:spacing w:before="1" w:line="240" w:lineRule="exact"/>
        <w:rPr>
          <w:sz w:val="24"/>
          <w:szCs w:val="24"/>
        </w:rPr>
      </w:pPr>
    </w:p>
    <w:p w14:paraId="1CB852D1" w14:textId="77777777" w:rsidR="00DD2E91" w:rsidRDefault="00FE439E">
      <w:pPr>
        <w:ind w:left="1547" w:right="547"/>
        <w:jc w:val="both"/>
        <w:rPr>
          <w:rFonts w:ascii="Arial" w:eastAsia="Arial" w:hAnsi="Arial" w:cs="Arial"/>
          <w:sz w:val="22"/>
          <w:szCs w:val="22"/>
        </w:rPr>
      </w:pPr>
      <w:r>
        <w:pict w14:anchorId="168D2F72">
          <v:group id="_x0000_s1713" style="position:absolute;left:0;text-align:left;margin-left:72.7pt;margin-top:-.45pt;width:36pt;height:26.75pt;z-index:-6729;mso-position-horizontal-relative:page" coordorigin="1454,-9" coordsize="720,535">
            <v:shape id="_x0000_s1715" type="#_x0000_t75" style="position:absolute;left:1475;top:12;width:679;height:494">
              <v:imagedata r:id="rId192" o:title=""/>
            </v:shape>
            <v:shape id="_x0000_s1714" style="position:absolute;left:1475;top:12;width:679;height:494" coordorigin="1475,12" coordsize="679,494" path="m1475,61r5,-22l1493,23r20,-10l1524,12r581,l2126,17r17,13l2153,50r1,11l2154,457r-5,21l2135,495r-19,10l2105,506r-581,l1502,501r-16,-13l1476,468r-1,-11l1475,6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z w:val="22"/>
          <w:szCs w:val="22"/>
        </w:rPr>
        <w:t>al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>/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ein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at</w:t>
      </w:r>
      <w:r w:rsidR="00816B7E">
        <w:rPr>
          <w:rFonts w:ascii="Arial" w:eastAsia="Arial" w:hAnsi="Arial" w:cs="Arial"/>
          <w:b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b/>
          <w:sz w:val="22"/>
          <w:szCs w:val="22"/>
        </w:rPr>
        <w:t>ment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Q</w:t>
      </w:r>
      <w:r w:rsidR="00816B7E">
        <w:rPr>
          <w:rFonts w:ascii="Arial" w:eastAsia="Arial" w:hAnsi="Arial" w:cs="Arial"/>
          <w:b/>
          <w:sz w:val="22"/>
          <w:szCs w:val="22"/>
        </w:rPr>
        <w:t>u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 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z w:val="22"/>
          <w:szCs w:val="22"/>
        </w:rPr>
        <w:t xml:space="preserve">ng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1"/>
          <w:sz w:val="22"/>
          <w:szCs w:val="22"/>
        </w:rPr>
        <w:t>/r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nt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 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</w:t>
      </w:r>
      <w:r w:rsidR="00816B7E">
        <w:rPr>
          <w:rFonts w:ascii="Arial" w:eastAsia="Arial" w:hAnsi="Arial" w:cs="Arial"/>
          <w:spacing w:val="-3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order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or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664DE428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5536B044" w14:textId="77777777" w:rsidR="00DD2E91" w:rsidRDefault="00816B7E">
      <w:pPr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ement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m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:</w:t>
      </w:r>
    </w:p>
    <w:p w14:paraId="2E150376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773288C6" w14:textId="77777777" w:rsidR="00DD2E91" w:rsidRDefault="00816B7E">
      <w:pPr>
        <w:tabs>
          <w:tab w:val="left" w:pos="1460"/>
        </w:tabs>
        <w:ind w:left="1460" w:right="554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t </w:t>
      </w:r>
      <w:r>
        <w:rPr>
          <w:rFonts w:ascii="Arial" w:eastAsia="Arial" w:hAnsi="Arial" w:cs="Arial"/>
          <w:b/>
          <w:spacing w:val="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68B61BFF" w14:textId="77777777" w:rsidR="00DD2E91" w:rsidRDefault="00816B7E">
      <w:pPr>
        <w:tabs>
          <w:tab w:val="left" w:pos="1460"/>
        </w:tabs>
        <w:spacing w:before="15" w:line="240" w:lineRule="exact"/>
        <w:ind w:left="1460" w:right="55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ck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Q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/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etup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be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</w:p>
    <w:p w14:paraId="2D5D0072" w14:textId="77777777" w:rsidR="00DD2E91" w:rsidRDefault="00816B7E">
      <w:pPr>
        <w:tabs>
          <w:tab w:val="left" w:pos="1460"/>
        </w:tabs>
        <w:spacing w:before="12" w:line="240" w:lineRule="exact"/>
        <w:ind w:left="1460" w:right="553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nt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Q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ote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 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sure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s?.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 sc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63E6E416" w14:textId="77777777" w:rsidR="00DD2E91" w:rsidRDefault="00DD2E91">
      <w:pPr>
        <w:spacing w:before="6" w:line="100" w:lineRule="exact"/>
        <w:rPr>
          <w:sz w:val="11"/>
          <w:szCs w:val="11"/>
        </w:rPr>
      </w:pPr>
    </w:p>
    <w:p w14:paraId="2BC9158E" w14:textId="77777777" w:rsidR="00DD2E91" w:rsidRDefault="00DD2E91">
      <w:pPr>
        <w:spacing w:line="200" w:lineRule="exact"/>
      </w:pPr>
    </w:p>
    <w:p w14:paraId="5C4CC233" w14:textId="77777777" w:rsidR="00DD2E91" w:rsidRDefault="00DD2E91">
      <w:pPr>
        <w:spacing w:line="200" w:lineRule="exact"/>
      </w:pPr>
    </w:p>
    <w:p w14:paraId="07C301A9" w14:textId="77777777" w:rsidR="00DD2E91" w:rsidRDefault="00DD2E91">
      <w:pPr>
        <w:spacing w:line="200" w:lineRule="exact"/>
      </w:pPr>
    </w:p>
    <w:p w14:paraId="5F236FC8" w14:textId="77777777" w:rsidR="00DD2E91" w:rsidRDefault="00DD2E91">
      <w:pPr>
        <w:spacing w:line="200" w:lineRule="exact"/>
      </w:pPr>
    </w:p>
    <w:p w14:paraId="6D843F1E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17"/>
          <w:footerReference w:type="default" r:id="rId218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25</w:t>
      </w:r>
    </w:p>
    <w:p w14:paraId="05765E95" w14:textId="77777777" w:rsidR="00DD2E91" w:rsidRDefault="00FE439E">
      <w:pPr>
        <w:spacing w:line="200" w:lineRule="exact"/>
      </w:pPr>
      <w:r>
        <w:lastRenderedPageBreak/>
        <w:pict w14:anchorId="4161E64E">
          <v:group id="_x0000_s1701" style="position:absolute;margin-left:23.95pt;margin-top:23.7pt;width:566.95pt;height:744.7pt;z-index:-6726;mso-position-horizontal-relative:page;mso-position-vertical-relative:page" coordorigin="479,474" coordsize="11339,14894">
            <v:shape id="_x0000_s171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71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71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709" style="position:absolute;left:490;top:485;width:11263;height:0" coordorigin="490,485" coordsize="11263,0" path="m490,485r11263,e" filled="f" strokecolor="gray" strokeweight=".58pt">
              <v:path arrowok="t"/>
            </v:shape>
            <v:shape id="_x0000_s1708" style="position:absolute;left:485;top:480;width:0;height:14882" coordorigin="485,480" coordsize="0,14882" path="m485,480r,14882e" filled="f" strokecolor="gray" strokeweight=".58pt">
              <v:path arrowok="t"/>
            </v:shape>
            <v:shape id="_x0000_s170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70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70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704" type="#_x0000_t75" style="position:absolute;left:792;top:605;width:1068;height:562">
              <v:imagedata r:id="rId9" o:title=""/>
            </v:shape>
            <v:shape id="_x0000_s170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70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9173732" w14:textId="77777777" w:rsidR="00DD2E91" w:rsidRDefault="00DD2E91">
      <w:pPr>
        <w:spacing w:line="200" w:lineRule="exact"/>
      </w:pPr>
    </w:p>
    <w:p w14:paraId="7AAD546C" w14:textId="77777777" w:rsidR="00DD2E91" w:rsidRDefault="00DD2E91">
      <w:pPr>
        <w:spacing w:line="200" w:lineRule="exact"/>
      </w:pPr>
    </w:p>
    <w:p w14:paraId="668CBC93" w14:textId="77777777" w:rsidR="00DD2E91" w:rsidRDefault="00DD2E91">
      <w:pPr>
        <w:spacing w:before="1" w:line="280" w:lineRule="exact"/>
        <w:rPr>
          <w:sz w:val="28"/>
          <w:szCs w:val="28"/>
        </w:rPr>
      </w:pPr>
    </w:p>
    <w:p w14:paraId="402B51A8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63CD1986">
          <v:group id="_x0000_s1698" style="position:absolute;left:0;text-align:left;margin-left:71.15pt;margin-top:-5.5pt;width:39.35pt;height:27.25pt;z-index:-6725;mso-position-horizontal-relative:page" coordorigin="1423,-110" coordsize="787,545">
            <v:shape id="_x0000_s1700" type="#_x0000_t75" style="position:absolute;left:1444;top:-90;width:746;height:504">
              <v:imagedata r:id="rId219" o:title=""/>
            </v:shape>
            <v:shape id="_x0000_s1699" style="position:absolute;left:1444;top:-90;width:746;height:504" coordorigin="1444,-90" coordsize="746,504" path="m1444,-39r5,-22l1462,-78r19,-10l1494,-90r646,l2161,-85r17,14l2188,-52r2,13l2190,364r-5,22l2172,403r-20,10l2140,414r-646,l1472,409r-17,-13l1445,377r-1,-13l1444,-3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or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</w:p>
    <w:p w14:paraId="58E87657" w14:textId="77777777" w:rsidR="00DD2E91" w:rsidRDefault="00DD2E91">
      <w:pPr>
        <w:spacing w:before="4" w:line="100" w:lineRule="exact"/>
        <w:rPr>
          <w:sz w:val="11"/>
          <w:szCs w:val="11"/>
        </w:rPr>
      </w:pPr>
    </w:p>
    <w:p w14:paraId="6910DF6A" w14:textId="77777777" w:rsidR="00DD2E91" w:rsidRDefault="00DD2E91">
      <w:pPr>
        <w:spacing w:line="200" w:lineRule="exact"/>
      </w:pPr>
    </w:p>
    <w:p w14:paraId="4757D05B" w14:textId="77777777" w:rsidR="00DD2E91" w:rsidRDefault="00DD2E91">
      <w:pPr>
        <w:spacing w:line="200" w:lineRule="exact"/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241"/>
        <w:gridCol w:w="4923"/>
      </w:tblGrid>
      <w:tr w:rsidR="00DD2E91" w14:paraId="47E7BC32" w14:textId="77777777">
        <w:trPr>
          <w:trHeight w:hRule="exact" w:val="767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0EE10DA6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6AD563EE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17679E5F" w14:textId="77777777" w:rsidR="00DD2E91" w:rsidRDefault="00DD2E91">
            <w:pPr>
              <w:spacing w:before="1" w:line="120" w:lineRule="exact"/>
              <w:rPr>
                <w:sz w:val="12"/>
                <w:szCs w:val="12"/>
              </w:rPr>
            </w:pPr>
          </w:p>
          <w:p w14:paraId="7D334E31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44BAA08" w14:textId="77777777" w:rsidR="00DD2E91" w:rsidRDefault="00DD2E91">
            <w:pPr>
              <w:spacing w:before="1" w:line="120" w:lineRule="exact"/>
              <w:rPr>
                <w:sz w:val="12"/>
                <w:szCs w:val="12"/>
              </w:rPr>
            </w:pPr>
          </w:p>
          <w:p w14:paraId="55C6D50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7AF32D57" w14:textId="77777777">
        <w:trPr>
          <w:trHeight w:hRule="exact" w:val="101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02BA2A8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450BCE5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0F89CA0" w14:textId="77777777" w:rsidR="00DD2E91" w:rsidRDefault="00DD2E91">
            <w:pPr>
              <w:spacing w:before="9" w:line="120" w:lineRule="exact"/>
              <w:rPr>
                <w:sz w:val="12"/>
                <w:szCs w:val="12"/>
              </w:rPr>
            </w:pPr>
          </w:p>
          <w:p w14:paraId="0C9D93F9" w14:textId="77777777" w:rsidR="00DD2E91" w:rsidRDefault="00816B7E">
            <w:pPr>
              <w:spacing w:line="240" w:lineRule="exact"/>
              <w:ind w:left="97" w:right="5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ate 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4427606" w14:textId="77777777" w:rsidR="00DD2E91" w:rsidRDefault="00816B7E">
            <w:pPr>
              <w:spacing w:before="1" w:line="240" w:lineRule="exact"/>
              <w:ind w:left="97" w:right="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ered  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 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 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ue  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and 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  <w:p w14:paraId="54B6915B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act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53B2783" w14:textId="77777777">
        <w:trPr>
          <w:trHeight w:hRule="exact" w:val="1021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E1F6847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75F0476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DF1266C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75BC098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YYY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  <w:p w14:paraId="25F86C60" w14:textId="77777777" w:rsidR="00DD2E91" w:rsidRDefault="00816B7E">
            <w:pPr>
              <w:spacing w:before="2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6625A98" w14:textId="77777777" w:rsidR="00DD2E91" w:rsidRDefault="00816B7E">
            <w:pPr>
              <w:spacing w:before="1" w:line="240" w:lineRule="exact"/>
              <w:ind w:left="97" w:right="5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YYY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YYYY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  <w:p w14:paraId="463A4A24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s.</w:t>
            </w:r>
          </w:p>
        </w:tc>
      </w:tr>
      <w:tr w:rsidR="00DD2E91" w14:paraId="22A2BE6E" w14:textId="77777777">
        <w:trPr>
          <w:trHeight w:hRule="exact" w:val="1272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9679DAA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67184AC3" w14:textId="77777777" w:rsidR="00DD2E91" w:rsidRDefault="00DD2E91">
            <w:pPr>
              <w:spacing w:line="200" w:lineRule="exact"/>
            </w:pPr>
          </w:p>
          <w:p w14:paraId="29F90A09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202C406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4F270254" w14:textId="77777777" w:rsidR="00DD2E91" w:rsidRDefault="00816B7E">
            <w:pPr>
              <w:ind w:left="97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ate 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be 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ess 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an 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 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6913CCA" w14:textId="77777777" w:rsidR="00DD2E91" w:rsidRDefault="00816B7E">
            <w:pPr>
              <w:spacing w:before="3" w:line="240" w:lineRule="exact"/>
              <w:ind w:left="97" w:right="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14:paraId="2CD5D6EB" w14:textId="77777777" w:rsidR="00DD2E91" w:rsidRDefault="00816B7E">
            <w:pPr>
              <w:spacing w:before="5" w:line="240" w:lineRule="exact"/>
              <w:ind w:left="97" w:right="5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 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cur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</w:p>
        </w:tc>
      </w:tr>
      <w:tr w:rsidR="00DD2E91" w14:paraId="02858810" w14:textId="77777777">
        <w:trPr>
          <w:trHeight w:hRule="exact" w:val="101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8703942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645174C3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3F94A3D" w14:textId="77777777" w:rsidR="00DD2E91" w:rsidRDefault="00DD2E91">
            <w:pPr>
              <w:spacing w:before="9" w:line="120" w:lineRule="exact"/>
              <w:rPr>
                <w:sz w:val="12"/>
                <w:szCs w:val="12"/>
              </w:rPr>
            </w:pPr>
          </w:p>
          <w:p w14:paraId="2DA1C121" w14:textId="77777777" w:rsidR="00DD2E91" w:rsidRDefault="00816B7E">
            <w:pPr>
              <w:spacing w:line="240" w:lineRule="exact"/>
              <w:ind w:left="97" w:right="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po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ssue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17AE6F5" w14:textId="77777777" w:rsidR="00DD2E91" w:rsidRDefault="00816B7E">
            <w:pPr>
              <w:spacing w:before="3" w:line="240" w:lineRule="exact"/>
              <w:ind w:left="97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  <w:p w14:paraId="52FB01EB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62D9C7B" w14:textId="77777777">
        <w:trPr>
          <w:trHeight w:hRule="exact" w:val="76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7C192AC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3824A78E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13CBF9C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28FB962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492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EC7CC3B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</w:p>
          <w:p w14:paraId="71F2AEED" w14:textId="77777777" w:rsidR="00DD2E91" w:rsidRDefault="00816B7E">
            <w:pPr>
              <w:spacing w:before="4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is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t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1ED8E132" w14:textId="77777777" w:rsidR="00DD2E91" w:rsidRDefault="00DD2E91">
      <w:pPr>
        <w:sectPr w:rsidR="00DD2E91">
          <w:headerReference w:type="default" r:id="rId220"/>
          <w:footerReference w:type="default" r:id="rId221"/>
          <w:pgSz w:w="12240" w:h="15840"/>
          <w:pgMar w:top="1040" w:right="1120" w:bottom="280" w:left="700" w:header="824" w:footer="763" w:gutter="0"/>
          <w:pgNumType w:start="26"/>
          <w:cols w:space="720"/>
        </w:sectPr>
      </w:pPr>
    </w:p>
    <w:p w14:paraId="0143EBB9" w14:textId="77777777" w:rsidR="00DD2E91" w:rsidRDefault="00FE439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4E5905B1">
          <v:group id="_x0000_s1686" style="position:absolute;left:0;text-align:left;margin-left:23.95pt;margin-top:23.7pt;width:566.95pt;height:744.7pt;z-index:-6724;mso-position-horizontal-relative:page;mso-position-vertical-relative:page" coordorigin="479,474" coordsize="11339,14894">
            <v:shape id="_x0000_s1697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696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695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694" style="position:absolute;left:490;top:485;width:11263;height:0" coordorigin="490,485" coordsize="11263,0" path="m490,485r11263,e" filled="f" strokecolor="gray" strokeweight=".58pt">
              <v:path arrowok="t"/>
            </v:shape>
            <v:shape id="_x0000_s1693" style="position:absolute;left:485;top:480;width:0;height:14882" coordorigin="485,480" coordsize="0,14882" path="m485,480r,14882e" filled="f" strokecolor="gray" strokeweight=".58pt">
              <v:path arrowok="t"/>
            </v:shape>
            <v:shape id="_x0000_s1692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691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690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689" type="#_x0000_t75" style="position:absolute;left:792;top:605;width:1068;height:562">
              <v:imagedata r:id="rId9" o:title=""/>
            </v:shape>
            <v:shape id="_x0000_s1688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687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25B6C04C" w14:textId="77777777" w:rsidR="00DD2E91" w:rsidRDefault="00DD2E91">
      <w:pPr>
        <w:spacing w:line="200" w:lineRule="exact"/>
      </w:pPr>
    </w:p>
    <w:p w14:paraId="6EFBDDE7" w14:textId="77777777" w:rsidR="00DD2E91" w:rsidRDefault="00DD2E91">
      <w:pPr>
        <w:spacing w:line="200" w:lineRule="exact"/>
      </w:pPr>
    </w:p>
    <w:p w14:paraId="4F7CD865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03868B76" w14:textId="77777777" w:rsidR="00DD2E91" w:rsidRDefault="00816B7E">
      <w:pPr>
        <w:spacing w:before="3"/>
        <w:ind w:left="740" w:right="2061"/>
        <w:jc w:val="both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4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Upd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ting</w:t>
      </w:r>
      <w:r>
        <w:rPr>
          <w:rFonts w:ascii="Arial" w:eastAsia="Arial" w:hAnsi="Arial" w:cs="Arial"/>
          <w:b/>
          <w:color w:val="C00000"/>
          <w:spacing w:val="-1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2"/>
          <w:sz w:val="44"/>
          <w:szCs w:val="44"/>
        </w:rPr>
        <w:t>R</w:t>
      </w:r>
      <w:r>
        <w:rPr>
          <w:rFonts w:ascii="Arial" w:eastAsia="Arial" w:hAnsi="Arial" w:cs="Arial"/>
          <w:b/>
          <w:color w:val="C00000"/>
          <w:sz w:val="44"/>
          <w:szCs w:val="44"/>
        </w:rPr>
        <w:t>eq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u</w:t>
      </w:r>
      <w:r>
        <w:rPr>
          <w:rFonts w:ascii="Arial" w:eastAsia="Arial" w:hAnsi="Arial" w:cs="Arial"/>
          <w:b/>
          <w:color w:val="C00000"/>
          <w:sz w:val="44"/>
          <w:szCs w:val="44"/>
        </w:rPr>
        <w:t>est</w:t>
      </w:r>
      <w:r>
        <w:rPr>
          <w:rFonts w:ascii="Arial" w:eastAsia="Arial" w:hAnsi="Arial" w:cs="Arial"/>
          <w:b/>
          <w:color w:val="C00000"/>
          <w:spacing w:val="-17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Det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ils</w:t>
      </w:r>
    </w:p>
    <w:p w14:paraId="5BA0EF81" w14:textId="77777777" w:rsidR="00DD2E91" w:rsidRDefault="00DD2E91">
      <w:pPr>
        <w:spacing w:line="200" w:lineRule="exact"/>
      </w:pPr>
    </w:p>
    <w:p w14:paraId="48110633" w14:textId="77777777" w:rsidR="00DD2E91" w:rsidRDefault="00DD2E91">
      <w:pPr>
        <w:spacing w:before="17" w:line="280" w:lineRule="exact"/>
        <w:rPr>
          <w:sz w:val="28"/>
          <w:szCs w:val="28"/>
        </w:rPr>
      </w:pPr>
    </w:p>
    <w:p w14:paraId="5027A04D" w14:textId="77777777" w:rsidR="00DD2E91" w:rsidRDefault="00816B7E">
      <w:pPr>
        <w:spacing w:line="240" w:lineRule="exact"/>
        <w:ind w:left="740" w:right="55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ft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ox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 Ent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us aspects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acti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at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PC</w:t>
      </w:r>
      <w:r>
        <w:rPr>
          <w:rFonts w:ascii="Arial" w:eastAsia="Arial" w:hAnsi="Arial" w:cs="Arial"/>
          <w:sz w:val="22"/>
          <w:szCs w:val="22"/>
        </w:rPr>
        <w:t>.</w:t>
      </w:r>
    </w:p>
    <w:p w14:paraId="1B3D98A5" w14:textId="77777777" w:rsidR="00DD2E91" w:rsidRDefault="00DD2E91">
      <w:pPr>
        <w:spacing w:before="2" w:line="240" w:lineRule="exact"/>
        <w:rPr>
          <w:sz w:val="24"/>
          <w:szCs w:val="24"/>
        </w:rPr>
      </w:pPr>
    </w:p>
    <w:p w14:paraId="2515B049" w14:textId="77777777" w:rsidR="00DD2E91" w:rsidRDefault="00FE439E">
      <w:pPr>
        <w:spacing w:line="240" w:lineRule="exact"/>
        <w:ind w:left="1547" w:right="542"/>
        <w:rPr>
          <w:rFonts w:ascii="Arial" w:eastAsia="Arial" w:hAnsi="Arial" w:cs="Arial"/>
          <w:sz w:val="22"/>
          <w:szCs w:val="22"/>
        </w:rPr>
      </w:pPr>
      <w:r>
        <w:pict w14:anchorId="483C333D">
          <v:shape id="_x0000_s1685" type="#_x0000_t75" style="position:absolute;left:0;text-align:left;margin-left:75.85pt;margin-top:-7.35pt;width:24pt;height:30pt;z-index:-6722;mso-position-horizontal-relative:page">
            <v:imagedata r:id="rId222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s,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ers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st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 xml:space="preserve">or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C1898CA" w14:textId="77777777" w:rsidR="00DD2E91" w:rsidRDefault="00DD2E91">
      <w:pPr>
        <w:spacing w:before="2" w:line="120" w:lineRule="exact"/>
        <w:rPr>
          <w:sz w:val="12"/>
          <w:szCs w:val="12"/>
        </w:rPr>
      </w:pPr>
    </w:p>
    <w:p w14:paraId="66AA6708" w14:textId="77777777" w:rsidR="00DD2E91" w:rsidRDefault="00DD2E91">
      <w:pPr>
        <w:spacing w:line="200" w:lineRule="exact"/>
      </w:pPr>
    </w:p>
    <w:p w14:paraId="323F7C18" w14:textId="77777777" w:rsidR="00DD2E91" w:rsidRDefault="00DD2E91">
      <w:pPr>
        <w:spacing w:line="200" w:lineRule="exact"/>
      </w:pPr>
    </w:p>
    <w:p w14:paraId="4888648F" w14:textId="77777777" w:rsidR="00DD2E91" w:rsidRDefault="00816B7E">
      <w:pPr>
        <w:ind w:left="740" w:right="2464"/>
        <w:jc w:val="both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z w:val="36"/>
          <w:szCs w:val="36"/>
        </w:rPr>
        <w:t>4.1 Sc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>i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n</w:t>
      </w:r>
      <w:r>
        <w:rPr>
          <w:rFonts w:ascii="Arial" w:eastAsia="Arial" w:hAnsi="Arial" w:cs="Arial"/>
          <w:b/>
          <w:color w:val="1F487C"/>
          <w:sz w:val="36"/>
          <w:szCs w:val="36"/>
        </w:rPr>
        <w:t xml:space="preserve">g 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D</w:t>
      </w:r>
      <w:r>
        <w:rPr>
          <w:rFonts w:ascii="Arial" w:eastAsia="Arial" w:hAnsi="Arial" w:cs="Arial"/>
          <w:b/>
          <w:color w:val="1F487C"/>
          <w:sz w:val="36"/>
          <w:szCs w:val="36"/>
        </w:rPr>
        <w:t>ocum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nts</w:t>
      </w:r>
      <w:r>
        <w:rPr>
          <w:rFonts w:ascii="Arial" w:eastAsia="Arial" w:hAnsi="Arial" w:cs="Arial"/>
          <w:b/>
          <w:color w:val="1F487C"/>
          <w:spacing w:val="2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U</w:t>
      </w:r>
      <w:r>
        <w:rPr>
          <w:rFonts w:ascii="Arial" w:eastAsia="Arial" w:hAnsi="Arial" w:cs="Arial"/>
          <w:b/>
          <w:color w:val="1F487C"/>
          <w:sz w:val="36"/>
          <w:szCs w:val="36"/>
        </w:rPr>
        <w:t>sing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1F487C"/>
          <w:sz w:val="36"/>
          <w:szCs w:val="36"/>
        </w:rPr>
        <w:t>t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h</w:t>
      </w:r>
      <w:r>
        <w:rPr>
          <w:rFonts w:ascii="Arial" w:eastAsia="Arial" w:hAnsi="Arial" w:cs="Arial"/>
          <w:b/>
          <w:color w:val="1F487C"/>
          <w:sz w:val="36"/>
          <w:szCs w:val="36"/>
        </w:rPr>
        <w:t>e E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C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M</w:t>
      </w:r>
      <w:r>
        <w:rPr>
          <w:rFonts w:ascii="Arial" w:eastAsia="Arial" w:hAnsi="Arial" w:cs="Arial"/>
          <w:b/>
          <w:color w:val="1F487C"/>
          <w:sz w:val="36"/>
          <w:szCs w:val="36"/>
        </w:rPr>
        <w:t>S</w:t>
      </w:r>
    </w:p>
    <w:p w14:paraId="33869280" w14:textId="77777777" w:rsidR="00DD2E91" w:rsidRDefault="00DD2E91">
      <w:pPr>
        <w:spacing w:line="200" w:lineRule="exact"/>
      </w:pPr>
    </w:p>
    <w:p w14:paraId="4CAEF617" w14:textId="77777777" w:rsidR="00DD2E91" w:rsidRDefault="00DD2E91">
      <w:pPr>
        <w:spacing w:before="12" w:line="240" w:lineRule="exact"/>
        <w:rPr>
          <w:sz w:val="24"/>
          <w:szCs w:val="24"/>
        </w:rPr>
      </w:pPr>
    </w:p>
    <w:p w14:paraId="6F23B608" w14:textId="77777777" w:rsidR="00DD2E91" w:rsidRDefault="00FE439E">
      <w:pPr>
        <w:ind w:left="1585" w:right="383"/>
        <w:jc w:val="both"/>
        <w:rPr>
          <w:rFonts w:ascii="Arial" w:eastAsia="Arial" w:hAnsi="Arial" w:cs="Arial"/>
          <w:sz w:val="22"/>
          <w:szCs w:val="22"/>
        </w:rPr>
      </w:pPr>
      <w:r>
        <w:pict w14:anchorId="48868021">
          <v:shape id="_x0000_s1684" type="#_x0000_t75" style="position:absolute;left:0;text-align:left;margin-left:77.9pt;margin-top:-.15pt;width:25.55pt;height:36.5pt;z-index:-6721;mso-position-horizontal-relative:page">
            <v:imagedata r:id="rId12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ca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proce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4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ected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 b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dl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CPC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mm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propos</w:t>
      </w:r>
      <w:r w:rsidR="00816B7E">
        <w:rPr>
          <w:rFonts w:ascii="Arial" w:eastAsia="Arial" w:hAnsi="Arial" w:cs="Arial"/>
          <w:spacing w:val="-1"/>
          <w:sz w:val="22"/>
          <w:szCs w:val="22"/>
        </w:rPr>
        <w:t>al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80B3D67" w14:textId="77777777" w:rsidR="00DD2E91" w:rsidRDefault="00DD2E91">
      <w:pPr>
        <w:spacing w:before="8" w:line="180" w:lineRule="exact"/>
        <w:rPr>
          <w:sz w:val="18"/>
          <w:szCs w:val="18"/>
        </w:rPr>
      </w:pPr>
    </w:p>
    <w:p w14:paraId="723F72DB" w14:textId="77777777" w:rsidR="00DD2E91" w:rsidRDefault="00DD2E91">
      <w:pPr>
        <w:spacing w:line="200" w:lineRule="exact"/>
      </w:pPr>
    </w:p>
    <w:p w14:paraId="07261E9E" w14:textId="77777777" w:rsidR="00DD2E91" w:rsidRDefault="00816B7E">
      <w:pPr>
        <w:spacing w:before="54" w:line="240" w:lineRule="exact"/>
        <w:ind w:left="881" w:right="36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les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+ 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+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 Nu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5C714BF8" w14:textId="77777777" w:rsidR="00DD2E91" w:rsidRDefault="00DD2E91">
      <w:pPr>
        <w:spacing w:before="9" w:line="100" w:lineRule="exact"/>
        <w:rPr>
          <w:sz w:val="11"/>
          <w:szCs w:val="11"/>
        </w:rPr>
      </w:pPr>
    </w:p>
    <w:p w14:paraId="017C4842" w14:textId="77777777" w:rsidR="00DD2E91" w:rsidRDefault="00DD2E91">
      <w:pPr>
        <w:spacing w:line="200" w:lineRule="exact"/>
      </w:pPr>
    </w:p>
    <w:p w14:paraId="17ECB351" w14:textId="77777777" w:rsidR="00DD2E91" w:rsidRDefault="00DD2E91">
      <w:pPr>
        <w:spacing w:line="200" w:lineRule="exact"/>
      </w:pPr>
    </w:p>
    <w:p w14:paraId="6EA7EBC3" w14:textId="77777777" w:rsidR="00DD2E91" w:rsidRDefault="00816B7E">
      <w:pPr>
        <w:spacing w:before="54" w:line="240" w:lineRule="exact"/>
        <w:ind w:left="1463" w:right="325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ll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ice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sts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ta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 xml:space="preserve">to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bund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14:paraId="3B0C8C2B" w14:textId="77777777" w:rsidR="00DD2E91" w:rsidRDefault="00DD2E91">
      <w:pPr>
        <w:spacing w:before="8" w:line="100" w:lineRule="exact"/>
        <w:rPr>
          <w:sz w:val="11"/>
          <w:szCs w:val="11"/>
        </w:rPr>
      </w:pPr>
    </w:p>
    <w:p w14:paraId="6B6A1447" w14:textId="77777777" w:rsidR="00DD2E91" w:rsidRDefault="00DD2E91">
      <w:pPr>
        <w:spacing w:line="200" w:lineRule="exact"/>
      </w:pPr>
    </w:p>
    <w:p w14:paraId="5F98CCA5" w14:textId="77777777" w:rsidR="00DD2E91" w:rsidRDefault="00DD2E91">
      <w:pPr>
        <w:spacing w:line="200" w:lineRule="exact"/>
      </w:pPr>
    </w:p>
    <w:p w14:paraId="03EFC2AB" w14:textId="77777777" w:rsidR="00DD2E91" w:rsidRDefault="00FE439E">
      <w:pPr>
        <w:spacing w:before="29"/>
        <w:ind w:left="2037"/>
        <w:rPr>
          <w:rFonts w:ascii="Arial" w:eastAsia="Arial" w:hAnsi="Arial" w:cs="Arial"/>
          <w:sz w:val="24"/>
          <w:szCs w:val="24"/>
        </w:rPr>
      </w:pPr>
      <w:r>
        <w:pict w14:anchorId="6AEE4B13">
          <v:group id="_x0000_s1673" style="position:absolute;left:0;text-align:left;margin-left:73.2pt;margin-top:-114.2pt;width:441pt;height:205.3pt;z-index:-6723;mso-position-horizontal-relative:page" coordorigin="1464,-2284" coordsize="8820,4106">
            <v:shape id="_x0000_s1683" style="position:absolute;left:1484;top:-2264;width:7042;height:850" coordorigin="1484,-2264" coordsize="7042,850" path="m1484,-2179r25,-60l1569,-2264r,l8441,-2264r60,25l8526,-2179r,l8526,-1499r-25,60l8441,-1414r,l1569,-1414r-60,-25l1484,-1499r,l1484,-2179xe" filled="f" strokecolor="#735a92" strokeweight="2.04pt">
              <v:path arrowok="t"/>
            </v:shape>
            <v:shape id="_x0000_s1682" style="position:absolute;left:2068;top:-1191;width:7042;height:850" coordorigin="2068,-1191" coordsize="7042,850" path="m2068,-1106r24,-60l2152,-1191r1,l9024,-1191r60,25l9109,-1106r,l9109,-426r-25,60l9024,-341r,l2153,-341r-60,-25l2068,-426r,l2068,-1106xe" filled="f" strokecolor="#735a92" strokeweight="2.04pt">
              <v:path arrowok="t"/>
            </v:shape>
            <v:shape id="_x0000_s1681" style="position:absolute;left:7890;top:-1553;width:590;height:590" coordorigin="7890,-1553" coordsize="590,590" path="m8185,-963r295,-265l8348,-1228r,-325l8023,-1553r,325l7890,-1228r295,265xe" stroked="f">
              <v:path arrowok="t"/>
            </v:shape>
            <v:shape id="_x0000_s1680" style="position:absolute;left:7890;top:-1553;width:590;height:590" coordorigin="7890,-1553" coordsize="590,590" path="m7890,-1228r133,l8023,-1553r325,l8348,-1228r132,l8185,-963r-295,-265xe" filled="f" strokecolor="#8063a1" strokeweight="2.04pt">
              <v:path arrowok="t"/>
            </v:shape>
            <v:shape id="_x0000_s1679" style="position:absolute;left:2641;top:-118;width:7042;height:850" coordorigin="2641,-118" coordsize="7042,850" path="m2641,-33r25,-60l2726,-118r,l9598,-118r60,25l9683,-33r,l9683,647r-25,60l9598,732r,l2726,732r-60,-25l2641,647r,l2641,-33xe" filled="f" strokecolor="#735a92" strokeweight="2.04pt">
              <v:path arrowok="t"/>
            </v:shape>
            <v:shape id="_x0000_s1678" style="position:absolute;left:8473;top:-480;width:590;height:590" coordorigin="8473,-480" coordsize="590,590" path="m8768,110r296,-266l8931,-156r,-324l8606,-480r,324l8473,-156r295,266xe" stroked="f">
              <v:path arrowok="t"/>
            </v:shape>
            <v:shape id="_x0000_s1677" style="position:absolute;left:8473;top:-480;width:590;height:590" coordorigin="8473,-480" coordsize="590,590" path="m8473,-156r133,l8606,-480r325,l8931,-156r133,l8768,110,8473,-156xe" filled="f" strokecolor="#8063a1" strokeweight="2.04pt">
              <v:path arrowok="t"/>
            </v:shape>
            <v:shape id="_x0000_s1676" style="position:absolute;left:3222;top:952;width:7042;height:850" coordorigin="3222,952" coordsize="7042,850" path="m3222,1037r25,-60l3307,952r,l10179,952r60,25l10264,1037r,l10264,1717r-25,60l10179,1802r,l3307,1802r-60,-25l3222,1717r,l3222,1037xe" filled="f" strokecolor="#735a92" strokeweight="2.04pt">
              <v:path arrowok="t"/>
            </v:shape>
            <v:shape id="_x0000_s1675" style="position:absolute;left:9047;top:592;width:590;height:590" coordorigin="9047,592" coordsize="590,590" path="m9342,1183l9637,917r-133,l9504,592r-324,l9180,917r-133,l9342,1183xe" stroked="f">
              <v:path arrowok="t"/>
            </v:shape>
            <v:shape id="_x0000_s1674" style="position:absolute;left:9047;top:592;width:590;height:590" coordorigin="9047,592" coordsize="590,590" path="m9047,917r133,l9180,592r324,l9504,917r133,l9342,1183,9047,917xe" filled="f" strokecolor="#8063a1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4"/>
          <w:szCs w:val="24"/>
        </w:rPr>
        <w:t>T</w:t>
      </w:r>
      <w:r w:rsidR="00816B7E">
        <w:rPr>
          <w:rFonts w:ascii="Arial" w:eastAsia="Arial" w:hAnsi="Arial" w:cs="Arial"/>
          <w:spacing w:val="-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-2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u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f</w:t>
      </w:r>
      <w:r w:rsidR="00816B7E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p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sz w:val="24"/>
          <w:szCs w:val="24"/>
        </w:rPr>
        <w:t>o</w:t>
      </w:r>
      <w:r w:rsidR="00816B7E">
        <w:rPr>
          <w:rFonts w:ascii="Arial" w:eastAsia="Arial" w:hAnsi="Arial" w:cs="Arial"/>
          <w:spacing w:val="-1"/>
          <w:sz w:val="24"/>
          <w:szCs w:val="24"/>
        </w:rPr>
        <w:t>p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is</w:t>
      </w:r>
      <w:r w:rsidR="00816B7E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sz w:val="24"/>
          <w:szCs w:val="24"/>
        </w:rPr>
        <w:t>u</w:t>
      </w:r>
      <w:r w:rsidR="00816B7E">
        <w:rPr>
          <w:rFonts w:ascii="Arial" w:eastAsia="Arial" w:hAnsi="Arial" w:cs="Arial"/>
          <w:spacing w:val="1"/>
          <w:sz w:val="24"/>
          <w:szCs w:val="24"/>
        </w:rPr>
        <w:t>p</w:t>
      </w:r>
      <w:r w:rsidR="00816B7E">
        <w:rPr>
          <w:rFonts w:ascii="Arial" w:eastAsia="Arial" w:hAnsi="Arial" w:cs="Arial"/>
          <w:spacing w:val="-1"/>
          <w:sz w:val="24"/>
          <w:szCs w:val="24"/>
        </w:rPr>
        <w:t>d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d</w:t>
      </w:r>
      <w:r w:rsidR="00816B7E"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P</w:t>
      </w:r>
      <w:r w:rsidR="00816B7E">
        <w:rPr>
          <w:rFonts w:ascii="Arial" w:eastAsia="Arial" w:hAnsi="Arial" w:cs="Arial"/>
          <w:spacing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sz w:val="24"/>
          <w:szCs w:val="24"/>
        </w:rPr>
        <w:t>nd</w:t>
      </w:r>
      <w:r w:rsidR="00816B7E">
        <w:rPr>
          <w:rFonts w:ascii="Arial" w:eastAsia="Arial" w:hAnsi="Arial" w:cs="Arial"/>
          <w:sz w:val="24"/>
          <w:szCs w:val="24"/>
        </w:rPr>
        <w:t>ing</w:t>
      </w:r>
      <w:r w:rsidR="00816B7E"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r</w:t>
      </w:r>
    </w:p>
    <w:p w14:paraId="200BBCBE" w14:textId="77777777" w:rsidR="00DD2E91" w:rsidRDefault="00816B7E">
      <w:pPr>
        <w:spacing w:line="240" w:lineRule="exact"/>
        <w:ind w:left="203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ann</w:t>
      </w:r>
      <w:r>
        <w:rPr>
          <w:rFonts w:ascii="Arial" w:eastAsia="Arial" w:hAnsi="Arial" w:cs="Arial"/>
          <w:sz w:val="24"/>
          <w:szCs w:val="24"/>
        </w:rPr>
        <w:t>ing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cCa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ish s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14:paraId="7D547559" w14:textId="77777777" w:rsidR="00DD2E91" w:rsidRDefault="00DD2E91">
      <w:pPr>
        <w:spacing w:before="3" w:line="120" w:lineRule="exact"/>
        <w:rPr>
          <w:sz w:val="12"/>
          <w:szCs w:val="12"/>
        </w:rPr>
      </w:pPr>
    </w:p>
    <w:p w14:paraId="2C26DD9B" w14:textId="77777777" w:rsidR="00DD2E91" w:rsidRDefault="00DD2E91">
      <w:pPr>
        <w:spacing w:line="200" w:lineRule="exact"/>
      </w:pPr>
    </w:p>
    <w:p w14:paraId="6A1049F7" w14:textId="77777777" w:rsidR="00DD2E91" w:rsidRDefault="00DD2E91">
      <w:pPr>
        <w:spacing w:line="200" w:lineRule="exact"/>
      </w:pPr>
    </w:p>
    <w:p w14:paraId="0DF26D96" w14:textId="77777777" w:rsidR="00DD2E91" w:rsidRDefault="00816B7E">
      <w:pPr>
        <w:spacing w:before="54" w:line="240" w:lineRule="exact"/>
        <w:ind w:left="2619" w:right="209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ts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ph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sically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tc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res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CPC.</w:t>
      </w:r>
    </w:p>
    <w:p w14:paraId="2862D9B4" w14:textId="77777777" w:rsidR="00DD2E91" w:rsidRDefault="00DD2E91">
      <w:pPr>
        <w:spacing w:line="200" w:lineRule="exact"/>
      </w:pPr>
    </w:p>
    <w:p w14:paraId="7346896E" w14:textId="77777777" w:rsidR="00DD2E91" w:rsidRDefault="00DD2E91">
      <w:pPr>
        <w:spacing w:before="7" w:line="220" w:lineRule="exact"/>
        <w:rPr>
          <w:sz w:val="22"/>
          <w:szCs w:val="22"/>
        </w:rPr>
      </w:pPr>
    </w:p>
    <w:p w14:paraId="74134641" w14:textId="77777777" w:rsidR="00DD2E91" w:rsidRDefault="00FE439E">
      <w:pPr>
        <w:spacing w:before="32"/>
        <w:ind w:left="1561" w:right="359"/>
        <w:rPr>
          <w:rFonts w:ascii="Arial" w:eastAsia="Arial" w:hAnsi="Arial" w:cs="Arial"/>
          <w:sz w:val="22"/>
          <w:szCs w:val="22"/>
        </w:rPr>
      </w:pPr>
      <w:r>
        <w:pict w14:anchorId="52C316FB">
          <v:group id="_x0000_s1670" style="position:absolute;left:0;text-align:left;margin-left:72.25pt;margin-top:2.15pt;width:35.9pt;height:30.85pt;z-index:-6720;mso-position-horizontal-relative:page" coordorigin="1445,43" coordsize="718,617">
            <v:shape id="_x0000_s1672" type="#_x0000_t75" style="position:absolute;left:1465;top:63;width:677;height:576">
              <v:imagedata r:id="rId223" o:title=""/>
            </v:shape>
            <v:shape id="_x0000_s1671" style="position:absolute;left:1465;top:63;width:677;height:576" coordorigin="1465,63" coordsize="677,576" path="m1465,121r17,-41l1521,63r2,l2084,63r41,16l2142,119r,2l2142,581r-16,41l2086,639r-2,l1523,639r-40,-16l1465,583r,-2l1465,12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nter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 cop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es 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wl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1"/>
          <w:sz w:val="22"/>
          <w:szCs w:val="22"/>
        </w:rPr>
        <w:t>ei</w:t>
      </w:r>
      <w:r w:rsidR="00816B7E">
        <w:rPr>
          <w:rFonts w:ascii="Arial" w:eastAsia="Arial" w:hAnsi="Arial" w:cs="Arial"/>
          <w:sz w:val="22"/>
          <w:szCs w:val="22"/>
        </w:rPr>
        <w:t>pt 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1"/>
          <w:sz w:val="22"/>
          <w:szCs w:val="22"/>
        </w:rPr>
        <w:t>ei</w:t>
      </w:r>
      <w:r w:rsidR="00816B7E">
        <w:rPr>
          <w:rFonts w:ascii="Arial" w:eastAsia="Arial" w:hAnsi="Arial" w:cs="Arial"/>
          <w:sz w:val="22"/>
          <w:szCs w:val="22"/>
        </w:rPr>
        <w:t>pt 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 xml:space="preserve">o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cust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oth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ff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k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4 si</w:t>
      </w:r>
      <w:r w:rsidR="00816B7E">
        <w:rPr>
          <w:rFonts w:ascii="Arial" w:eastAsia="Arial" w:hAnsi="Arial" w:cs="Arial"/>
          <w:spacing w:val="-3"/>
          <w:sz w:val="22"/>
          <w:szCs w:val="22"/>
        </w:rPr>
        <w:t>z</w:t>
      </w:r>
      <w:r w:rsidR="00816B7E">
        <w:rPr>
          <w:rFonts w:ascii="Arial" w:eastAsia="Arial" w:hAnsi="Arial" w:cs="Arial"/>
          <w:sz w:val="22"/>
          <w:szCs w:val="22"/>
        </w:rPr>
        <w:t>e pap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27B3136" w14:textId="77777777" w:rsidR="00DD2E91" w:rsidRDefault="00792FE7">
      <w:pPr>
        <w:spacing w:before="7"/>
        <w:ind w:left="922"/>
        <w:rPr>
          <w:rFonts w:ascii="Arial" w:eastAsia="Arial" w:hAnsi="Arial" w:cs="Arial"/>
          <w:sz w:val="22"/>
          <w:szCs w:val="22"/>
        </w:rPr>
      </w:pPr>
      <w:r>
        <w:pict w14:anchorId="2155776C">
          <v:shape id="_x0000_i1036" type="#_x0000_t75" style="width:20pt;height:29pt">
            <v:imagedata r:id="rId11" o:title=""/>
          </v:shape>
        </w:pict>
      </w:r>
      <w:r w:rsidR="00816B7E">
        <w:t xml:space="preserve">    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d at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CP</w:t>
      </w:r>
      <w:r w:rsidR="00816B7E">
        <w:rPr>
          <w:rFonts w:ascii="Arial" w:eastAsia="Arial" w:hAnsi="Arial" w:cs="Arial"/>
          <w:sz w:val="22"/>
          <w:szCs w:val="22"/>
        </w:rPr>
        <w:t>C 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6B1BB95C" w14:textId="77777777" w:rsidR="00DD2E91" w:rsidRDefault="00DD2E91">
      <w:pPr>
        <w:spacing w:before="10" w:line="100" w:lineRule="exact"/>
        <w:rPr>
          <w:sz w:val="10"/>
          <w:szCs w:val="10"/>
        </w:rPr>
      </w:pPr>
    </w:p>
    <w:p w14:paraId="21A2E8F9" w14:textId="77777777" w:rsidR="00DD2E91" w:rsidRDefault="00DD2E91">
      <w:pPr>
        <w:spacing w:line="200" w:lineRule="exact"/>
      </w:pPr>
    </w:p>
    <w:p w14:paraId="01D05753" w14:textId="77777777" w:rsidR="00DD2E91" w:rsidRDefault="00DD2E91">
      <w:pPr>
        <w:spacing w:line="200" w:lineRule="exact"/>
      </w:pPr>
    </w:p>
    <w:p w14:paraId="30B2CDD7" w14:textId="77777777" w:rsidR="00DD2E91" w:rsidRDefault="00DD2E91">
      <w:pPr>
        <w:spacing w:line="200" w:lineRule="exact"/>
      </w:pPr>
    </w:p>
    <w:p w14:paraId="568F7DE9" w14:textId="77777777" w:rsidR="00DD2E91" w:rsidRDefault="00DD2E91">
      <w:pPr>
        <w:spacing w:line="200" w:lineRule="exact"/>
      </w:pPr>
    </w:p>
    <w:p w14:paraId="59DE2517" w14:textId="77777777" w:rsidR="00DD2E91" w:rsidRDefault="00DD2E91">
      <w:pPr>
        <w:spacing w:line="200" w:lineRule="exact"/>
      </w:pPr>
    </w:p>
    <w:p w14:paraId="3A41CE34" w14:textId="77777777" w:rsidR="00DD2E91" w:rsidRDefault="00DD2E91">
      <w:pPr>
        <w:spacing w:line="200" w:lineRule="exact"/>
      </w:pPr>
    </w:p>
    <w:p w14:paraId="09907B7C" w14:textId="77777777" w:rsidR="00DD2E91" w:rsidRDefault="00DD2E91">
      <w:pPr>
        <w:spacing w:line="200" w:lineRule="exact"/>
      </w:pPr>
    </w:p>
    <w:p w14:paraId="06DDE851" w14:textId="77777777" w:rsidR="00DD2E91" w:rsidRDefault="00DD2E91">
      <w:pPr>
        <w:spacing w:line="200" w:lineRule="exact"/>
      </w:pPr>
    </w:p>
    <w:p w14:paraId="0A261B9C" w14:textId="77777777" w:rsidR="00DD2E91" w:rsidRDefault="00DD2E91">
      <w:pPr>
        <w:spacing w:line="200" w:lineRule="exact"/>
      </w:pPr>
    </w:p>
    <w:p w14:paraId="72FDDB47" w14:textId="77777777" w:rsidR="00DD2E91" w:rsidRDefault="00DD2E91">
      <w:pPr>
        <w:spacing w:line="200" w:lineRule="exact"/>
      </w:pPr>
    </w:p>
    <w:p w14:paraId="0FD2280F" w14:textId="77777777" w:rsidR="00DD2E91" w:rsidRDefault="00DD2E91">
      <w:pPr>
        <w:spacing w:line="200" w:lineRule="exact"/>
      </w:pPr>
    </w:p>
    <w:p w14:paraId="0C578545" w14:textId="77777777" w:rsidR="00DD2E91" w:rsidRDefault="00DD2E91">
      <w:pPr>
        <w:spacing w:line="200" w:lineRule="exact"/>
      </w:pPr>
    </w:p>
    <w:p w14:paraId="14A055ED" w14:textId="77777777" w:rsidR="00DD2E91" w:rsidRDefault="00816B7E">
      <w:pPr>
        <w:ind w:left="109"/>
        <w:rPr>
          <w:rFonts w:ascii="Arial" w:eastAsia="Arial" w:hAnsi="Arial" w:cs="Arial"/>
        </w:rPr>
        <w:sectPr w:rsidR="00DD2E91">
          <w:headerReference w:type="default" r:id="rId224"/>
          <w:footerReference w:type="default" r:id="rId225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27</w:t>
      </w:r>
    </w:p>
    <w:p w14:paraId="660D1EDE" w14:textId="77777777" w:rsidR="00DD2E91" w:rsidRDefault="00FE439E">
      <w:pPr>
        <w:spacing w:before="5" w:line="160" w:lineRule="exact"/>
        <w:rPr>
          <w:sz w:val="17"/>
          <w:szCs w:val="17"/>
        </w:rPr>
      </w:pPr>
      <w:r>
        <w:lastRenderedPageBreak/>
        <w:pict w14:anchorId="66D334B6">
          <v:group id="_x0000_s1657" style="position:absolute;margin-left:23.95pt;margin-top:23.7pt;width:566.95pt;height:744.7pt;z-index:-6719;mso-position-horizontal-relative:page;mso-position-vertical-relative:page" coordorigin="479,474" coordsize="11339,14894">
            <v:shape id="_x0000_s166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66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66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665" style="position:absolute;left:490;top:485;width:11263;height:0" coordorigin="490,485" coordsize="11263,0" path="m490,485r11263,e" filled="f" strokecolor="gray" strokeweight=".58pt">
              <v:path arrowok="t"/>
            </v:shape>
            <v:shape id="_x0000_s1664" style="position:absolute;left:485;top:480;width:0;height:14882" coordorigin="485,480" coordsize="0,14882" path="m485,480r,14882e" filled="f" strokecolor="gray" strokeweight=".58pt">
              <v:path arrowok="t"/>
            </v:shape>
            <v:shape id="_x0000_s166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66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66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660" type="#_x0000_t75" style="position:absolute;left:792;top:605;width:1068;height:562">
              <v:imagedata r:id="rId9" o:title=""/>
            </v:shape>
            <v:shape id="_x0000_s165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65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0660637" w14:textId="77777777" w:rsidR="00DD2E91" w:rsidRDefault="00DD2E91">
      <w:pPr>
        <w:spacing w:line="200" w:lineRule="exact"/>
      </w:pPr>
    </w:p>
    <w:p w14:paraId="05091E1D" w14:textId="77777777" w:rsidR="00DD2E91" w:rsidRDefault="00DD2E91">
      <w:pPr>
        <w:spacing w:line="200" w:lineRule="exact"/>
      </w:pPr>
    </w:p>
    <w:p w14:paraId="49D4DF81" w14:textId="77777777" w:rsidR="00DD2E91" w:rsidRDefault="00DD2E91">
      <w:pPr>
        <w:spacing w:line="200" w:lineRule="exact"/>
      </w:pPr>
    </w:p>
    <w:p w14:paraId="068F2EB6" w14:textId="77777777" w:rsidR="00DD2E91" w:rsidRDefault="00816B7E">
      <w:pPr>
        <w:spacing w:before="52" w:line="216" w:lineRule="auto"/>
        <w:ind w:left="929" w:right="3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clerk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CPC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cks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ice 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bund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z w:val="24"/>
          <w:szCs w:val="24"/>
        </w:rPr>
        <w:t>iss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of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ts,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pacing w:val="-19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.</w:t>
      </w:r>
    </w:p>
    <w:p w14:paraId="3DFF9D3C" w14:textId="77777777" w:rsidR="00DD2E91" w:rsidRDefault="00DD2E91">
      <w:pPr>
        <w:spacing w:line="200" w:lineRule="exact"/>
      </w:pPr>
    </w:p>
    <w:p w14:paraId="123FEB94" w14:textId="77777777" w:rsidR="00DD2E91" w:rsidRDefault="00DD2E91">
      <w:pPr>
        <w:spacing w:before="7" w:line="200" w:lineRule="exact"/>
      </w:pPr>
    </w:p>
    <w:p w14:paraId="393D4C01" w14:textId="77777777" w:rsidR="00DD2E91" w:rsidRDefault="00816B7E">
      <w:pPr>
        <w:spacing w:before="54" w:line="240" w:lineRule="exact"/>
        <w:ind w:left="1533" w:right="331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dd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te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ts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7F99A7E3" w14:textId="77777777" w:rsidR="00DD2E91" w:rsidRDefault="00DD2E91">
      <w:pPr>
        <w:spacing w:line="200" w:lineRule="exact"/>
      </w:pPr>
    </w:p>
    <w:p w14:paraId="44CAB463" w14:textId="77777777" w:rsidR="00DD2E91" w:rsidRDefault="00DD2E91">
      <w:pPr>
        <w:spacing w:before="11" w:line="220" w:lineRule="exact"/>
        <w:rPr>
          <w:sz w:val="22"/>
          <w:szCs w:val="22"/>
        </w:rPr>
      </w:pPr>
    </w:p>
    <w:p w14:paraId="2F771CCC" w14:textId="77777777" w:rsidR="00DD2E91" w:rsidRDefault="00FE439E">
      <w:pPr>
        <w:spacing w:before="52" w:line="216" w:lineRule="auto"/>
        <w:ind w:left="2130" w:right="2706"/>
        <w:jc w:val="both"/>
        <w:rPr>
          <w:rFonts w:ascii="Arial" w:eastAsia="Arial" w:hAnsi="Arial" w:cs="Arial"/>
          <w:sz w:val="24"/>
          <w:szCs w:val="24"/>
        </w:rPr>
      </w:pPr>
      <w:r>
        <w:pict w14:anchorId="4F9A1916">
          <v:group id="_x0000_s1646" style="position:absolute;left:0;text-align:left;margin-left:75.6pt;margin-top:90.35pt;width:444.35pt;height:211.55pt;z-index:-6718;mso-position-horizontal-relative:page;mso-position-vertical-relative:page" coordorigin="1512,1807" coordsize="8887,4231">
            <v:shape id="_x0000_s1656" style="position:absolute;left:1532;top:1828;width:7042;height:850" coordorigin="1532,1828" coordsize="7042,850" path="m1532,1913r25,-60l1617,1828r,l8489,1828r60,24l8574,1912r,1l8574,2592r-25,60l8489,2677r,l1617,2677r-60,-25l1532,2592r,l1532,1913xe" filled="f" strokecolor="#ffc000" strokeweight="2.04pt">
              <v:path arrowok="t"/>
            </v:shape>
            <v:shape id="_x0000_s1655" style="position:absolute;left:2137;top:2905;width:7042;height:850" coordorigin="2137,2905" coordsize="7042,850" path="m2137,2990r25,-60l2222,2905r,l9094,2905r60,25l9179,2990r,l9179,3670r-25,60l9094,3755r,l2222,3755r-60,-25l2137,3670r,l2137,2990xe" filled="f" strokecolor="#ffc000" strokeweight="2.04pt">
              <v:path arrowok="t"/>
            </v:shape>
            <v:shape id="_x0000_s1654" style="position:absolute;left:8012;top:2478;width:590;height:684" coordorigin="8012,2478" coordsize="590,684" path="m8308,3162r295,-266l8470,2896r,-418l8145,2478r,418l8012,2896r296,266xe" stroked="f">
              <v:path arrowok="t"/>
            </v:shape>
            <v:shape id="_x0000_s1653" style="position:absolute;left:8012;top:2478;width:590;height:684" coordorigin="8012,2478" coordsize="590,684" path="m8012,2896r133,l8145,2478r325,l8470,2896r133,l8308,3162,8012,2896xe" filled="f" strokecolor="#ffc000" strokeweight="2.04pt">
              <v:path arrowok="t"/>
            </v:shape>
            <v:shape id="_x0000_s1652" style="position:absolute;left:2732;top:4014;width:7042;height:850" coordorigin="2732,4014" coordsize="7042,850" path="m2732,4099r25,-60l2817,4014r,l9689,4014r60,25l9774,4099r,l9774,4779r-25,60l9689,4864r,l2817,4864r-60,-25l2732,4779r,l2732,4099xe" filled="f" strokecolor="#ffc000" strokeweight="2.04pt">
              <v:path arrowok="t"/>
            </v:shape>
            <v:shape id="_x0000_s1651" style="position:absolute;left:8648;top:3556;width:590;height:686" coordorigin="8648,3556" coordsize="590,686" path="m8944,4242r295,-266l9106,3976r,-420l8781,3556r,420l8648,3976r296,266xe" stroked="f">
              <v:path arrowok="t"/>
            </v:shape>
            <v:shape id="_x0000_s1650" style="position:absolute;left:8648;top:3556;width:590;height:686" coordorigin="8648,3556" coordsize="590,686" path="m8648,3976r133,l8781,3556r325,l9106,3976r133,l8944,4242,8648,3976xe" filled="f" strokecolor="#ffc000" strokeweight="2.04pt">
              <v:path arrowok="t"/>
            </v:shape>
            <v:shape id="_x0000_s1649" style="position:absolute;left:3340;top:5168;width:7039;height:850" coordorigin="3340,5168" coordsize="7039,850" path="m3340,5253r24,-60l3424,5168r1,l10294,5168r60,25l10379,5253r,l10379,5933r-25,60l10294,6018r,l3425,6018r-60,-25l3340,5933r,l3340,5253xe" filled="f" strokecolor="#ffc000" strokeweight="2.04pt">
              <v:path arrowok="t"/>
            </v:shape>
            <v:shape id="_x0000_s1648" style="position:absolute;left:9215;top:4756;width:590;height:684" coordorigin="9215,4756" coordsize="590,684" path="m9510,5440r295,-266l9672,5174r,-418l9348,4756r,418l9215,5174r295,266xe" stroked="f">
              <v:path arrowok="t"/>
            </v:shape>
            <v:shape id="_x0000_s1647" style="position:absolute;left:9215;top:4756;width:590;height:684" coordorigin="9215,4756" coordsize="590,684" path="m9215,5174r133,l9348,4756r324,l9672,5174r133,l9510,5440,9215,5174xe" filled="f" strokecolor="#ffc000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Sc</w:t>
      </w:r>
      <w:r w:rsidR="00816B7E">
        <w:rPr>
          <w:rFonts w:ascii="Arial" w:eastAsia="Arial" w:hAnsi="Arial" w:cs="Arial"/>
          <w:spacing w:val="1"/>
          <w:sz w:val="24"/>
          <w:szCs w:val="24"/>
        </w:rPr>
        <w:t>an</w:t>
      </w:r>
      <w:r w:rsidR="00816B7E">
        <w:rPr>
          <w:rFonts w:ascii="Arial" w:eastAsia="Arial" w:hAnsi="Arial" w:cs="Arial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1"/>
          <w:sz w:val="24"/>
          <w:szCs w:val="24"/>
        </w:rPr>
        <w:t>do</w:t>
      </w:r>
      <w:r w:rsidR="00816B7E">
        <w:rPr>
          <w:rFonts w:ascii="Arial" w:eastAsia="Arial" w:hAnsi="Arial" w:cs="Arial"/>
          <w:spacing w:val="-2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u</w:t>
      </w:r>
      <w:r w:rsidR="00816B7E">
        <w:rPr>
          <w:rFonts w:ascii="Arial" w:eastAsia="Arial" w:hAnsi="Arial" w:cs="Arial"/>
          <w:spacing w:val="-1"/>
          <w:sz w:val="24"/>
          <w:szCs w:val="24"/>
        </w:rPr>
        <w:t>m</w:t>
      </w:r>
      <w:r w:rsidR="00816B7E">
        <w:rPr>
          <w:rFonts w:ascii="Arial" w:eastAsia="Arial" w:hAnsi="Arial" w:cs="Arial"/>
          <w:spacing w:val="1"/>
          <w:sz w:val="24"/>
          <w:szCs w:val="24"/>
        </w:rPr>
        <w:t>en</w:t>
      </w:r>
      <w:r w:rsidR="00816B7E">
        <w:rPr>
          <w:rFonts w:ascii="Arial" w:eastAsia="Arial" w:hAnsi="Arial" w:cs="Arial"/>
          <w:sz w:val="24"/>
          <w:szCs w:val="24"/>
        </w:rPr>
        <w:t>ts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 w:rsidR="00816B7E">
        <w:rPr>
          <w:rFonts w:ascii="Arial" w:eastAsia="Arial" w:hAnsi="Arial" w:cs="Arial"/>
          <w:spacing w:val="-1"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>d s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</w:t>
      </w:r>
      <w:r w:rsidR="00816B7E">
        <w:rPr>
          <w:rFonts w:ascii="Arial" w:eastAsia="Arial" w:hAnsi="Arial" w:cs="Arial"/>
          <w:spacing w:val="1"/>
          <w:sz w:val="24"/>
          <w:szCs w:val="24"/>
        </w:rPr>
        <w:t>ma</w:t>
      </w:r>
      <w:r w:rsidR="00816B7E">
        <w:rPr>
          <w:rFonts w:ascii="Arial" w:eastAsia="Arial" w:hAnsi="Arial" w:cs="Arial"/>
          <w:spacing w:val="-1"/>
          <w:sz w:val="24"/>
          <w:szCs w:val="24"/>
        </w:rPr>
        <w:t>g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-2"/>
          <w:sz w:val="24"/>
          <w:szCs w:val="24"/>
        </w:rPr>
        <w:t>a</w:t>
      </w:r>
      <w:r w:rsidR="00816B7E">
        <w:rPr>
          <w:rFonts w:ascii="Arial" w:eastAsia="Arial" w:hAnsi="Arial" w:cs="Arial"/>
          <w:spacing w:val="1"/>
          <w:sz w:val="24"/>
          <w:szCs w:val="24"/>
        </w:rPr>
        <w:t>be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-2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d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sz w:val="24"/>
          <w:szCs w:val="24"/>
        </w:rPr>
        <w:t>p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 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-2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pacing w:val="-1"/>
          <w:sz w:val="24"/>
          <w:szCs w:val="24"/>
        </w:rPr>
        <w:t>n</w:t>
      </w:r>
      <w:r w:rsidR="00816B7E">
        <w:rPr>
          <w:rFonts w:ascii="Arial" w:eastAsia="Arial" w:hAnsi="Arial" w:cs="Arial"/>
          <w:spacing w:val="1"/>
          <w:sz w:val="24"/>
          <w:szCs w:val="24"/>
        </w:rPr>
        <w:t>ne</w:t>
      </w:r>
      <w:r w:rsidR="00816B7E">
        <w:rPr>
          <w:rFonts w:ascii="Arial" w:eastAsia="Arial" w:hAnsi="Arial" w:cs="Arial"/>
          <w:sz w:val="24"/>
          <w:szCs w:val="24"/>
        </w:rPr>
        <w:t xml:space="preserve">rs 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pacing w:val="-1"/>
          <w:sz w:val="24"/>
          <w:szCs w:val="24"/>
        </w:rPr>
        <w:t>a</w:t>
      </w:r>
      <w:r w:rsidR="00816B7E">
        <w:rPr>
          <w:rFonts w:ascii="Arial" w:eastAsia="Arial" w:hAnsi="Arial" w:cs="Arial"/>
          <w:spacing w:val="1"/>
          <w:sz w:val="24"/>
          <w:szCs w:val="24"/>
        </w:rPr>
        <w:t>m</w:t>
      </w:r>
      <w:r w:rsidR="00816B7E">
        <w:rPr>
          <w:rFonts w:ascii="Arial" w:eastAsia="Arial" w:hAnsi="Arial" w:cs="Arial"/>
          <w:sz w:val="24"/>
          <w:szCs w:val="24"/>
        </w:rPr>
        <w:t>ing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on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sz w:val="24"/>
          <w:szCs w:val="24"/>
        </w:rPr>
        <w:t>en</w:t>
      </w:r>
      <w:r w:rsidR="00816B7E">
        <w:rPr>
          <w:rFonts w:ascii="Arial" w:eastAsia="Arial" w:hAnsi="Arial" w:cs="Arial"/>
          <w:sz w:val="24"/>
          <w:szCs w:val="24"/>
        </w:rPr>
        <w:t>ti</w:t>
      </w:r>
      <w:r w:rsidR="00816B7E">
        <w:rPr>
          <w:rFonts w:ascii="Arial" w:eastAsia="Arial" w:hAnsi="Arial" w:cs="Arial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n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n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to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loc</w:t>
      </w:r>
      <w:r w:rsidR="00816B7E">
        <w:rPr>
          <w:rFonts w:ascii="Arial" w:eastAsia="Arial" w:hAnsi="Arial" w:cs="Arial"/>
          <w:spacing w:val="-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 xml:space="preserve">l </w:t>
      </w:r>
      <w:r w:rsidR="00816B7E">
        <w:rPr>
          <w:rFonts w:ascii="Arial" w:eastAsia="Arial" w:hAnsi="Arial" w:cs="Arial"/>
          <w:spacing w:val="1"/>
          <w:sz w:val="24"/>
          <w:szCs w:val="24"/>
        </w:rPr>
        <w:t>de</w:t>
      </w:r>
      <w:r w:rsidR="00816B7E">
        <w:rPr>
          <w:rFonts w:ascii="Arial" w:eastAsia="Arial" w:hAnsi="Arial" w:cs="Arial"/>
          <w:sz w:val="24"/>
          <w:szCs w:val="24"/>
        </w:rPr>
        <w:t>skt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pacing w:val="2"/>
          <w:sz w:val="24"/>
          <w:szCs w:val="24"/>
        </w:rPr>
        <w:t>p</w:t>
      </w:r>
      <w:r w:rsidR="00816B7E">
        <w:rPr>
          <w:rFonts w:ascii="Arial" w:eastAsia="Arial" w:hAnsi="Arial" w:cs="Arial"/>
          <w:sz w:val="24"/>
          <w:szCs w:val="24"/>
        </w:rPr>
        <w:t>.</w:t>
      </w:r>
    </w:p>
    <w:p w14:paraId="079887FE" w14:textId="77777777" w:rsidR="00DD2E91" w:rsidRDefault="00DD2E91">
      <w:pPr>
        <w:spacing w:line="200" w:lineRule="exact"/>
      </w:pPr>
    </w:p>
    <w:p w14:paraId="01A5D280" w14:textId="77777777" w:rsidR="00DD2E91" w:rsidRDefault="00DD2E91">
      <w:pPr>
        <w:spacing w:before="1" w:line="280" w:lineRule="exact"/>
        <w:rPr>
          <w:sz w:val="28"/>
          <w:szCs w:val="28"/>
        </w:rPr>
      </w:pPr>
    </w:p>
    <w:p w14:paraId="518926F4" w14:textId="77777777" w:rsidR="00DD2E91" w:rsidRDefault="00816B7E">
      <w:pPr>
        <w:spacing w:before="54" w:line="240" w:lineRule="exact"/>
        <w:ind w:left="2735" w:right="21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cks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clar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ty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ll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ts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anne</w:t>
      </w:r>
      <w:r>
        <w:rPr>
          <w:rFonts w:ascii="Arial" w:eastAsia="Arial" w:hAnsi="Arial" w:cs="Arial"/>
          <w:spacing w:val="3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</w:p>
    <w:p w14:paraId="15A85029" w14:textId="77777777" w:rsidR="00DD2E91" w:rsidRDefault="00DD2E91">
      <w:pPr>
        <w:spacing w:line="200" w:lineRule="exact"/>
      </w:pPr>
    </w:p>
    <w:p w14:paraId="7517FAF3" w14:textId="77777777" w:rsidR="00DD2E91" w:rsidRDefault="00DD2E91">
      <w:pPr>
        <w:spacing w:line="200" w:lineRule="exact"/>
      </w:pPr>
    </w:p>
    <w:p w14:paraId="3403361D" w14:textId="77777777" w:rsidR="00DD2E91" w:rsidRDefault="00DD2E91">
      <w:pPr>
        <w:spacing w:line="200" w:lineRule="exact"/>
      </w:pPr>
    </w:p>
    <w:p w14:paraId="7A3FB77F" w14:textId="77777777" w:rsidR="00DD2E91" w:rsidRDefault="00DD2E91">
      <w:pPr>
        <w:spacing w:before="14" w:line="260" w:lineRule="exact"/>
        <w:rPr>
          <w:sz w:val="26"/>
          <w:szCs w:val="26"/>
        </w:rPr>
      </w:pPr>
    </w:p>
    <w:p w14:paraId="796F6F7B" w14:textId="77777777" w:rsidR="00DD2E91" w:rsidRDefault="00FE439E">
      <w:pPr>
        <w:spacing w:before="32"/>
        <w:ind w:left="1585" w:right="310"/>
        <w:rPr>
          <w:rFonts w:ascii="Arial" w:eastAsia="Arial" w:hAnsi="Arial" w:cs="Arial"/>
          <w:sz w:val="22"/>
          <w:szCs w:val="22"/>
        </w:rPr>
      </w:pPr>
      <w:r>
        <w:pict w14:anchorId="65C13B34">
          <v:group id="_x0000_s1643" style="position:absolute;left:0;text-align:left;margin-left:72.5pt;margin-top:5.25pt;width:36pt;height:27.25pt;z-index:-6716;mso-position-horizontal-relative:page" coordorigin="1450,105" coordsize="720,545">
            <v:shape id="_x0000_s1645" type="#_x0000_t75" style="position:absolute;left:1470;top:126;width:679;height:504">
              <v:imagedata r:id="rId226" o:title=""/>
            </v:shape>
            <v:shape id="_x0000_s1644" style="position:absolute;left:1470;top:126;width:679;height:504" coordorigin="1470,126" coordsize="679,504" path="m1470,176r5,-22l1488,137r20,-10l1520,126r579,l2121,131r17,13l2148,163r1,13l2149,579r-5,22l2131,618r-19,10l2099,630r-579,l1499,625r-17,-14l1472,592r-2,-13l1470,176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ara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EC</w:t>
      </w:r>
      <w:r w:rsidR="00816B7E">
        <w:rPr>
          <w:rFonts w:ascii="Arial" w:eastAsia="Arial" w:hAnsi="Arial" w:cs="Arial"/>
          <w:spacing w:val="-4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S s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ara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ch p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sed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pe 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supp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se she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e, as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es pri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314B4B3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0C6509FA" w14:textId="77777777" w:rsidR="00DD2E91" w:rsidRDefault="00FE439E">
      <w:pPr>
        <w:spacing w:line="240" w:lineRule="exact"/>
        <w:ind w:left="1585"/>
        <w:rPr>
          <w:rFonts w:ascii="Arial" w:eastAsia="Arial" w:hAnsi="Arial" w:cs="Arial"/>
          <w:sz w:val="22"/>
          <w:szCs w:val="22"/>
        </w:rPr>
      </w:pPr>
      <w:r>
        <w:pict w14:anchorId="41092E68">
          <v:group id="_x0000_s1640" style="position:absolute;left:0;text-align:left;margin-left:72.6pt;margin-top:-1.85pt;width:36pt;height:27.25pt;z-index:-6713;mso-position-horizontal-relative:page" coordorigin="1452,-37" coordsize="720,545">
            <v:shape id="_x0000_s1642" type="#_x0000_t75" style="position:absolute;left:1472;top:-17;width:679;height:504">
              <v:imagedata r:id="rId227" o:title=""/>
            </v:shape>
            <v:shape id="_x0000_s1641" style="position:absolute;left:1472;top:-17;width:679;height:504" coordorigin="1472,-17" coordsize="679,504" path="m1472,34r5,-22l1491,-5r19,-10l1523,-17r578,l2123,-12r17,14l2150,21r2,13l2152,437r-5,22l2133,476r-19,10l2101,487r-578,l1501,482r-17,-13l1474,450r-2,-13l1472,34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sca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position w:val="-1"/>
          <w:sz w:val="22"/>
          <w:szCs w:val="22"/>
        </w:rPr>
        <w:t>cume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oli</w:t>
      </w:r>
      <w:r w:rsidR="00816B7E">
        <w:rPr>
          <w:rFonts w:ascii="Arial" w:eastAsia="Arial" w:hAnsi="Arial" w:cs="Arial"/>
          <w:position w:val="-1"/>
          <w:sz w:val="22"/>
          <w:szCs w:val="22"/>
        </w:rPr>
        <w:t>cy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or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position w:val="-1"/>
          <w:sz w:val="22"/>
          <w:szCs w:val="22"/>
        </w:rPr>
        <w:t>est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position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ps be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1B3C7239" w14:textId="77777777" w:rsidR="00DD2E91" w:rsidRDefault="00DD2E91">
      <w:pPr>
        <w:spacing w:line="160" w:lineRule="exact"/>
        <w:rPr>
          <w:sz w:val="16"/>
          <w:szCs w:val="16"/>
        </w:rPr>
      </w:pPr>
    </w:p>
    <w:p w14:paraId="78F6A33C" w14:textId="77777777" w:rsidR="00DD2E91" w:rsidRDefault="00DD2E91">
      <w:pPr>
        <w:spacing w:line="200" w:lineRule="exact"/>
      </w:pPr>
    </w:p>
    <w:p w14:paraId="28E12D49" w14:textId="77777777" w:rsidR="00DD2E91" w:rsidRDefault="00DD2E91">
      <w:pPr>
        <w:spacing w:line="200" w:lineRule="exact"/>
      </w:pPr>
    </w:p>
    <w:p w14:paraId="6192FFFE" w14:textId="77777777" w:rsidR="00DD2E91" w:rsidRDefault="00816B7E">
      <w:pPr>
        <w:spacing w:before="54" w:line="240" w:lineRule="exact"/>
        <w:ind w:left="1004" w:right="34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Lo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EC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as </w:t>
      </w:r>
      <w:r>
        <w:rPr>
          <w:rFonts w:ascii="Arial" w:eastAsia="Arial" w:hAnsi="Arial" w:cs="Arial"/>
          <w:sz w:val="24"/>
          <w:szCs w:val="24"/>
        </w:rPr>
        <w:t>rec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f</w:t>
      </w:r>
      <w:r>
        <w:rPr>
          <w:rFonts w:ascii="Arial" w:eastAsia="Arial" w:hAnsi="Arial" w:cs="Arial"/>
          <w:sz w:val="24"/>
          <w:szCs w:val="24"/>
        </w:rPr>
        <w:t>rom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ch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14:paraId="5F738F22" w14:textId="77777777" w:rsidR="00DD2E91" w:rsidRDefault="00DD2E91">
      <w:pPr>
        <w:spacing w:line="200" w:lineRule="exact"/>
      </w:pPr>
    </w:p>
    <w:p w14:paraId="6F46FFB6" w14:textId="77777777" w:rsidR="00DD2E91" w:rsidRDefault="00DD2E91">
      <w:pPr>
        <w:spacing w:before="17" w:line="200" w:lineRule="exact"/>
      </w:pPr>
    </w:p>
    <w:p w14:paraId="11CCECB2" w14:textId="77777777" w:rsidR="00DD2E91" w:rsidRDefault="00816B7E">
      <w:pPr>
        <w:spacing w:before="29"/>
        <w:ind w:left="16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</w:p>
    <w:p w14:paraId="7DA11AA3" w14:textId="77777777" w:rsidR="00DD2E91" w:rsidRDefault="00FE439E">
      <w:pPr>
        <w:spacing w:line="240" w:lineRule="exact"/>
        <w:ind w:left="1655"/>
        <w:rPr>
          <w:rFonts w:ascii="Arial" w:eastAsia="Arial" w:hAnsi="Arial" w:cs="Arial"/>
          <w:sz w:val="24"/>
          <w:szCs w:val="24"/>
        </w:rPr>
      </w:pPr>
      <w:r>
        <w:pict w14:anchorId="18461091">
          <v:group id="_x0000_s1632" style="position:absolute;left:0;text-align:left;margin-left:79.55pt;margin-top:-67.6pt;width:419.3pt;height:138.95pt;z-index:-6717;mso-position-horizontal-relative:page" coordorigin="1591,-1352" coordsize="8386,2779">
            <v:shape id="_x0000_s1639" style="position:absolute;left:1612;top:-1331;width:7042;height:720" coordorigin="1612,-1331" coordsize="7042,720" path="m1612,-1259r28,-58l1684,-1331r6897,l8639,-1303r14,44l8653,-683r-28,57l8581,-611r-6897,l1626,-640r-14,-43l1612,-1259xe" filled="f" strokecolor="#ffc000" strokeweight="2.04pt">
              <v:path arrowok="t"/>
            </v:shape>
            <v:shape id="_x0000_s1638" style="position:absolute;left:2262;top:-359;width:7042;height:720" coordorigin="2262,-359" coordsize="7042,720" path="m2262,-287r29,-58l2334,-359r6898,l9289,-331r15,44l9304,289r-29,57l9232,361r-6898,l2277,332r-15,-43l2262,-287xe" filled="f" strokecolor="#ffc000" strokeweight="2.04pt">
              <v:path arrowok="t"/>
            </v:shape>
            <v:shape id="_x0000_s1637" style="position:absolute;left:8082;top:-844;width:590;height:590" coordorigin="8082,-844" coordsize="590,590" path="m8377,-254r295,-265l8540,-519r,-325l8215,-844r,325l8082,-519r295,265xe" stroked="f">
              <v:path arrowok="t"/>
            </v:shape>
            <v:shape id="_x0000_s1636" style="position:absolute;left:8082;top:-844;width:590;height:590" coordorigin="8082,-844" coordsize="590,590" path="m8082,-519r133,l8215,-844r325,l8540,-519r132,l8377,-254,8082,-519xe" filled="f" strokecolor="#ffc000" strokeweight="2.04pt">
              <v:path arrowok="t"/>
            </v:shape>
            <v:shape id="_x0000_s1635" style="position:absolute;left:2915;top:687;width:7042;height:720" coordorigin="2915,687" coordsize="7042,720" path="m2915,759r28,-57l2987,687r6897,l9942,716r14,43l9956,1335r-28,58l9884,1407r-6897,l2929,1379r-14,-44l2915,759xe" filled="f" strokecolor="#ffc000" strokeweight="2.04pt">
              <v:path arrowok="t"/>
            </v:shape>
            <v:shape id="_x0000_s1634" style="position:absolute;left:8704;top:313;width:590;height:590" coordorigin="8704,313" coordsize="590,590" path="m8999,903l9294,638r-133,l9161,313r-325,l8836,638r-132,l8999,903xe" stroked="f">
              <v:path arrowok="t"/>
            </v:shape>
            <v:shape id="_x0000_s1633" style="position:absolute;left:8704;top:313;width:590;height:590" coordorigin="8704,313" coordsize="590,590" path="m8704,638r132,l8836,313r325,l9161,638r133,l8999,903,8704,638xe" filled="f" strokecolor="#ffc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Da</w:t>
      </w:r>
      <w:r w:rsidR="00816B7E">
        <w:rPr>
          <w:rFonts w:ascii="Arial" w:eastAsia="Arial" w:hAnsi="Arial" w:cs="Arial"/>
          <w:spacing w:val="1"/>
          <w:sz w:val="24"/>
          <w:szCs w:val="24"/>
        </w:rPr>
        <w:t>ta</w:t>
      </w:r>
      <w:r w:rsidR="00816B7E">
        <w:rPr>
          <w:rFonts w:ascii="Arial" w:eastAsia="Arial" w:hAnsi="Arial" w:cs="Arial"/>
          <w:sz w:val="24"/>
          <w:szCs w:val="24"/>
        </w:rPr>
        <w:t>Cap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(EC</w:t>
      </w:r>
      <w:r w:rsidR="00816B7E">
        <w:rPr>
          <w:rFonts w:ascii="Arial" w:eastAsia="Arial" w:hAnsi="Arial" w:cs="Arial"/>
          <w:spacing w:val="-1"/>
          <w:sz w:val="24"/>
          <w:szCs w:val="24"/>
        </w:rPr>
        <w:t>M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sc</w:t>
      </w:r>
      <w:r w:rsidR="00816B7E">
        <w:rPr>
          <w:rFonts w:ascii="Arial" w:eastAsia="Arial" w:hAnsi="Arial" w:cs="Arial"/>
          <w:spacing w:val="1"/>
          <w:sz w:val="24"/>
          <w:szCs w:val="24"/>
        </w:rPr>
        <w:t>ann</w:t>
      </w:r>
      <w:r w:rsidR="00816B7E">
        <w:rPr>
          <w:rFonts w:ascii="Arial" w:eastAsia="Arial" w:hAnsi="Arial" w:cs="Arial"/>
          <w:sz w:val="24"/>
          <w:szCs w:val="24"/>
        </w:rPr>
        <w:t>ing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2"/>
          <w:sz w:val="24"/>
          <w:szCs w:val="24"/>
        </w:rPr>
        <w:t>w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re)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3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pacing w:val="-12"/>
          <w:sz w:val="24"/>
          <w:szCs w:val="24"/>
        </w:rPr>
        <w:t>r</w:t>
      </w:r>
      <w:r w:rsidR="00816B7E">
        <w:rPr>
          <w:rFonts w:ascii="Arial" w:eastAsia="Arial" w:hAnsi="Arial" w:cs="Arial"/>
          <w:sz w:val="24"/>
          <w:szCs w:val="24"/>
        </w:rPr>
        <w:t>.</w:t>
      </w:r>
    </w:p>
    <w:p w14:paraId="2887E557" w14:textId="77777777" w:rsidR="00DD2E91" w:rsidRDefault="00DD2E91">
      <w:pPr>
        <w:spacing w:line="200" w:lineRule="exact"/>
      </w:pPr>
    </w:p>
    <w:p w14:paraId="0075F37B" w14:textId="77777777" w:rsidR="00DD2E91" w:rsidRDefault="00DD2E91">
      <w:pPr>
        <w:spacing w:before="17" w:line="280" w:lineRule="exact"/>
        <w:rPr>
          <w:sz w:val="28"/>
          <w:szCs w:val="28"/>
        </w:rPr>
      </w:pPr>
    </w:p>
    <w:p w14:paraId="480A63FD" w14:textId="77777777" w:rsidR="00DD2E91" w:rsidRDefault="00816B7E">
      <w:pPr>
        <w:spacing w:before="54" w:line="240" w:lineRule="exact"/>
        <w:ind w:left="2307" w:right="246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try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rat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hee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51AAC47E" w14:textId="77777777" w:rsidR="00DD2E91" w:rsidRDefault="00DD2E91">
      <w:pPr>
        <w:spacing w:before="3" w:line="180" w:lineRule="exact"/>
        <w:rPr>
          <w:sz w:val="19"/>
          <w:szCs w:val="19"/>
        </w:rPr>
      </w:pPr>
    </w:p>
    <w:p w14:paraId="1F40E413" w14:textId="77777777" w:rsidR="00DD2E91" w:rsidRDefault="00DD2E91">
      <w:pPr>
        <w:spacing w:line="200" w:lineRule="exact"/>
      </w:pPr>
    </w:p>
    <w:p w14:paraId="177A7FA0" w14:textId="77777777" w:rsidR="00DD2E91" w:rsidRDefault="00DD2E91">
      <w:pPr>
        <w:spacing w:line="200" w:lineRule="exact"/>
      </w:pPr>
    </w:p>
    <w:p w14:paraId="517EE4FB" w14:textId="77777777" w:rsidR="00DD2E91" w:rsidRDefault="00DD2E91">
      <w:pPr>
        <w:spacing w:line="200" w:lineRule="exact"/>
      </w:pPr>
    </w:p>
    <w:p w14:paraId="0C235272" w14:textId="77777777" w:rsidR="00DD2E91" w:rsidRDefault="00FE439E">
      <w:pPr>
        <w:spacing w:before="32"/>
        <w:ind w:left="1585"/>
        <w:rPr>
          <w:rFonts w:ascii="Arial" w:eastAsia="Arial" w:hAnsi="Arial" w:cs="Arial"/>
          <w:sz w:val="22"/>
          <w:szCs w:val="22"/>
        </w:rPr>
      </w:pPr>
      <w:r>
        <w:pict w14:anchorId="52F65AC6">
          <v:group id="_x0000_s1627" style="position:absolute;left:0;text-align:left;margin-left:72.25pt;margin-top:-8.45pt;width:36.25pt;height:30.85pt;z-index:-6714;mso-position-horizontal-relative:page" coordorigin="1445,-169" coordsize="725,617">
            <v:shape id="_x0000_s1631" type="#_x0000_t75" style="position:absolute;left:1470;top:-96;width:679;height:504">
              <v:imagedata r:id="rId228" o:title=""/>
            </v:shape>
            <v:shape id="_x0000_s1630" style="position:absolute;left:1470;top:-96;width:679;height:504" coordorigin="1470,-96" coordsize="679,504" path="m1470,-46r5,-21l1488,-84r20,-10l1520,-96r579,l2121,-91r17,13l2148,-58r1,12l2149,358r-5,21l2131,396r-19,10l2099,408r-579,l1499,403r-17,-13l1472,370r-2,-12l1470,-46xe" filled="f" strokecolor="#ad4745" strokeweight="2.04pt">
              <v:path arrowok="t"/>
            </v:shape>
            <v:shape id="_x0000_s1629" type="#_x0000_t75" style="position:absolute;left:1465;top:-149;width:677;height:576">
              <v:imagedata r:id="rId229" o:title=""/>
            </v:shape>
            <v:shape id="_x0000_s1628" style="position:absolute;left:1465;top:-149;width:677;height:576" coordorigin="1465,-149" coordsize="677,576" path="m1465,-91r17,-40l1521,-149r2,l2084,-149r41,16l2142,-93r,2l2142,370r-16,40l2086,427r-2,l1523,427r-40,-16l1465,371r,-1l1465,-9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ap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eb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ce </w:t>
      </w:r>
      <w:r w:rsidR="00816B7E">
        <w:rPr>
          <w:rFonts w:ascii="Arial" w:eastAsia="Arial" w:hAnsi="Arial" w:cs="Arial"/>
          <w:spacing w:val="-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-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ach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21E8A0C" w14:textId="77777777" w:rsidR="00DD2E91" w:rsidRDefault="00DD2E91">
      <w:pPr>
        <w:spacing w:line="200" w:lineRule="exact"/>
      </w:pPr>
    </w:p>
    <w:p w14:paraId="28A2D5C3" w14:textId="77777777" w:rsidR="00DD2E91" w:rsidRDefault="00DD2E91">
      <w:pPr>
        <w:spacing w:before="6" w:line="280" w:lineRule="exact"/>
        <w:rPr>
          <w:sz w:val="28"/>
          <w:szCs w:val="28"/>
        </w:rPr>
      </w:pPr>
    </w:p>
    <w:p w14:paraId="09EF66CB" w14:textId="77777777" w:rsidR="00DD2E91" w:rsidRDefault="00FE439E">
      <w:pPr>
        <w:spacing w:line="240" w:lineRule="exact"/>
        <w:ind w:left="1585" w:right="73"/>
        <w:rPr>
          <w:rFonts w:ascii="Arial" w:eastAsia="Arial" w:hAnsi="Arial" w:cs="Arial"/>
          <w:sz w:val="22"/>
          <w:szCs w:val="22"/>
        </w:rPr>
        <w:sectPr w:rsidR="00DD2E91">
          <w:headerReference w:type="default" r:id="rId230"/>
          <w:footerReference w:type="default" r:id="rId231"/>
          <w:pgSz w:w="12240" w:h="15840"/>
          <w:pgMar w:top="1040" w:right="1060" w:bottom="280" w:left="700" w:header="824" w:footer="763" w:gutter="0"/>
          <w:pgNumType w:start="28"/>
          <w:cols w:space="720"/>
        </w:sectPr>
      </w:pPr>
      <w:r>
        <w:pict w14:anchorId="50053E70">
          <v:group id="_x0000_s1624" style="position:absolute;left:0;text-align:left;margin-left:71.9pt;margin-top:-2.85pt;width:36pt;height:27.25pt;z-index:-6715;mso-position-horizontal-relative:page" coordorigin="1438,-57" coordsize="720,545">
            <v:shape id="_x0000_s1626" type="#_x0000_t75" style="position:absolute;left:1458;top:-37;width:679;height:504">
              <v:imagedata r:id="rId226" o:title=""/>
            </v:shape>
            <v:shape id="_x0000_s1625" style="position:absolute;left:1458;top:-37;width:679;height:504" coordorigin="1458,-37" coordsize="679,504" path="m1458,14r5,-22l1476,-25r20,-10l1508,-37r579,l2109,-32r17,13l2136,1r1,13l2137,417r-5,22l2119,456r-19,10l2087,467r-579,l1487,462r-17,-13l1460,430r-2,-13l1458,14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op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so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2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such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 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d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e docu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pl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ckgroun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0474221" w14:textId="77777777" w:rsidR="00DD2E91" w:rsidRDefault="00DD2E91">
      <w:pPr>
        <w:spacing w:line="200" w:lineRule="exact"/>
      </w:pPr>
    </w:p>
    <w:p w14:paraId="08C0B14D" w14:textId="77777777" w:rsidR="00DD2E91" w:rsidRDefault="00DD2E91">
      <w:pPr>
        <w:spacing w:line="200" w:lineRule="exact"/>
      </w:pPr>
    </w:p>
    <w:p w14:paraId="635E8B1F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3D0C0E49" w14:textId="77777777" w:rsidR="00DD2E91" w:rsidRDefault="00816B7E">
      <w:pPr>
        <w:spacing w:before="14"/>
        <w:ind w:left="74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4</w:t>
      </w:r>
      <w:r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.</w:t>
      </w:r>
      <w:r>
        <w:rPr>
          <w:rFonts w:ascii="Arial" w:eastAsia="Arial" w:hAnsi="Arial" w:cs="Arial"/>
          <w:b/>
          <w:color w:val="1F487C"/>
          <w:sz w:val="36"/>
          <w:szCs w:val="36"/>
        </w:rPr>
        <w:t>2 D</w:t>
      </w:r>
      <w:r>
        <w:rPr>
          <w:rFonts w:ascii="Arial" w:eastAsia="Arial" w:hAnsi="Arial" w:cs="Arial"/>
          <w:b/>
          <w:color w:val="1F487C"/>
          <w:spacing w:val="-2"/>
          <w:sz w:val="36"/>
          <w:szCs w:val="36"/>
        </w:rPr>
        <w:t>a</w:t>
      </w:r>
      <w:r>
        <w:rPr>
          <w:rFonts w:ascii="Arial" w:eastAsia="Arial" w:hAnsi="Arial" w:cs="Arial"/>
          <w:b/>
          <w:color w:val="1F487C"/>
          <w:sz w:val="36"/>
          <w:szCs w:val="36"/>
        </w:rPr>
        <w:t>ta Ent</w:t>
      </w:r>
      <w:r>
        <w:rPr>
          <w:rFonts w:ascii="Arial" w:eastAsia="Arial" w:hAnsi="Arial" w:cs="Arial"/>
          <w:b/>
          <w:color w:val="1F487C"/>
          <w:spacing w:val="2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y P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r</w:t>
      </w:r>
      <w:r>
        <w:rPr>
          <w:rFonts w:ascii="Arial" w:eastAsia="Arial" w:hAnsi="Arial" w:cs="Arial"/>
          <w:b/>
          <w:color w:val="1F487C"/>
          <w:sz w:val="36"/>
          <w:szCs w:val="36"/>
        </w:rPr>
        <w:t>oc</w:t>
      </w:r>
      <w:r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e</w:t>
      </w:r>
      <w:r>
        <w:rPr>
          <w:rFonts w:ascii="Arial" w:eastAsia="Arial" w:hAnsi="Arial" w:cs="Arial"/>
          <w:b/>
          <w:color w:val="1F487C"/>
          <w:sz w:val="36"/>
          <w:szCs w:val="36"/>
        </w:rPr>
        <w:t>ss</w:t>
      </w:r>
    </w:p>
    <w:p w14:paraId="128CE130" w14:textId="77777777" w:rsidR="00DD2E91" w:rsidRDefault="00DD2E91">
      <w:pPr>
        <w:spacing w:line="200" w:lineRule="exact"/>
      </w:pPr>
    </w:p>
    <w:p w14:paraId="41A799AC" w14:textId="77777777" w:rsidR="00DD2E91" w:rsidRDefault="00DD2E91">
      <w:pPr>
        <w:spacing w:before="9" w:line="240" w:lineRule="exact"/>
        <w:rPr>
          <w:sz w:val="24"/>
          <w:szCs w:val="24"/>
        </w:rPr>
      </w:pPr>
    </w:p>
    <w:p w14:paraId="55BF2DE8" w14:textId="77777777" w:rsidR="00DD2E91" w:rsidRDefault="00FE439E">
      <w:pPr>
        <w:ind w:left="1552" w:right="670"/>
        <w:rPr>
          <w:rFonts w:ascii="Arial" w:eastAsia="Arial" w:hAnsi="Arial" w:cs="Arial"/>
          <w:sz w:val="22"/>
          <w:szCs w:val="22"/>
        </w:rPr>
      </w:pPr>
      <w:r>
        <w:pict w14:anchorId="743926BA">
          <v:shape id="_x0000_s1623" type="#_x0000_t75" style="position:absolute;left:0;text-align:left;margin-left:80.3pt;margin-top:.35pt;width:20.05pt;height:29.05pt;z-index:-6708;mso-position-horizontal-relative:page">
            <v:imagedata r:id="rId11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 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n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b/>
          <w:sz w:val="22"/>
          <w:szCs w:val="22"/>
        </w:rPr>
        <w:t>ox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-1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ard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 access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ei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al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ox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wil</w:t>
      </w:r>
      <w:r w:rsidR="00816B7E">
        <w:rPr>
          <w:rFonts w:ascii="Arial" w:eastAsia="Arial" w:hAnsi="Arial" w:cs="Arial"/>
          <w:sz w:val="22"/>
          <w:szCs w:val="22"/>
        </w:rPr>
        <w:t>l h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 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f 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ce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4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it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 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250EFA1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1605BEDE" w14:textId="77777777" w:rsidR="00DD2E91" w:rsidRDefault="00816B7E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ata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at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wi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acc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s:</w:t>
      </w:r>
    </w:p>
    <w:p w14:paraId="75781A25" w14:textId="77777777" w:rsidR="00DD2E91" w:rsidRDefault="00DD2E91">
      <w:pPr>
        <w:spacing w:before="2" w:line="140" w:lineRule="exact"/>
        <w:rPr>
          <w:sz w:val="15"/>
          <w:szCs w:val="15"/>
        </w:rPr>
      </w:pPr>
    </w:p>
    <w:p w14:paraId="1B8FF2EE" w14:textId="77777777" w:rsidR="00DD2E91" w:rsidRDefault="00DD2E91">
      <w:pPr>
        <w:spacing w:line="200" w:lineRule="exact"/>
        <w:sectPr w:rsidR="00DD2E91">
          <w:footerReference w:type="default" r:id="rId232"/>
          <w:pgSz w:w="12240" w:h="15840"/>
          <w:pgMar w:top="1040" w:right="1120" w:bottom="280" w:left="700" w:header="824" w:footer="0" w:gutter="0"/>
          <w:cols w:space="720"/>
        </w:sectPr>
      </w:pPr>
    </w:p>
    <w:p w14:paraId="7C67671A" w14:textId="77777777" w:rsidR="00DD2E91" w:rsidRDefault="00DD2E91">
      <w:pPr>
        <w:spacing w:before="18" w:line="200" w:lineRule="exact"/>
      </w:pPr>
    </w:p>
    <w:p w14:paraId="25EB5E10" w14:textId="77777777" w:rsidR="00DD2E91" w:rsidRDefault="00816B7E">
      <w:pPr>
        <w:ind w:left="1233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Submit</w:t>
      </w:r>
    </w:p>
    <w:p w14:paraId="51844AFA" w14:textId="77777777" w:rsidR="00DD2E91" w:rsidRDefault="00816B7E">
      <w:pPr>
        <w:spacing w:before="56" w:line="220" w:lineRule="exact"/>
        <w:ind w:left="91" w:right="1525" w:hanging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48" w:space="505"/>
            <w:col w:w="7867"/>
          </w:cols>
        </w:sectPr>
      </w:pPr>
      <w:r>
        <w:br w:type="column"/>
      </w:r>
      <w:r>
        <w:rPr>
          <w:rFonts w:ascii="Arial" w:eastAsia="Arial" w:hAnsi="Arial" w:cs="Arial"/>
          <w:spacing w:val="14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ard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atus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ck</w:t>
      </w:r>
    </w:p>
    <w:p w14:paraId="5B3D3761" w14:textId="77777777" w:rsidR="00DD2E91" w:rsidRDefault="00DD2E91">
      <w:pPr>
        <w:spacing w:line="200" w:lineRule="exact"/>
      </w:pPr>
    </w:p>
    <w:p w14:paraId="568266EB" w14:textId="77777777" w:rsidR="00DD2E91" w:rsidRDefault="00DD2E91">
      <w:pPr>
        <w:spacing w:before="15" w:line="240" w:lineRule="exact"/>
        <w:rPr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63B327AD" w14:textId="77777777" w:rsidR="00DD2E91" w:rsidRDefault="00FE439E">
      <w:pPr>
        <w:spacing w:before="29"/>
        <w:ind w:left="1325" w:right="343"/>
        <w:jc w:val="center"/>
        <w:rPr>
          <w:rFonts w:ascii="Arial" w:eastAsia="Arial" w:hAnsi="Arial" w:cs="Arial"/>
          <w:sz w:val="24"/>
          <w:szCs w:val="24"/>
        </w:rPr>
      </w:pPr>
      <w:r>
        <w:lastRenderedPageBreak/>
        <w:pict w14:anchorId="4F8F97D1">
          <v:group id="_x0000_s1614" style="position:absolute;left:0;text-align:left;margin-left:71.05pt;margin-top:-52.4pt;width:436.1pt;height:90.7pt;z-index:-6711;mso-position-horizontal-relative:page" coordorigin="1421,-1048" coordsize="8722,1814">
            <v:shape id="_x0000_s1622" style="position:absolute;left:3241;top:-1028;width:6881;height:864" coordorigin="3241,-1028" coordsize="6881,864" path="m9690,-272r,108l10122,-596r-432,-432l9690,-920r-6449,l3241,-272r6449,xe" fillcolor="#e8d0d0" stroked="f">
              <v:path arrowok="t"/>
            </v:shape>
            <v:shape id="_x0000_s1621" style="position:absolute;left:3241;top:-1028;width:6881;height:864" coordorigin="3241,-1028" coordsize="6881,864" path="m3241,-920r6449,l9690,-1028r432,432l9690,-164r,-108l3241,-272r,-648xe" filled="f" strokecolor="#e8d0d0" strokeweight="2.04pt">
              <v:path arrowok="t"/>
            </v:shape>
            <v:shape id="_x0000_s1620" style="position:absolute;left:1441;top:-1001;width:1800;height:809" coordorigin="1441,-1001" coordsize="1800,809" path="m1441,-866r,539l1442,-315r22,62l1511,-209r65,17l3106,-192r75,-23l3225,-263r16,-64l3241,-866r-22,-75l3171,-985r-65,-16l1576,-1001r-75,22l1458,-931r-17,65xe" fillcolor="#c0504d" stroked="f">
              <v:path arrowok="t"/>
            </v:shape>
            <v:shape id="_x0000_s1619" style="position:absolute;left:1441;top:-1001;width:1800;height:809" coordorigin="1441,-1001" coordsize="1800,809" path="m1441,-866r17,-65l1501,-979r63,-22l1576,-1001r1530,l3171,-985r48,44l3241,-879r,13l3241,-327r-16,64l3181,-215r-62,22l3106,-192r-1530,l1511,-209r-47,-44l1442,-315r-1,-12l1441,-866xe" filled="f" strokecolor="white" strokeweight="2.04pt">
              <v:path arrowok="t"/>
            </v:shape>
            <v:shape id="_x0000_s1618" style="position:absolute;left:3241;top:-116;width:6881;height:862" coordorigin="3241,-116" coordsize="6881,862" path="m9691,638r,108l10122,315,9691,-116r,108l3241,-8r,646l9691,638xe" fillcolor="#dee7d1" stroked="f">
              <v:path arrowok="t"/>
            </v:shape>
            <v:shape id="_x0000_s1617" style="position:absolute;left:3241;top:-116;width:6881;height:862" coordorigin="3241,-116" coordsize="6881,862" path="m3241,-8r6450,l9691,-116r431,431l9691,746r,-108l3241,638r,-646xe" filled="f" strokecolor="#dee7d1" strokeweight="2.04pt">
              <v:path arrowok="t"/>
            </v:shape>
            <v:shape id="_x0000_s1616" style="position:absolute;left:1441;top:-99;width:1800;height:811" coordorigin="1441,-99" coordsize="1800,811" path="m1441,36r,541l1442,590r22,62l1512,696r64,16l3106,712r75,-22l3225,642r16,-65l3241,36r-23,-75l3171,-82r-65,-17l1576,-99r-75,23l1458,-28r-17,64xe" fillcolor="#9bba58" stroked="f">
              <v:path arrowok="t"/>
            </v:shape>
            <v:shape id="_x0000_s1615" style="position:absolute;left:1441;top:-99;width:1800;height:811" coordorigin="1441,-99" coordsize="1800,811" path="m1441,36r17,-64l1501,-76r62,-22l1576,-99r1530,l3171,-82r47,43l3241,23r,13l3241,577r-16,65l3181,690r-62,22l3106,712r-1530,l1512,696r-48,-44l1442,590r-1,-13l1441,36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FFFFFF"/>
          <w:spacing w:val="-4"/>
          <w:sz w:val="24"/>
          <w:szCs w:val="24"/>
        </w:rPr>
        <w:t>V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i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w</w:t>
      </w:r>
    </w:p>
    <w:p w14:paraId="6B05FDAC" w14:textId="77777777" w:rsidR="00DD2E91" w:rsidRDefault="00816B7E">
      <w:pPr>
        <w:spacing w:line="240" w:lineRule="exact"/>
        <w:ind w:left="948" w:right="-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D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z w:val="24"/>
          <w:szCs w:val="24"/>
        </w:rPr>
        <w:t>um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5FE1A9EA" w14:textId="77777777" w:rsidR="00DD2E91" w:rsidRDefault="00816B7E">
      <w:pPr>
        <w:spacing w:before="5" w:line="160" w:lineRule="exact"/>
        <w:rPr>
          <w:sz w:val="17"/>
          <w:szCs w:val="17"/>
        </w:rPr>
      </w:pPr>
      <w:r>
        <w:br w:type="column"/>
      </w:r>
    </w:p>
    <w:p w14:paraId="6F406EB7" w14:textId="77777777" w:rsidR="00DD2E91" w:rsidRDefault="00816B7E">
      <w:pPr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93" w:space="259"/>
            <w:col w:w="7868"/>
          </w:cols>
        </w:sectPr>
      </w:pPr>
      <w:r>
        <w:rPr>
          <w:rFonts w:ascii="Arial" w:eastAsia="Arial" w:hAnsi="Arial" w:cs="Arial"/>
          <w:spacing w:val="14"/>
          <w:sz w:val="22"/>
          <w:szCs w:val="22"/>
        </w:rPr>
        <w:t>•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ew sca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documents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gg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po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cy</w:t>
      </w:r>
    </w:p>
    <w:p w14:paraId="15E45439" w14:textId="77777777" w:rsidR="00DD2E91" w:rsidRDefault="00DD2E91">
      <w:pPr>
        <w:spacing w:before="4" w:line="140" w:lineRule="exact"/>
        <w:rPr>
          <w:sz w:val="14"/>
          <w:szCs w:val="14"/>
        </w:rPr>
      </w:pPr>
    </w:p>
    <w:p w14:paraId="737FDE5A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0B822620" w14:textId="77777777" w:rsidR="00DD2E91" w:rsidRDefault="00816B7E">
      <w:pPr>
        <w:spacing w:before="29"/>
        <w:ind w:left="1368" w:right="34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8"/>
          <w:sz w:val="24"/>
          <w:szCs w:val="24"/>
        </w:rPr>
        <w:lastRenderedPageBreak/>
        <w:t>A</w:t>
      </w:r>
      <w:r>
        <w:rPr>
          <w:rFonts w:ascii="Arial" w:eastAsia="Arial" w:hAnsi="Arial" w:cs="Arial"/>
          <w:b/>
          <w:color w:val="FFFFFF"/>
          <w:sz w:val="24"/>
          <w:szCs w:val="24"/>
        </w:rPr>
        <w:t>dd</w:t>
      </w:r>
    </w:p>
    <w:p w14:paraId="1AFD3DD1" w14:textId="77777777" w:rsidR="00DD2E91" w:rsidRDefault="00816B7E">
      <w:pPr>
        <w:spacing w:line="240" w:lineRule="exact"/>
        <w:ind w:left="979" w:right="-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mm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00394A81" w14:textId="77777777" w:rsidR="00DD2E91" w:rsidRDefault="00816B7E">
      <w:pPr>
        <w:spacing w:before="45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58" w:space="295"/>
            <w:col w:w="7867"/>
          </w:cols>
        </w:sectPr>
      </w:pPr>
      <w:r>
        <w:br w:type="column"/>
      </w:r>
      <w:r>
        <w:rPr>
          <w:rFonts w:ascii="Arial" w:eastAsia="Arial" w:hAnsi="Arial" w:cs="Arial"/>
          <w:spacing w:val="14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</w:p>
    <w:p w14:paraId="30EBE698" w14:textId="77777777" w:rsidR="00DD2E91" w:rsidRDefault="00DD2E91">
      <w:pPr>
        <w:spacing w:before="2" w:line="120" w:lineRule="exact"/>
        <w:rPr>
          <w:sz w:val="12"/>
          <w:szCs w:val="12"/>
        </w:rPr>
      </w:pPr>
    </w:p>
    <w:p w14:paraId="64FA23BE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6B3A2608" w14:textId="77777777" w:rsidR="00DD2E91" w:rsidRDefault="00816B7E">
      <w:pPr>
        <w:spacing w:before="61"/>
        <w:ind w:left="1164" w:right="-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Requ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</w:p>
    <w:p w14:paraId="30D20455" w14:textId="77777777" w:rsidR="00DD2E91" w:rsidRDefault="00816B7E">
      <w:pPr>
        <w:spacing w:line="240" w:lineRule="exact"/>
        <w:ind w:left="12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Hi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ry</w:t>
      </w:r>
    </w:p>
    <w:p w14:paraId="03FCFB70" w14:textId="77777777" w:rsidR="00DD2E91" w:rsidRDefault="00816B7E">
      <w:pPr>
        <w:spacing w:before="32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4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 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l 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</w:t>
      </w:r>
    </w:p>
    <w:p w14:paraId="1B46A0E7" w14:textId="77777777" w:rsidR="00DD2E91" w:rsidRDefault="00FE439E">
      <w:pPr>
        <w:spacing w:line="220" w:lineRule="exact"/>
        <w:ind w:left="91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113" w:space="438"/>
            <w:col w:w="7869"/>
          </w:cols>
        </w:sectPr>
      </w:pPr>
      <w:r>
        <w:pict w14:anchorId="52C01CA5">
          <v:group id="_x0000_s1601" style="position:absolute;left:0;text-align:left;margin-left:71.05pt;margin-top:-63.85pt;width:436.1pt;height:138.85pt;z-index:-6710;mso-position-horizontal-relative:page" coordorigin="1421,-1277" coordsize="8722,2777">
            <v:shape id="_x0000_s1613" style="position:absolute;left:3241;top:-1204;width:6881;height:862" coordorigin="3241,-1204" coordsize="6881,862" path="m9691,-450r,108l10122,-773r-431,-431l9691,-1096r-6450,l3241,-450r6450,xe" fillcolor="#d7d2df" stroked="f">
              <v:path arrowok="t"/>
            </v:shape>
            <v:shape id="_x0000_s1612" style="position:absolute;left:3241;top:-1204;width:6881;height:862" coordorigin="3241,-1204" coordsize="6881,862" path="m3241,-1096r6450,l9691,-1204r431,431l9691,-342r,-108l3241,-450r,-646xe" filled="f" strokecolor="#d7d2df" strokeweight="2.04pt">
              <v:path arrowok="t"/>
            </v:shape>
            <v:shape id="_x0000_s1611" style="position:absolute;left:1441;top:-1256;width:1798;height:811" coordorigin="1441,-1256" coordsize="1798,811" path="m1441,-1121r,541l1442,-567r22,62l1512,-462r64,17l3104,-445r75,-23l3222,-516r17,-64l3239,-1121r-23,-75l3168,-1240r-64,-16l1576,-1256r-75,22l1458,-1186r-17,65xe" fillcolor="#8063a1" stroked="f">
              <v:path arrowok="t"/>
            </v:shape>
            <v:shape id="_x0000_s1610" style="position:absolute;left:1441;top:-1256;width:1798;height:811" coordorigin="1441,-1256" coordsize="1798,811" path="m1441,-1121r17,-65l1501,-1234r62,-22l1576,-1256r1528,l3168,-1240r48,44l3238,-1134r1,13l3239,-580r-17,64l3179,-468r-62,22l3104,-445r-1528,l1512,-462r-48,-43l1442,-567r-1,-13l1441,-1121xe" filled="f" strokecolor="white" strokeweight="2.04pt">
              <v:path arrowok="t"/>
            </v:shape>
            <v:shape id="_x0000_s1609" style="position:absolute;left:3241;top:-344;width:6878;height:862" coordorigin="3241,-344" coordsize="6878,862" path="m9689,410r,107l10120,86,9689,-344r,107l3241,-237r,647l9689,410xe" fillcolor="#d0e2ea" stroked="f">
              <v:path arrowok="t"/>
            </v:shape>
            <v:shape id="_x0000_s1608" style="position:absolute;left:3241;top:-344;width:6878;height:862" coordorigin="3241,-344" coordsize="6878,862" path="m3241,-237r6448,l9689,-344r431,430l9689,517r,-107l3241,410r,-647xe" filled="f" strokecolor="#d0e2ea" strokeweight="2.04pt">
              <v:path arrowok="t"/>
            </v:shape>
            <v:shape id="_x0000_s1607" style="position:absolute;left:1441;top:-352;width:1798;height:809" coordorigin="1441,-352" coordsize="1798,809" path="m1441,-217r,539l1442,335r22,62l1511,441r65,16l3104,457r75,-22l3222,387r17,-65l3239,-217r-23,-74l3169,-335r-65,-17l1576,-352r-75,23l1458,-281r-17,64xe" fillcolor="#4aacc5" stroked="f">
              <v:path arrowok="t"/>
            </v:shape>
            <v:shape id="_x0000_s1606" style="position:absolute;left:1441;top:-352;width:1798;height:809" coordorigin="1441,-352" coordsize="1798,809" path="m1441,-217r17,-64l1501,-329r63,-22l1576,-352r1528,l3169,-335r47,44l3238,-229r1,12l3239,322r-17,65l3179,435r-63,22l3104,457r-1528,l1511,441r-47,-44l1442,335r-1,-13l1441,-217xe" filled="f" strokecolor="white" strokeweight="2.04pt">
              <v:path arrowok="t"/>
            </v:shape>
            <v:shape id="_x0000_s1605" style="position:absolute;left:3260;top:565;width:6857;height:914" coordorigin="3260,565" coordsize="6857,914" path="m9660,1365r,115l10117,1022,9660,565r,115l3260,680r,685l9660,1365xe" fillcolor="#dce6f1" stroked="f">
              <v:path arrowok="t"/>
            </v:shape>
            <v:shape id="_x0000_s1604" style="position:absolute;left:3260;top:565;width:6857;height:914" coordorigin="3260,565" coordsize="6857,914" path="m3260,680r6400,l9660,565r457,457l9660,1480r,-115l3260,1365r,-685xe" filled="f" strokecolor="#dce6f1" strokeweight="2.04pt">
              <v:path arrowok="t"/>
            </v:shape>
            <v:shape id="_x0000_s1603" style="position:absolute;left:1441;top:570;width:1814;height:838" coordorigin="1441,570" coordsize="1814,838" path="m1441,710r,558l1443,1288r24,61l1516,1392r65,16l3116,1408r62,-15l3228,1351r26,-60l3256,1268r,-558l3241,647r-42,-49l3139,572r-23,-2l1581,570r-63,15l1469,626r-26,61l1441,710xe" fillcolor="#1f487c" stroked="f">
              <v:path arrowok="t"/>
            </v:shape>
            <v:shape id="_x0000_s1602" style="position:absolute;left:1441;top:570;width:1814;height:838" coordorigin="1441,570" coordsize="1814,838" path="m1441,710r16,-65l1500,596r61,-25l1581,570r1535,l3181,586r49,43l3254,690r2,20l3256,1268r-16,65l3197,1382r-61,24l3116,1408r-1535,l1516,1392r-49,-43l1443,1288r-2,-20l1441,710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2"/>
          <w:szCs w:val="22"/>
        </w:rPr>
        <w:t>re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st</w:t>
      </w:r>
    </w:p>
    <w:p w14:paraId="7F976DA5" w14:textId="77777777" w:rsidR="00DD2E91" w:rsidRDefault="00DD2E91">
      <w:pPr>
        <w:spacing w:before="1" w:line="100" w:lineRule="exact"/>
        <w:rPr>
          <w:sz w:val="11"/>
          <w:szCs w:val="11"/>
        </w:rPr>
      </w:pPr>
    </w:p>
    <w:p w14:paraId="6F5647D4" w14:textId="77777777" w:rsidR="00DD2E91" w:rsidRDefault="00DD2E91">
      <w:pPr>
        <w:spacing w:line="200" w:lineRule="exact"/>
      </w:pPr>
    </w:p>
    <w:p w14:paraId="5C0E77A4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3210B083" w14:textId="77777777" w:rsidR="00DD2E91" w:rsidRDefault="00816B7E">
      <w:pPr>
        <w:spacing w:before="29"/>
        <w:ind w:left="1252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Can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ce</w:t>
      </w:r>
      <w:r>
        <w:rPr>
          <w:rFonts w:ascii="Arial" w:eastAsia="Arial" w:hAnsi="Arial" w:cs="Arial"/>
          <w:b/>
          <w:color w:val="FFFFFF"/>
          <w:sz w:val="24"/>
          <w:szCs w:val="24"/>
        </w:rPr>
        <w:t>l</w:t>
      </w:r>
    </w:p>
    <w:p w14:paraId="45505493" w14:textId="77777777" w:rsidR="00DD2E91" w:rsidRDefault="00816B7E">
      <w:pPr>
        <w:spacing w:before="4" w:line="120" w:lineRule="exact"/>
        <w:rPr>
          <w:sz w:val="12"/>
          <w:szCs w:val="12"/>
        </w:rPr>
      </w:pPr>
      <w:r>
        <w:br w:type="column"/>
      </w:r>
    </w:p>
    <w:p w14:paraId="35C97414" w14:textId="77777777" w:rsidR="00DD2E91" w:rsidRDefault="00816B7E">
      <w:pPr>
        <w:spacing w:line="240" w:lineRule="exact"/>
        <w:rPr>
          <w:rFonts w:ascii="Arial" w:eastAsia="Arial" w:hAnsi="Arial" w:cs="Arial"/>
          <w:sz w:val="22"/>
          <w:szCs w:val="22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41" w:space="530"/>
            <w:col w:w="7849"/>
          </w:cols>
        </w:sectPr>
      </w:pPr>
      <w:r>
        <w:rPr>
          <w:rFonts w:ascii="Arial" w:eastAsia="Arial" w:hAnsi="Arial" w:cs="Arial"/>
          <w:spacing w:val="14"/>
          <w:position w:val="-1"/>
          <w:sz w:val="22"/>
          <w:szCs w:val="22"/>
        </w:rPr>
        <w:t>•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cel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st</w:t>
      </w:r>
    </w:p>
    <w:p w14:paraId="0C76F398" w14:textId="77777777" w:rsidR="00DD2E91" w:rsidRDefault="00FE439E">
      <w:pPr>
        <w:spacing w:before="4" w:line="160" w:lineRule="exact"/>
        <w:rPr>
          <w:sz w:val="16"/>
          <w:szCs w:val="16"/>
        </w:rPr>
      </w:pPr>
      <w:r>
        <w:lastRenderedPageBreak/>
        <w:pict w14:anchorId="2F17B91D">
          <v:group id="_x0000_s1589" style="position:absolute;margin-left:23.95pt;margin-top:23.7pt;width:566.95pt;height:744.7pt;z-index:-6712;mso-position-horizontal-relative:page;mso-position-vertical-relative:page" coordorigin="479,474" coordsize="11339,14894">
            <v:shape id="_x0000_s160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9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9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97" style="position:absolute;left:490;top:485;width:11263;height:0" coordorigin="490,485" coordsize="11263,0" path="m490,485r11263,e" filled="f" strokecolor="gray" strokeweight=".58pt">
              <v:path arrowok="t"/>
            </v:shape>
            <v:shape id="_x0000_s1596" style="position:absolute;left:485;top:480;width:0;height:14882" coordorigin="485,480" coordsize="0,14882" path="m485,480r,14882e" filled="f" strokecolor="gray" strokeweight=".58pt">
              <v:path arrowok="t"/>
            </v:shape>
            <v:shape id="_x0000_s159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9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9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92" type="#_x0000_t75" style="position:absolute;left:792;top:605;width:1068;height:562">
              <v:imagedata r:id="rId9" o:title=""/>
            </v:shape>
            <v:shape id="_x0000_s159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9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A6BB6E8" w14:textId="77777777" w:rsidR="00DD2E91" w:rsidRDefault="00DD2E91">
      <w:pPr>
        <w:spacing w:line="200" w:lineRule="exact"/>
      </w:pPr>
    </w:p>
    <w:p w14:paraId="2154ADF6" w14:textId="77777777" w:rsidR="00DD2E91" w:rsidRDefault="00DD2E91">
      <w:pPr>
        <w:spacing w:line="200" w:lineRule="exact"/>
      </w:pPr>
    </w:p>
    <w:p w14:paraId="48A27B60" w14:textId="77777777" w:rsidR="00DD2E91" w:rsidRDefault="00DD2E91">
      <w:pPr>
        <w:spacing w:line="200" w:lineRule="exact"/>
      </w:pPr>
    </w:p>
    <w:p w14:paraId="1C63F6E1" w14:textId="77777777" w:rsidR="00DD2E91" w:rsidRDefault="00DD2E91">
      <w:pPr>
        <w:spacing w:line="200" w:lineRule="exact"/>
      </w:pPr>
    </w:p>
    <w:p w14:paraId="4202E9E2" w14:textId="77777777" w:rsidR="00DD2E91" w:rsidRDefault="00FE439E">
      <w:pPr>
        <w:spacing w:before="32"/>
        <w:ind w:left="1460"/>
        <w:rPr>
          <w:rFonts w:ascii="Arial" w:eastAsia="Arial" w:hAnsi="Arial" w:cs="Arial"/>
          <w:sz w:val="22"/>
          <w:szCs w:val="22"/>
        </w:rPr>
      </w:pPr>
      <w:r>
        <w:pict w14:anchorId="3C2558D7">
          <v:group id="_x0000_s1586" style="position:absolute;left:0;text-align:left;margin-left:72.6pt;margin-top:-13.85pt;width:35.75pt;height:30.85pt;z-index:-6707;mso-position-horizontal-relative:page" coordorigin="1452,-277" coordsize="715,617">
            <v:shape id="_x0000_s1588" type="#_x0000_t75" style="position:absolute;left:1472;top:-256;width:674;height:576">
              <v:imagedata r:id="rId233" o:title=""/>
            </v:shape>
            <v:shape id="_x0000_s1587" style="position:absolute;left:1472;top:-256;width:674;height:576" coordorigin="1472,-256" coordsize="674,576" path="m1472,-199r17,-40l1528,-256r2,l2089,-256r40,16l2147,-200r,1l2147,262r-17,40l2091,320r-2,l1530,320r-22,-5l1477,286r-5,-24l1472,-19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ox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04D35C45" w14:textId="77777777" w:rsidR="00DD2E91" w:rsidRDefault="00DD2E91">
      <w:pPr>
        <w:spacing w:line="200" w:lineRule="exact"/>
      </w:pPr>
    </w:p>
    <w:p w14:paraId="3B877C63" w14:textId="77777777" w:rsidR="00DD2E91" w:rsidRDefault="00DD2E91">
      <w:pPr>
        <w:spacing w:line="200" w:lineRule="exact"/>
      </w:pPr>
    </w:p>
    <w:p w14:paraId="57BBBA14" w14:textId="77777777" w:rsidR="00DD2E91" w:rsidRDefault="00DD2E91">
      <w:pPr>
        <w:spacing w:line="200" w:lineRule="exact"/>
      </w:pPr>
    </w:p>
    <w:p w14:paraId="57DE827B" w14:textId="77777777" w:rsidR="00DD2E91" w:rsidRDefault="00DD2E91">
      <w:pPr>
        <w:spacing w:line="200" w:lineRule="exact"/>
      </w:pPr>
    </w:p>
    <w:p w14:paraId="0E409422" w14:textId="77777777" w:rsidR="00DD2E91" w:rsidRDefault="00DD2E91">
      <w:pPr>
        <w:spacing w:line="200" w:lineRule="exact"/>
      </w:pPr>
    </w:p>
    <w:p w14:paraId="5E7FA1F5" w14:textId="77777777" w:rsidR="00DD2E91" w:rsidRDefault="00DD2E91">
      <w:pPr>
        <w:spacing w:line="200" w:lineRule="exact"/>
      </w:pPr>
    </w:p>
    <w:p w14:paraId="61752A64" w14:textId="77777777" w:rsidR="00DD2E91" w:rsidRDefault="00DD2E91">
      <w:pPr>
        <w:spacing w:line="200" w:lineRule="exact"/>
      </w:pPr>
    </w:p>
    <w:p w14:paraId="66E817DE" w14:textId="77777777" w:rsidR="00DD2E91" w:rsidRDefault="00DD2E91">
      <w:pPr>
        <w:spacing w:line="200" w:lineRule="exact"/>
      </w:pPr>
    </w:p>
    <w:p w14:paraId="70E87BCF" w14:textId="77777777" w:rsidR="00DD2E91" w:rsidRDefault="00DD2E91">
      <w:pPr>
        <w:spacing w:line="200" w:lineRule="exact"/>
      </w:pPr>
    </w:p>
    <w:p w14:paraId="21E29E13" w14:textId="77777777" w:rsidR="00DD2E91" w:rsidRDefault="00DD2E91">
      <w:pPr>
        <w:spacing w:line="200" w:lineRule="exact"/>
      </w:pPr>
    </w:p>
    <w:p w14:paraId="0DD70BB5" w14:textId="77777777" w:rsidR="00DD2E91" w:rsidRDefault="00DD2E91">
      <w:pPr>
        <w:spacing w:line="200" w:lineRule="exact"/>
      </w:pPr>
    </w:p>
    <w:p w14:paraId="0DE8D934" w14:textId="77777777" w:rsidR="00DD2E91" w:rsidRDefault="00DD2E91">
      <w:pPr>
        <w:spacing w:line="200" w:lineRule="exact"/>
      </w:pPr>
    </w:p>
    <w:p w14:paraId="38E14714" w14:textId="77777777" w:rsidR="00DD2E91" w:rsidRDefault="00DD2E91">
      <w:pPr>
        <w:spacing w:line="200" w:lineRule="exact"/>
      </w:pPr>
    </w:p>
    <w:p w14:paraId="3570A408" w14:textId="77777777" w:rsidR="00DD2E91" w:rsidRDefault="00DD2E91">
      <w:pPr>
        <w:spacing w:line="200" w:lineRule="exact"/>
      </w:pPr>
    </w:p>
    <w:p w14:paraId="3D51919C" w14:textId="77777777" w:rsidR="00DD2E91" w:rsidRDefault="00DD2E91">
      <w:pPr>
        <w:spacing w:line="200" w:lineRule="exact"/>
      </w:pPr>
    </w:p>
    <w:p w14:paraId="7D4BEB2E" w14:textId="77777777" w:rsidR="00DD2E91" w:rsidRDefault="00DD2E91">
      <w:pPr>
        <w:spacing w:line="200" w:lineRule="exact"/>
      </w:pPr>
    </w:p>
    <w:p w14:paraId="648A37EC" w14:textId="77777777" w:rsidR="00DD2E91" w:rsidRDefault="00DD2E91">
      <w:pPr>
        <w:spacing w:line="200" w:lineRule="exact"/>
      </w:pPr>
    </w:p>
    <w:p w14:paraId="25904E73" w14:textId="77777777" w:rsidR="00DD2E91" w:rsidRDefault="00DD2E91">
      <w:pPr>
        <w:spacing w:line="200" w:lineRule="exact"/>
      </w:pPr>
    </w:p>
    <w:p w14:paraId="2C1E52F7" w14:textId="77777777" w:rsidR="00DD2E91" w:rsidRDefault="00DD2E91">
      <w:pPr>
        <w:spacing w:line="200" w:lineRule="exact"/>
      </w:pPr>
    </w:p>
    <w:p w14:paraId="2261A89F" w14:textId="77777777" w:rsidR="00DD2E91" w:rsidRDefault="00DD2E91">
      <w:pPr>
        <w:spacing w:line="200" w:lineRule="exact"/>
      </w:pPr>
    </w:p>
    <w:p w14:paraId="178E9BE7" w14:textId="77777777" w:rsidR="00DD2E91" w:rsidRDefault="00DD2E91">
      <w:pPr>
        <w:spacing w:line="200" w:lineRule="exact"/>
      </w:pPr>
    </w:p>
    <w:p w14:paraId="54FFB2FA" w14:textId="77777777" w:rsidR="00DD2E91" w:rsidRDefault="00DD2E91">
      <w:pPr>
        <w:spacing w:before="7" w:line="280" w:lineRule="exact"/>
        <w:rPr>
          <w:sz w:val="28"/>
          <w:szCs w:val="28"/>
        </w:rPr>
      </w:pPr>
    </w:p>
    <w:p w14:paraId="7081F44A" w14:textId="77777777" w:rsidR="00DD2E91" w:rsidRDefault="00FE439E">
      <w:pPr>
        <w:spacing w:line="220" w:lineRule="exact"/>
        <w:ind w:left="3611"/>
        <w:rPr>
          <w:rFonts w:ascii="Arial" w:eastAsia="Arial" w:hAnsi="Arial" w:cs="Arial"/>
        </w:rPr>
      </w:pPr>
      <w:r>
        <w:pict w14:anchorId="7FCDF8A2">
          <v:group id="_x0000_s1581" style="position:absolute;left:0;text-align:left;margin-left:72.85pt;margin-top:488.15pt;width:455.5pt;height:236.65pt;z-index:-6709;mso-position-horizontal-relative:page;mso-position-vertical-relative:page" coordorigin="1457,9763" coordsize="9110,4733">
            <v:shape id="_x0000_s1585" type="#_x0000_t75" style="position:absolute;left:1471;top:9778;width:9082;height:4094">
              <v:imagedata r:id="rId234" o:title=""/>
            </v:shape>
            <v:shape id="_x0000_s1584" style="position:absolute;left:1464;top:9770;width:9096;height:4109" coordorigin="1464,9770" coordsize="9096,4109" path="m1464,13879r9096,l10560,9770r-9096,l1464,13879xe" filled="f" strokeweight=".72pt">
              <v:path arrowok="t"/>
            </v:shape>
            <v:shape id="_x0000_s1583" type="#_x0000_t75" style="position:absolute;left:9841;top:13900;width:679;height:576">
              <v:imagedata r:id="rId235" o:title=""/>
            </v:shape>
            <v:shape id="_x0000_s1582" style="position:absolute;left:9841;top:13900;width:679;height:576" coordorigin="9841,13900" coordsize="679,576" path="m9841,13957r17,-40l9897,13900r2,l10463,13900r40,16l10520,13955r,2l10520,14418r-16,40l10465,14476r-2,l9899,14476r-40,-17l9841,14420r,-2l9841,13957xe" filled="f" strokecolor="#9e3938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  <w:position w:val="-1"/>
        </w:rPr>
        <w:t>In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b</w:t>
      </w:r>
      <w:r w:rsidR="00816B7E">
        <w:rPr>
          <w:rFonts w:ascii="Arial" w:eastAsia="Arial" w:hAnsi="Arial" w:cs="Arial"/>
          <w:b/>
          <w:color w:val="1F487C"/>
          <w:position w:val="-1"/>
        </w:rPr>
        <w:t>ox</w:t>
      </w:r>
      <w:r w:rsidR="00816B7E">
        <w:rPr>
          <w:rFonts w:ascii="Arial" w:eastAsia="Arial" w:hAnsi="Arial" w:cs="Arial"/>
          <w:b/>
          <w:color w:val="1F487C"/>
          <w:spacing w:val="-5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P</w:t>
      </w:r>
      <w:r w:rsidR="00816B7E">
        <w:rPr>
          <w:rFonts w:ascii="Arial" w:eastAsia="Arial" w:hAnsi="Arial" w:cs="Arial"/>
          <w:b/>
          <w:color w:val="1F487C"/>
          <w:position w:val="-1"/>
        </w:rPr>
        <w:t>a</w:t>
      </w:r>
      <w:r w:rsidR="00816B7E">
        <w:rPr>
          <w:rFonts w:ascii="Arial" w:eastAsia="Arial" w:hAnsi="Arial" w:cs="Arial"/>
          <w:b/>
          <w:color w:val="1F487C"/>
          <w:spacing w:val="3"/>
          <w:position w:val="-1"/>
        </w:rPr>
        <w:t>g</w:t>
      </w:r>
      <w:r w:rsidR="00816B7E">
        <w:rPr>
          <w:rFonts w:ascii="Arial" w:eastAsia="Arial" w:hAnsi="Arial" w:cs="Arial"/>
          <w:b/>
          <w:color w:val="1F487C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spacing w:val="-5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position w:val="-1"/>
        </w:rPr>
        <w:t>f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o</w:t>
      </w:r>
      <w:r w:rsidR="00816B7E">
        <w:rPr>
          <w:rFonts w:ascii="Arial" w:eastAsia="Arial" w:hAnsi="Arial" w:cs="Arial"/>
          <w:b/>
          <w:color w:val="1F487C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spacing w:val="-4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D</w:t>
      </w:r>
      <w:r w:rsidR="00816B7E">
        <w:rPr>
          <w:rFonts w:ascii="Arial" w:eastAsia="Arial" w:hAnsi="Arial" w:cs="Arial"/>
          <w:b/>
          <w:color w:val="1F487C"/>
          <w:position w:val="-1"/>
        </w:rPr>
        <w:t>ata</w:t>
      </w:r>
      <w:r w:rsidR="00816B7E">
        <w:rPr>
          <w:rFonts w:ascii="Arial" w:eastAsia="Arial" w:hAnsi="Arial" w:cs="Arial"/>
          <w:b/>
          <w:color w:val="1F487C"/>
          <w:spacing w:val="-4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position w:val="-1"/>
        </w:rPr>
        <w:t>n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t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position w:val="-1"/>
        </w:rPr>
        <w:t>y</w:t>
      </w:r>
      <w:r w:rsidR="00816B7E">
        <w:rPr>
          <w:rFonts w:ascii="Arial" w:eastAsia="Arial" w:hAnsi="Arial" w:cs="Arial"/>
          <w:b/>
          <w:color w:val="1F487C"/>
          <w:spacing w:val="-3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O</w:t>
      </w:r>
      <w:r w:rsidR="00816B7E">
        <w:rPr>
          <w:rFonts w:ascii="Arial" w:eastAsia="Arial" w:hAnsi="Arial" w:cs="Arial"/>
          <w:b/>
          <w:color w:val="1F487C"/>
          <w:position w:val="-1"/>
        </w:rPr>
        <w:t>pe</w:t>
      </w:r>
      <w:r w:rsidR="00816B7E">
        <w:rPr>
          <w:rFonts w:ascii="Arial" w:eastAsia="Arial" w:hAnsi="Arial" w:cs="Arial"/>
          <w:b/>
          <w:color w:val="1F487C"/>
          <w:spacing w:val="-1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position w:val="-1"/>
        </w:rPr>
        <w:t>at</w:t>
      </w:r>
      <w:r w:rsidR="00816B7E">
        <w:rPr>
          <w:rFonts w:ascii="Arial" w:eastAsia="Arial" w:hAnsi="Arial" w:cs="Arial"/>
          <w:b/>
          <w:color w:val="1F487C"/>
          <w:spacing w:val="1"/>
          <w:position w:val="-1"/>
        </w:rPr>
        <w:t>o</w:t>
      </w:r>
      <w:r w:rsidR="00816B7E">
        <w:rPr>
          <w:rFonts w:ascii="Arial" w:eastAsia="Arial" w:hAnsi="Arial" w:cs="Arial"/>
          <w:b/>
          <w:color w:val="1F487C"/>
          <w:position w:val="-1"/>
        </w:rPr>
        <w:t>r</w:t>
      </w:r>
    </w:p>
    <w:p w14:paraId="4485A20F" w14:textId="77777777" w:rsidR="00DD2E91" w:rsidRDefault="00DD2E91">
      <w:pPr>
        <w:spacing w:line="200" w:lineRule="exact"/>
      </w:pPr>
    </w:p>
    <w:p w14:paraId="55A6F7EF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0182678A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29</w:t>
      </w:r>
    </w:p>
    <w:p w14:paraId="02CAD933" w14:textId="77777777" w:rsidR="00DD2E91" w:rsidRDefault="00FE439E">
      <w:pPr>
        <w:spacing w:line="200" w:lineRule="exact"/>
      </w:pPr>
      <w:r>
        <w:lastRenderedPageBreak/>
        <w:pict w14:anchorId="1BC85876">
          <v:group id="_x0000_s1569" style="position:absolute;margin-left:23.95pt;margin-top:23.7pt;width:566.95pt;height:744.7pt;z-index:-6706;mso-position-horizontal-relative:page;mso-position-vertical-relative:page" coordorigin="479,474" coordsize="11339,14894">
            <v:shape id="_x0000_s158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7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7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77" style="position:absolute;left:490;top:485;width:11263;height:0" coordorigin="490,485" coordsize="11263,0" path="m490,485r11263,e" filled="f" strokecolor="gray" strokeweight=".58pt">
              <v:path arrowok="t"/>
            </v:shape>
            <v:shape id="_x0000_s1576" style="position:absolute;left:485;top:480;width:0;height:14882" coordorigin="485,480" coordsize="0,14882" path="m485,480r,14882e" filled="f" strokecolor="gray" strokeweight=".58pt">
              <v:path arrowok="t"/>
            </v:shape>
            <v:shape id="_x0000_s157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7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7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72" type="#_x0000_t75" style="position:absolute;left:792;top:605;width:1068;height:562">
              <v:imagedata r:id="rId9" o:title=""/>
            </v:shape>
            <v:shape id="_x0000_s157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7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3AFB389E" w14:textId="77777777" w:rsidR="00DD2E91" w:rsidRDefault="00DD2E91">
      <w:pPr>
        <w:spacing w:line="200" w:lineRule="exact"/>
      </w:pPr>
    </w:p>
    <w:p w14:paraId="52B7E87D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745EE1E4" w14:textId="77777777" w:rsidR="00DD2E91" w:rsidRDefault="00FE439E">
      <w:pPr>
        <w:spacing w:before="34"/>
        <w:ind w:left="2838"/>
        <w:rPr>
          <w:rFonts w:ascii="Arial" w:eastAsia="Arial" w:hAnsi="Arial" w:cs="Arial"/>
        </w:rPr>
        <w:sectPr w:rsidR="00DD2E91">
          <w:headerReference w:type="default" r:id="rId236"/>
          <w:footerReference w:type="default" r:id="rId237"/>
          <w:pgSz w:w="12240" w:h="15840"/>
          <w:pgMar w:top="1040" w:right="960" w:bottom="280" w:left="700" w:header="824" w:footer="763" w:gutter="0"/>
          <w:pgNumType w:start="30"/>
          <w:cols w:space="720"/>
        </w:sectPr>
      </w:pPr>
      <w:r>
        <w:pict w14:anchorId="6FF67936">
          <v:shape id="_x0000_s1568" type="#_x0000_t202" style="position:absolute;left:0;text-align:left;margin-left:71.95pt;margin-top:97.3pt;width:486.95pt;height:613.4pt;z-index:-6705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49"/>
                    <w:gridCol w:w="2177"/>
                    <w:gridCol w:w="6489"/>
                  </w:tblGrid>
                  <w:tr w:rsidR="00DD2E91" w14:paraId="551A8222" w14:textId="77777777">
                    <w:trPr>
                      <w:trHeight w:hRule="exact" w:val="1009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AE2828"/>
                      </w:tcPr>
                      <w:p w14:paraId="1FF7DDDA" w14:textId="77777777" w:rsidR="00DD2E91" w:rsidRDefault="00DD2E91">
                        <w:pPr>
                          <w:spacing w:before="14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0306B370" w14:textId="77777777" w:rsidR="00DD2E91" w:rsidRDefault="00816B7E">
                        <w:pPr>
                          <w:ind w:left="176" w:right="177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er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al</w:t>
                        </w:r>
                      </w:p>
                      <w:p w14:paraId="331E8EDA" w14:textId="77777777" w:rsidR="00DD2E91" w:rsidRDefault="00816B7E">
                        <w:pPr>
                          <w:spacing w:before="1"/>
                          <w:ind w:left="63" w:right="64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umb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r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8" w:space="0" w:color="FFF4D1"/>
                          <w:right w:val="single" w:sz="7" w:space="0" w:color="FFBD00"/>
                        </w:tcBorders>
                        <w:shd w:val="clear" w:color="auto" w:fill="AE2828"/>
                      </w:tcPr>
                      <w:p w14:paraId="365B1FC2" w14:textId="77777777" w:rsidR="00DD2E91" w:rsidRDefault="00DD2E91">
                        <w:pPr>
                          <w:spacing w:before="1" w:line="160" w:lineRule="exact"/>
                          <w:rPr>
                            <w:sz w:val="16"/>
                            <w:szCs w:val="16"/>
                          </w:rPr>
                        </w:pPr>
                      </w:p>
                      <w:p w14:paraId="60DE28CC" w14:textId="77777777" w:rsidR="00DD2E91" w:rsidRDefault="00DD2E91">
                        <w:pPr>
                          <w:spacing w:line="200" w:lineRule="exact"/>
                        </w:pPr>
                      </w:p>
                      <w:p w14:paraId="45CFF359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Fie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ame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8" w:space="0" w:color="FFF4D1"/>
                          <w:right w:val="single" w:sz="7" w:space="0" w:color="FFBD00"/>
                        </w:tcBorders>
                        <w:shd w:val="clear" w:color="auto" w:fill="AE2828"/>
                      </w:tcPr>
                      <w:p w14:paraId="55B783FC" w14:textId="77777777" w:rsidR="00DD2E91" w:rsidRDefault="00DD2E91">
                        <w:pPr>
                          <w:spacing w:before="1" w:line="160" w:lineRule="exact"/>
                          <w:rPr>
                            <w:sz w:val="16"/>
                            <w:szCs w:val="16"/>
                          </w:rPr>
                        </w:pPr>
                      </w:p>
                      <w:p w14:paraId="7C4F2E8A" w14:textId="77777777" w:rsidR="00DD2E91" w:rsidRDefault="00DD2E91">
                        <w:pPr>
                          <w:spacing w:line="200" w:lineRule="exact"/>
                        </w:pPr>
                      </w:p>
                      <w:p w14:paraId="04B955BA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mpo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 xml:space="preserve">t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1F1F1"/>
                            <w:sz w:val="22"/>
                            <w:szCs w:val="22"/>
                          </w:rPr>
                          <w:t>otes</w:t>
                        </w:r>
                      </w:p>
                    </w:tc>
                  </w:tr>
                  <w:tr w:rsidR="00DD2E91" w14:paraId="453EE9D0" w14:textId="77777777">
                    <w:trPr>
                      <w:trHeight w:hRule="exact" w:val="785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74FF29B7" w14:textId="77777777" w:rsidR="00DD2E91" w:rsidRDefault="00DD2E91"/>
                    </w:tc>
                    <w:tc>
                      <w:tcPr>
                        <w:tcW w:w="8666" w:type="dxa"/>
                        <w:gridSpan w:val="2"/>
                        <w:tcBorders>
                          <w:top w:val="single" w:sz="8" w:space="0" w:color="FFF4D1"/>
                          <w:left w:val="single" w:sz="7" w:space="0" w:color="FFBD00"/>
                          <w:bottom w:val="single" w:sz="7" w:space="0" w:color="FFF4D1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7BF049BD" w14:textId="77777777" w:rsidR="00DD2E91" w:rsidRDefault="00DD2E91">
                        <w:pPr>
                          <w:spacing w:before="13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14:paraId="4C49C607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he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rch Se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ti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on</w:t>
                        </w:r>
                      </w:p>
                    </w:tc>
                  </w:tr>
                  <w:tr w:rsidR="00DD2E91" w14:paraId="6B9E11FD" w14:textId="77777777">
                    <w:trPr>
                      <w:trHeight w:hRule="exact" w:val="784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99CA04A" w14:textId="77777777" w:rsidR="00DD2E91" w:rsidRDefault="00DD2E91">
                        <w:pPr>
                          <w:spacing w:before="9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28BDF48D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A5B8B82" w14:textId="77777777" w:rsidR="00DD2E91" w:rsidRDefault="00DD2E91">
                        <w:pPr>
                          <w:spacing w:before="9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4503BC3D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umber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8" w:space="0" w:color="FFF4D1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B594AF9" w14:textId="77777777" w:rsidR="00DD2E91" w:rsidRDefault="00816B7E">
                        <w:pPr>
                          <w:spacing w:before="15" w:line="240" w:lineRule="exact"/>
                          <w:ind w:left="100" w:right="6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sp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 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3504BC8A" w14:textId="77777777">
                    <w:trPr>
                      <w:trHeight w:hRule="exact" w:val="3020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2A250774" w14:textId="77777777" w:rsidR="00DD2E91" w:rsidRDefault="00DD2E91">
                        <w:pPr>
                          <w:spacing w:line="200" w:lineRule="exact"/>
                        </w:pPr>
                      </w:p>
                      <w:p w14:paraId="699BC062" w14:textId="77777777" w:rsidR="00DD2E91" w:rsidRDefault="00DD2E91">
                        <w:pPr>
                          <w:spacing w:line="200" w:lineRule="exact"/>
                        </w:pPr>
                      </w:p>
                      <w:p w14:paraId="1730683D" w14:textId="77777777" w:rsidR="00DD2E91" w:rsidRDefault="00DD2E91">
                        <w:pPr>
                          <w:spacing w:line="200" w:lineRule="exact"/>
                        </w:pPr>
                      </w:p>
                      <w:p w14:paraId="371BB092" w14:textId="77777777" w:rsidR="00DD2E91" w:rsidRDefault="00DD2E91">
                        <w:pPr>
                          <w:spacing w:line="200" w:lineRule="exact"/>
                        </w:pPr>
                      </w:p>
                      <w:p w14:paraId="3C51A4A9" w14:textId="77777777" w:rsidR="00DD2E91" w:rsidRDefault="00DD2E91">
                        <w:pPr>
                          <w:spacing w:line="200" w:lineRule="exact"/>
                        </w:pPr>
                      </w:p>
                      <w:p w14:paraId="2326B625" w14:textId="77777777" w:rsidR="00DD2E91" w:rsidRDefault="00DD2E91">
                        <w:pPr>
                          <w:spacing w:before="17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14:paraId="1F267F9C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22FA592B" w14:textId="77777777" w:rsidR="00DD2E91" w:rsidRDefault="00DD2E91">
                        <w:pPr>
                          <w:spacing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793B83C2" w14:textId="77777777" w:rsidR="00DD2E91" w:rsidRDefault="00DD2E91">
                        <w:pPr>
                          <w:spacing w:line="200" w:lineRule="exact"/>
                        </w:pPr>
                      </w:p>
                      <w:p w14:paraId="7B3AB211" w14:textId="77777777" w:rsidR="00DD2E91" w:rsidRDefault="00DD2E91">
                        <w:pPr>
                          <w:spacing w:line="200" w:lineRule="exact"/>
                        </w:pPr>
                      </w:p>
                      <w:p w14:paraId="15CE3B7A" w14:textId="77777777" w:rsidR="00DD2E91" w:rsidRDefault="00DD2E91">
                        <w:pPr>
                          <w:spacing w:line="200" w:lineRule="exact"/>
                        </w:pPr>
                      </w:p>
                      <w:p w14:paraId="23CC7031" w14:textId="77777777" w:rsidR="00DD2E91" w:rsidRDefault="00DD2E91">
                        <w:pPr>
                          <w:spacing w:line="200" w:lineRule="exact"/>
                        </w:pPr>
                      </w:p>
                      <w:p w14:paraId="74F8DC78" w14:textId="77777777" w:rsidR="00DD2E91" w:rsidRDefault="00DD2E91">
                        <w:pPr>
                          <w:spacing w:line="200" w:lineRule="exact"/>
                        </w:pPr>
                      </w:p>
                      <w:p w14:paraId="0A2ECB2D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</w:p>
                      <w:p w14:paraId="40354042" w14:textId="77777777" w:rsidR="00DD2E91" w:rsidRDefault="00816B7E">
                        <w:pPr>
                          <w:spacing w:before="1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5EF05AF" w14:textId="77777777" w:rsidR="00DD2E91" w:rsidRDefault="00816B7E">
                        <w:pPr>
                          <w:spacing w:before="4"/>
                          <w:ind w:left="100" w:right="63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ds</w:t>
                        </w:r>
                        <w:r>
                          <w:rPr>
                            <w:rFonts w:ascii="Arial" w:eastAsia="Arial" w:hAnsi="Arial" w:cs="Arial"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ow</w:t>
                        </w:r>
                        <w:r>
                          <w:rPr>
                            <w:rFonts w:ascii="Arial" w:eastAsia="Arial" w:hAnsi="Arial" w:cs="Arial"/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ser</w:t>
                        </w:r>
                        <w:r>
                          <w:rPr>
                            <w:rFonts w:ascii="Arial" w:eastAsia="Arial" w:hAnsi="Arial" w:cs="Arial"/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ne</w:t>
                        </w:r>
                        <w:r>
                          <w:rPr>
                            <w:rFonts w:ascii="Arial" w:eastAsia="Arial" w:hAnsi="Arial" w:cs="Arial"/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od</w:t>
                        </w:r>
                        <w:r>
                          <w:rPr>
                            <w:rFonts w:ascii="Arial" w:eastAsia="Arial" w:hAnsi="Arial" w:cs="Arial"/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y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ew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es.</w:t>
                        </w:r>
                      </w:p>
                      <w:p w14:paraId="4DB9DF05" w14:textId="77777777" w:rsidR="00DD2E91" w:rsidRDefault="00DD2E91">
                        <w:pPr>
                          <w:spacing w:before="18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6EAD917D" w14:textId="77777777" w:rsidR="00DD2E91" w:rsidRDefault="00816B7E">
                        <w:pPr>
                          <w:ind w:left="100" w:right="61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no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pop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 cha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es.</w:t>
                        </w:r>
                      </w:p>
                      <w:p w14:paraId="13B35DFA" w14:textId="77777777" w:rsidR="00DD2E91" w:rsidRDefault="00DD2E91">
                        <w:pPr>
                          <w:spacing w:before="18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6328F325" w14:textId="77777777" w:rsidR="00DD2E91" w:rsidRDefault="00816B7E">
                        <w:pPr>
                          <w:ind w:left="100" w:right="159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 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em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f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 in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 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d.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nte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ch,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e.</w:t>
                        </w:r>
                      </w:p>
                    </w:tc>
                  </w:tr>
                  <w:tr w:rsidR="00DD2E91" w14:paraId="55CC7C8D" w14:textId="77777777">
                    <w:trPr>
                      <w:trHeight w:hRule="exact" w:val="670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1C1DBC4" w14:textId="77777777" w:rsidR="00DD2E91" w:rsidRDefault="00816B7E">
                        <w:pPr>
                          <w:spacing w:before="78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518BBAE" w14:textId="77777777" w:rsidR="00DD2E91" w:rsidRDefault="00816B7E">
                        <w:pPr>
                          <w:spacing w:before="78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umb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0E4D502" w14:textId="77777777" w:rsidR="00DD2E91" w:rsidRDefault="00816B7E">
                        <w:pPr>
                          <w:spacing w:before="78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sal 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50F31657" w14:textId="77777777">
                    <w:trPr>
                      <w:trHeight w:hRule="exact" w:val="2024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20D30A5C" w14:textId="77777777" w:rsidR="00DD2E91" w:rsidRDefault="00DD2E91">
                        <w:pPr>
                          <w:spacing w:before="10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B413CCB" w14:textId="77777777" w:rsidR="00DD2E91" w:rsidRDefault="00DD2E91">
                        <w:pPr>
                          <w:spacing w:line="200" w:lineRule="exact"/>
                        </w:pPr>
                      </w:p>
                      <w:p w14:paraId="70C61B9F" w14:textId="77777777" w:rsidR="00DD2E91" w:rsidRDefault="00DD2E91">
                        <w:pPr>
                          <w:spacing w:line="200" w:lineRule="exact"/>
                        </w:pPr>
                      </w:p>
                      <w:p w14:paraId="7B1EA7D5" w14:textId="77777777" w:rsidR="00DD2E91" w:rsidRDefault="00DD2E91">
                        <w:pPr>
                          <w:spacing w:line="200" w:lineRule="exact"/>
                        </w:pPr>
                      </w:p>
                      <w:p w14:paraId="621986FF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085CBEC7" w14:textId="77777777" w:rsidR="00DD2E91" w:rsidRDefault="00DD2E91">
                        <w:pPr>
                          <w:spacing w:before="10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90F9F79" w14:textId="77777777" w:rsidR="00DD2E91" w:rsidRDefault="00DD2E91">
                        <w:pPr>
                          <w:spacing w:line="200" w:lineRule="exact"/>
                        </w:pPr>
                      </w:p>
                      <w:p w14:paraId="1765D43A" w14:textId="77777777" w:rsidR="00DD2E91" w:rsidRDefault="00DD2E91">
                        <w:pPr>
                          <w:spacing w:line="200" w:lineRule="exact"/>
                        </w:pPr>
                      </w:p>
                      <w:p w14:paraId="388B84CB" w14:textId="77777777" w:rsidR="00DD2E91" w:rsidRDefault="00DD2E91">
                        <w:pPr>
                          <w:spacing w:line="200" w:lineRule="exact"/>
                        </w:pPr>
                      </w:p>
                      <w:p w14:paraId="5B7243C6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ser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9" w:space="0" w:color="FFF4D1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99EEF93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is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f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sor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nl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  <w:p w14:paraId="7159C2C6" w14:textId="77777777" w:rsidR="00DD2E91" w:rsidRDefault="00DD2E91">
                        <w:pPr>
                          <w:spacing w:before="19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1B92271C" w14:textId="77777777" w:rsidR="00DD2E91" w:rsidRDefault="00816B7E">
                        <w:pPr>
                          <w:ind w:left="100" w:right="96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All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super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sor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eck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l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 in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 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’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 is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ected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om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d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 cas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ass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p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ul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 secti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n.</w:t>
                        </w:r>
                      </w:p>
                    </w:tc>
                  </w:tr>
                  <w:tr w:rsidR="00DD2E91" w14:paraId="097D9459" w14:textId="77777777">
                    <w:trPr>
                      <w:trHeight w:hRule="exact" w:val="780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18ACF827" w14:textId="77777777" w:rsidR="00DD2E91" w:rsidRDefault="00DD2E91">
                        <w:pPr>
                          <w:spacing w:before="2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3EB89CE7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B680E41" w14:textId="77777777" w:rsidR="00DD2E91" w:rsidRDefault="00DD2E91">
                        <w:pPr>
                          <w:spacing w:before="2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71F7A043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ch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9" w:space="0" w:color="FFF4D1"/>
                          <w:left w:val="single" w:sz="7" w:space="0" w:color="FFBD00"/>
                          <w:bottom w:val="single" w:sz="9" w:space="0" w:color="FFF4D1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43CC2393" w14:textId="77777777" w:rsidR="00DD2E91" w:rsidRDefault="00816B7E">
                        <w:pPr>
                          <w:spacing w:before="1"/>
                          <w:ind w:left="100" w:right="242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rch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utt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 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ame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sp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ay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s.</w:t>
                        </w:r>
                      </w:p>
                    </w:tc>
                  </w:tr>
                  <w:tr w:rsidR="00DD2E91" w14:paraId="0632CC22" w14:textId="77777777">
                    <w:trPr>
                      <w:trHeight w:hRule="exact" w:val="517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1B0DAEC" w14:textId="77777777" w:rsidR="00DD2E91" w:rsidRDefault="00DD2E91"/>
                    </w:tc>
                    <w:tc>
                      <w:tcPr>
                        <w:tcW w:w="8666" w:type="dxa"/>
                        <w:gridSpan w:val="2"/>
                        <w:tcBorders>
                          <w:top w:val="nil"/>
                          <w:left w:val="single" w:sz="7" w:space="0" w:color="FFBD00"/>
                          <w:bottom w:val="nil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68CB593D" w14:textId="77777777" w:rsidR="00DD2E91" w:rsidRDefault="00DD2E91">
                        <w:pPr>
                          <w:spacing w:before="6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5C2B5A44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</w:p>
                    </w:tc>
                  </w:tr>
                  <w:tr w:rsidR="00DD2E91" w14:paraId="390B81F3" w14:textId="77777777">
                    <w:trPr>
                      <w:trHeight w:hRule="exact" w:val="857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65CDD744" w14:textId="77777777" w:rsidR="00DD2E91" w:rsidRDefault="00DD2E91">
                        <w:pPr>
                          <w:spacing w:before="2" w:line="160" w:lineRule="exact"/>
                          <w:rPr>
                            <w:sz w:val="17"/>
                            <w:szCs w:val="17"/>
                          </w:rPr>
                        </w:pPr>
                      </w:p>
                      <w:p w14:paraId="24C83E45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3109AC7E" w14:textId="77777777" w:rsidR="00DD2E91" w:rsidRDefault="00DD2E91">
                        <w:pPr>
                          <w:spacing w:before="2" w:line="160" w:lineRule="exact"/>
                          <w:rPr>
                            <w:sz w:val="17"/>
                            <w:szCs w:val="17"/>
                          </w:rPr>
                        </w:pPr>
                      </w:p>
                      <w:p w14:paraId="5B2B25EE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t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ue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215AF23B" w14:textId="77777777" w:rsidR="00DD2E91" w:rsidRDefault="00816B7E">
                        <w:pPr>
                          <w:spacing w:before="45"/>
                          <w:ind w:left="100" w:right="801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 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cu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he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DD2E91" w14:paraId="65CB7638" w14:textId="77777777">
                    <w:trPr>
                      <w:trHeight w:hRule="exact" w:val="1790"/>
                    </w:trPr>
                    <w:tc>
                      <w:tcPr>
                        <w:tcW w:w="1049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098509D1" w14:textId="77777777" w:rsidR="00DD2E91" w:rsidRDefault="00DD2E91">
                        <w:pPr>
                          <w:spacing w:line="200" w:lineRule="exact"/>
                        </w:pPr>
                      </w:p>
                      <w:p w14:paraId="4FD655CA" w14:textId="77777777" w:rsidR="00DD2E91" w:rsidRDefault="00DD2E91">
                        <w:pPr>
                          <w:spacing w:line="200" w:lineRule="exact"/>
                        </w:pPr>
                      </w:p>
                      <w:p w14:paraId="6CA60F6E" w14:textId="77777777" w:rsidR="00DD2E91" w:rsidRDefault="00DD2E91">
                        <w:pPr>
                          <w:spacing w:before="17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39AAE220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6</w:t>
                        </w:r>
                      </w:p>
                    </w:tc>
                    <w:tc>
                      <w:tcPr>
                        <w:tcW w:w="2177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6BB1C681" w14:textId="77777777" w:rsidR="00DD2E91" w:rsidRDefault="00DD2E91">
                        <w:pPr>
                          <w:spacing w:line="200" w:lineRule="exact"/>
                        </w:pPr>
                      </w:p>
                      <w:p w14:paraId="1E193DC0" w14:textId="77777777" w:rsidR="00DD2E91" w:rsidRDefault="00DD2E91">
                        <w:pPr>
                          <w:spacing w:line="200" w:lineRule="exact"/>
                        </w:pPr>
                      </w:p>
                      <w:p w14:paraId="49629E08" w14:textId="77777777" w:rsidR="00DD2E91" w:rsidRDefault="00DD2E91">
                        <w:pPr>
                          <w:spacing w:before="17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675563FB" w14:textId="77777777" w:rsidR="00DD2E91" w:rsidRDefault="00816B7E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atus</w:t>
                        </w:r>
                      </w:p>
                    </w:tc>
                    <w:tc>
                      <w:tcPr>
                        <w:tcW w:w="6488" w:type="dxa"/>
                        <w:tcBorders>
                          <w:top w:val="single" w:sz="7" w:space="0" w:color="FFBD00"/>
                          <w:left w:val="single" w:sz="7" w:space="0" w:color="FFBD00"/>
                          <w:bottom w:val="single" w:sz="7" w:space="0" w:color="FFBD00"/>
                          <w:right w:val="single" w:sz="7" w:space="0" w:color="FFBD00"/>
                        </w:tcBorders>
                        <w:shd w:val="clear" w:color="auto" w:fill="FFF4D1"/>
                      </w:tcPr>
                      <w:p w14:paraId="51E99489" w14:textId="77777777" w:rsidR="00DD2E91" w:rsidRDefault="00816B7E">
                        <w:pPr>
                          <w:spacing w:before="1" w:line="240" w:lineRule="exact"/>
                          <w:ind w:left="100" w:right="413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us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q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est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 sh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be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of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he</w:t>
                        </w:r>
                      </w:p>
                      <w:p w14:paraId="08F42B62" w14:textId="77777777" w:rsidR="00DD2E91" w:rsidRDefault="00816B7E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drop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pro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:</w:t>
                        </w:r>
                      </w:p>
                      <w:p w14:paraId="1A30F963" w14:textId="77777777" w:rsidR="00DD2E91" w:rsidRDefault="00DD2E91">
                        <w:pPr>
                          <w:spacing w:before="20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63DC19F0" w14:textId="77777777" w:rsidR="00DD2E91" w:rsidRDefault="00816B7E">
                        <w:pPr>
                          <w:ind w:left="4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w w:val="46"/>
                            <w:sz w:val="22"/>
                            <w:szCs w:val="22"/>
                          </w:rPr>
                          <w:t xml:space="preserve">       </w:t>
                        </w:r>
                        <w:r>
                          <w:rPr>
                            <w:rFonts w:ascii="Segoe Fluent Icons" w:eastAsia="Segoe Fluent Icons" w:hAnsi="Segoe Fluent Icons" w:cs="Segoe Fluent Icons"/>
                            <w:spacing w:val="22"/>
                            <w:w w:val="4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</w:t>
                        </w:r>
                      </w:p>
                      <w:p w14:paraId="0DDBF743" w14:textId="77777777" w:rsidR="00DD2E91" w:rsidRDefault="00DD2E91">
                        <w:pPr>
                          <w:spacing w:before="2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4AA98E78" w14:textId="77777777" w:rsidR="00DD2E91" w:rsidRDefault="00816B7E">
                        <w:pPr>
                          <w:ind w:left="4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w w:val="46"/>
                            <w:sz w:val="22"/>
                            <w:szCs w:val="22"/>
                          </w:rPr>
                          <w:t xml:space="preserve">       </w:t>
                        </w:r>
                        <w:r>
                          <w:rPr>
                            <w:rFonts w:ascii="Segoe Fluent Icons" w:eastAsia="Segoe Fluent Icons" w:hAnsi="Segoe Fluent Icons" w:cs="Segoe Fluent Icons"/>
                            <w:spacing w:val="22"/>
                            <w:w w:val="4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ed</w:t>
                        </w:r>
                      </w:p>
                    </w:tc>
                  </w:tr>
                </w:tbl>
                <w:p w14:paraId="4983405F" w14:textId="77777777" w:rsidR="00DD2E91" w:rsidRDefault="00DD2E91"/>
              </w:txbxContent>
            </v:textbox>
            <w10:wrap anchorx="page" anchory="page"/>
          </v:shape>
        </w:pict>
      </w:r>
      <w:r w:rsidR="00816B7E">
        <w:rPr>
          <w:rFonts w:ascii="Arial" w:eastAsia="Arial" w:hAnsi="Arial" w:cs="Arial"/>
          <w:b/>
          <w:color w:val="1F487C"/>
          <w:spacing w:val="-1"/>
        </w:rPr>
        <w:t>P</w:t>
      </w:r>
      <w:r w:rsidR="00816B7E">
        <w:rPr>
          <w:rFonts w:ascii="Arial" w:eastAsia="Arial" w:hAnsi="Arial" w:cs="Arial"/>
          <w:b/>
          <w:color w:val="1F487C"/>
        </w:rPr>
        <w:t>age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E</w:t>
      </w:r>
      <w:r w:rsidR="00816B7E">
        <w:rPr>
          <w:rFonts w:ascii="Arial" w:eastAsia="Arial" w:hAnsi="Arial" w:cs="Arial"/>
          <w:b/>
          <w:color w:val="1F487C"/>
        </w:rPr>
        <w:t>l</w:t>
      </w:r>
      <w:r w:rsidR="00816B7E">
        <w:rPr>
          <w:rFonts w:ascii="Arial" w:eastAsia="Arial" w:hAnsi="Arial" w:cs="Arial"/>
          <w:b/>
          <w:color w:val="1F487C"/>
          <w:spacing w:val="2"/>
        </w:rPr>
        <w:t>e</w:t>
      </w:r>
      <w:r w:rsidR="00816B7E">
        <w:rPr>
          <w:rFonts w:ascii="Arial" w:eastAsia="Arial" w:hAnsi="Arial" w:cs="Arial"/>
          <w:b/>
          <w:color w:val="1F487C"/>
        </w:rPr>
        <w:t>me</w:t>
      </w:r>
      <w:r w:rsidR="00816B7E">
        <w:rPr>
          <w:rFonts w:ascii="Arial" w:eastAsia="Arial" w:hAnsi="Arial" w:cs="Arial"/>
          <w:b/>
          <w:color w:val="1F487C"/>
          <w:spacing w:val="1"/>
        </w:rPr>
        <w:t>nt</w:t>
      </w:r>
      <w:r w:rsidR="00816B7E">
        <w:rPr>
          <w:rFonts w:ascii="Arial" w:eastAsia="Arial" w:hAnsi="Arial" w:cs="Arial"/>
          <w:b/>
          <w:color w:val="1F487C"/>
        </w:rPr>
        <w:t>s:</w:t>
      </w:r>
      <w:r w:rsidR="00816B7E">
        <w:rPr>
          <w:rFonts w:ascii="Arial" w:eastAsia="Arial" w:hAnsi="Arial" w:cs="Arial"/>
          <w:b/>
          <w:color w:val="1F487C"/>
          <w:spacing w:val="-10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I</w:t>
      </w:r>
      <w:r w:rsidR="00816B7E">
        <w:rPr>
          <w:rFonts w:ascii="Arial" w:eastAsia="Arial" w:hAnsi="Arial" w:cs="Arial"/>
          <w:b/>
          <w:color w:val="1F487C"/>
          <w:spacing w:val="1"/>
        </w:rPr>
        <w:t>n</w:t>
      </w:r>
      <w:r w:rsidR="00816B7E">
        <w:rPr>
          <w:rFonts w:ascii="Arial" w:eastAsia="Arial" w:hAnsi="Arial" w:cs="Arial"/>
          <w:b/>
          <w:color w:val="1F487C"/>
        </w:rPr>
        <w:t>box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P</w:t>
      </w:r>
      <w:r w:rsidR="00816B7E">
        <w:rPr>
          <w:rFonts w:ascii="Arial" w:eastAsia="Arial" w:hAnsi="Arial" w:cs="Arial"/>
          <w:b/>
          <w:color w:val="1F487C"/>
          <w:spacing w:val="2"/>
        </w:rPr>
        <w:t>a</w:t>
      </w:r>
      <w:r w:rsidR="00816B7E">
        <w:rPr>
          <w:rFonts w:ascii="Arial" w:eastAsia="Arial" w:hAnsi="Arial" w:cs="Arial"/>
          <w:b/>
          <w:color w:val="1F487C"/>
        </w:rPr>
        <w:t>ge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f</w:t>
      </w:r>
      <w:r w:rsidR="00816B7E">
        <w:rPr>
          <w:rFonts w:ascii="Arial" w:eastAsia="Arial" w:hAnsi="Arial" w:cs="Arial"/>
          <w:b/>
          <w:color w:val="1F487C"/>
          <w:spacing w:val="1"/>
        </w:rPr>
        <w:t>o</w:t>
      </w:r>
      <w:r w:rsidR="00816B7E">
        <w:rPr>
          <w:rFonts w:ascii="Arial" w:eastAsia="Arial" w:hAnsi="Arial" w:cs="Arial"/>
          <w:b/>
          <w:color w:val="1F487C"/>
        </w:rPr>
        <w:t>r</w:t>
      </w:r>
      <w:r w:rsidR="00816B7E">
        <w:rPr>
          <w:rFonts w:ascii="Arial" w:eastAsia="Arial" w:hAnsi="Arial" w:cs="Arial"/>
          <w:b/>
          <w:color w:val="1F487C"/>
          <w:spacing w:val="-4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Data</w:t>
      </w:r>
      <w:r w:rsidR="00816B7E">
        <w:rPr>
          <w:rFonts w:ascii="Arial" w:eastAsia="Arial" w:hAnsi="Arial" w:cs="Arial"/>
          <w:b/>
          <w:color w:val="1F487C"/>
          <w:spacing w:val="-2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</w:rPr>
        <w:t>E</w:t>
      </w:r>
      <w:r w:rsidR="00816B7E">
        <w:rPr>
          <w:rFonts w:ascii="Arial" w:eastAsia="Arial" w:hAnsi="Arial" w:cs="Arial"/>
          <w:b/>
          <w:color w:val="1F487C"/>
        </w:rPr>
        <w:t>n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  <w:spacing w:val="2"/>
        </w:rPr>
        <w:t>r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5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O</w:t>
      </w:r>
      <w:r w:rsidR="00816B7E">
        <w:rPr>
          <w:rFonts w:ascii="Arial" w:eastAsia="Arial" w:hAnsi="Arial" w:cs="Arial"/>
          <w:b/>
          <w:color w:val="1F487C"/>
          <w:spacing w:val="1"/>
        </w:rPr>
        <w:t>p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r</w:t>
      </w:r>
      <w:r w:rsidR="00816B7E">
        <w:rPr>
          <w:rFonts w:ascii="Arial" w:eastAsia="Arial" w:hAnsi="Arial" w:cs="Arial"/>
          <w:b/>
          <w:color w:val="1F487C"/>
        </w:rPr>
        <w:t>at</w:t>
      </w:r>
      <w:r w:rsidR="00816B7E">
        <w:rPr>
          <w:rFonts w:ascii="Arial" w:eastAsia="Arial" w:hAnsi="Arial" w:cs="Arial"/>
          <w:b/>
          <w:color w:val="1F487C"/>
          <w:spacing w:val="3"/>
        </w:rPr>
        <w:t>o</w:t>
      </w:r>
      <w:r w:rsidR="00816B7E">
        <w:rPr>
          <w:rFonts w:ascii="Arial" w:eastAsia="Arial" w:hAnsi="Arial" w:cs="Arial"/>
          <w:b/>
          <w:color w:val="1F487C"/>
        </w:rPr>
        <w:t>r</w:t>
      </w:r>
    </w:p>
    <w:p w14:paraId="770CE9E7" w14:textId="77777777" w:rsidR="00DD2E91" w:rsidRDefault="00FE439E">
      <w:pPr>
        <w:spacing w:line="200" w:lineRule="exact"/>
      </w:pPr>
      <w:r>
        <w:lastRenderedPageBreak/>
        <w:pict w14:anchorId="5D94FE5B">
          <v:group id="_x0000_s1556" style="position:absolute;margin-left:23.95pt;margin-top:23.7pt;width:566.95pt;height:744.7pt;z-index:-6704;mso-position-horizontal-relative:page;mso-position-vertical-relative:page" coordorigin="479,474" coordsize="11339,14894">
            <v:shape id="_x0000_s1567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66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65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64" style="position:absolute;left:490;top:485;width:11263;height:0" coordorigin="490,485" coordsize="11263,0" path="m490,485r11263,e" filled="f" strokecolor="gray" strokeweight=".58pt">
              <v:path arrowok="t"/>
            </v:shape>
            <v:shape id="_x0000_s1563" style="position:absolute;left:485;top:480;width:0;height:14882" coordorigin="485,480" coordsize="0,14882" path="m485,480r,14882e" filled="f" strokecolor="gray" strokeweight=".58pt">
              <v:path arrowok="t"/>
            </v:shape>
            <v:shape id="_x0000_s1562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61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60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59" type="#_x0000_t75" style="position:absolute;left:792;top:605;width:1068;height:562">
              <v:imagedata r:id="rId9" o:title=""/>
            </v:shape>
            <v:shape id="_x0000_s1558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57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5762958" w14:textId="77777777" w:rsidR="00DD2E91" w:rsidRDefault="00DD2E91">
      <w:pPr>
        <w:spacing w:line="200" w:lineRule="exact"/>
      </w:pPr>
    </w:p>
    <w:p w14:paraId="611CFA7F" w14:textId="77777777" w:rsidR="00DD2E91" w:rsidRDefault="00DD2E91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2177"/>
        <w:gridCol w:w="6489"/>
      </w:tblGrid>
      <w:tr w:rsidR="00DD2E91" w14:paraId="0DD2F422" w14:textId="77777777">
        <w:trPr>
          <w:trHeight w:hRule="exact" w:val="1001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2FC2B8B3" w14:textId="77777777" w:rsidR="00DD2E91" w:rsidRDefault="00DD2E91">
            <w:pPr>
              <w:spacing w:before="16" w:line="220" w:lineRule="exact"/>
              <w:rPr>
                <w:sz w:val="22"/>
                <w:szCs w:val="22"/>
              </w:rPr>
            </w:pPr>
          </w:p>
          <w:p w14:paraId="5C346758" w14:textId="77777777" w:rsidR="00DD2E91" w:rsidRDefault="00816B7E">
            <w:pPr>
              <w:ind w:left="176" w:right="17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al</w:t>
            </w:r>
          </w:p>
          <w:p w14:paraId="616D7D46" w14:textId="77777777" w:rsidR="00DD2E91" w:rsidRDefault="00816B7E">
            <w:pPr>
              <w:spacing w:line="240" w:lineRule="exact"/>
              <w:ind w:left="63" w:right="6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r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406BCC42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0287D40D" w14:textId="77777777" w:rsidR="00DD2E91" w:rsidRDefault="00DD2E91">
            <w:pPr>
              <w:spacing w:line="200" w:lineRule="exact"/>
            </w:pPr>
          </w:p>
          <w:p w14:paraId="2FDEA28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1F1F1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ame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0B0F0565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5A4EBC12" w14:textId="77777777" w:rsidR="00DD2E91" w:rsidRDefault="00DD2E91">
            <w:pPr>
              <w:spacing w:line="200" w:lineRule="exact"/>
            </w:pPr>
          </w:p>
          <w:p w14:paraId="1991EA3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mpo</w:t>
            </w:r>
            <w:r>
              <w:rPr>
                <w:rFonts w:ascii="Arial" w:eastAsia="Arial" w:hAnsi="Arial" w:cs="Arial"/>
                <w:b/>
                <w:color w:val="F1F1F1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otes</w:t>
            </w:r>
          </w:p>
        </w:tc>
      </w:tr>
      <w:tr w:rsidR="00DD2E91" w14:paraId="53A63703" w14:textId="77777777">
        <w:trPr>
          <w:trHeight w:hRule="exact" w:val="2342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0EC8002" w14:textId="77777777" w:rsidR="00DD2E91" w:rsidRDefault="00DD2E91"/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BF7CDC1" w14:textId="77777777" w:rsidR="00DD2E91" w:rsidRDefault="00DD2E91"/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C9D36DD" w14:textId="77777777" w:rsidR="00DD2E91" w:rsidRDefault="00816B7E">
            <w:pPr>
              <w:spacing w:line="260" w:lineRule="exact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position w:val="-1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omp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eted</w:t>
            </w:r>
          </w:p>
          <w:p w14:paraId="264E7648" w14:textId="77777777" w:rsidR="00DD2E91" w:rsidRDefault="00DD2E91">
            <w:pPr>
              <w:spacing w:before="10" w:line="100" w:lineRule="exact"/>
              <w:rPr>
                <w:sz w:val="11"/>
                <w:szCs w:val="11"/>
              </w:rPr>
            </w:pPr>
          </w:p>
          <w:p w14:paraId="2B1C7243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z w:val="22"/>
                <w:szCs w:val="22"/>
              </w:rPr>
              <w:t>ected</w:t>
            </w:r>
          </w:p>
          <w:p w14:paraId="7D584077" w14:textId="77777777" w:rsidR="00DD2E91" w:rsidRDefault="00DD2E91">
            <w:pPr>
              <w:spacing w:before="2" w:line="120" w:lineRule="exact"/>
              <w:rPr>
                <w:sz w:val="12"/>
                <w:szCs w:val="12"/>
              </w:rPr>
            </w:pPr>
          </w:p>
          <w:p w14:paraId="3DAE040D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</w:p>
          <w:p w14:paraId="57DE3313" w14:textId="77777777" w:rsidR="00DD2E91" w:rsidRDefault="00DD2E91">
            <w:pPr>
              <w:spacing w:before="10" w:line="100" w:lineRule="exact"/>
              <w:rPr>
                <w:sz w:val="11"/>
                <w:szCs w:val="11"/>
              </w:rPr>
            </w:pPr>
          </w:p>
          <w:p w14:paraId="025A3D44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</w:p>
          <w:p w14:paraId="5AED199E" w14:textId="77777777" w:rsidR="00DD2E91" w:rsidRDefault="00DD2E91">
            <w:pPr>
              <w:spacing w:before="2" w:line="120" w:lineRule="exact"/>
              <w:rPr>
                <w:sz w:val="12"/>
                <w:szCs w:val="12"/>
              </w:rPr>
            </w:pPr>
          </w:p>
          <w:p w14:paraId="54FC99EB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ail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</w:p>
          <w:p w14:paraId="79A99CD7" w14:textId="77777777" w:rsidR="00DD2E91" w:rsidRDefault="00DD2E91">
            <w:pPr>
              <w:spacing w:before="2" w:line="120" w:lineRule="exact"/>
              <w:rPr>
                <w:sz w:val="12"/>
                <w:szCs w:val="12"/>
              </w:rPr>
            </w:pPr>
          </w:p>
          <w:p w14:paraId="7AF2E774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</w:tc>
      </w:tr>
      <w:tr w:rsidR="00DD2E91" w14:paraId="0B8738C6" w14:textId="77777777">
        <w:trPr>
          <w:trHeight w:hRule="exact" w:val="1267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A996142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5934DB6B" w14:textId="77777777" w:rsidR="00DD2E91" w:rsidRDefault="00DD2E91">
            <w:pPr>
              <w:spacing w:line="200" w:lineRule="exact"/>
            </w:pPr>
          </w:p>
          <w:p w14:paraId="5BD28BC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74977C9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188524BA" w14:textId="77777777" w:rsidR="00DD2E91" w:rsidRDefault="00DD2E91">
            <w:pPr>
              <w:spacing w:line="200" w:lineRule="exact"/>
            </w:pPr>
          </w:p>
          <w:p w14:paraId="46DEAAB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74822B1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  <w:p w14:paraId="5567D5F0" w14:textId="77777777" w:rsidR="00DD2E91" w:rsidRDefault="00816B7E">
            <w:pPr>
              <w:spacing w:before="2" w:line="240" w:lineRule="exact"/>
              <w:ind w:left="100" w:right="29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ors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 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ein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em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is </w:t>
            </w:r>
            <w:r>
              <w:rPr>
                <w:rFonts w:ascii="Arial" w:eastAsia="Arial" w:hAnsi="Arial" w:cs="Arial"/>
                <w:sz w:val="22"/>
                <w:szCs w:val="22"/>
              </w:rPr>
              <w:t>drop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 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B7552B1" w14:textId="77777777">
        <w:trPr>
          <w:trHeight w:hRule="exact" w:val="1267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D99BC93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6DE43987" w14:textId="77777777" w:rsidR="00DD2E91" w:rsidRDefault="00DD2E91">
            <w:pPr>
              <w:spacing w:line="200" w:lineRule="exact"/>
            </w:pPr>
          </w:p>
          <w:p w14:paraId="677FDFF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FC0AEC6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0DFDAECF" w14:textId="77777777" w:rsidR="00DD2E91" w:rsidRDefault="00DD2E91">
            <w:pPr>
              <w:spacing w:line="200" w:lineRule="exact"/>
            </w:pPr>
          </w:p>
          <w:p w14:paraId="5827FC9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12DC78" w14:textId="77777777" w:rsidR="00DD2E91" w:rsidRDefault="00816B7E">
            <w:pPr>
              <w:spacing w:before="1" w:line="240" w:lineRule="exact"/>
              <w:ind w:left="100" w:right="18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ft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 any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s,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 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er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ds.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no</w:t>
            </w:r>
          </w:p>
          <w:p w14:paraId="1BA09B5F" w14:textId="77777777" w:rsidR="00DD2E91" w:rsidRDefault="00816B7E">
            <w:pPr>
              <w:spacing w:before="1" w:line="240" w:lineRule="exact"/>
              <w:ind w:left="100" w:right="35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ds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up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 co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6B08322F" w14:textId="77777777">
        <w:trPr>
          <w:trHeight w:hRule="exact" w:val="749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EF23F91" w14:textId="77777777" w:rsidR="00DD2E91" w:rsidRDefault="00DD2E91"/>
        </w:tc>
        <w:tc>
          <w:tcPr>
            <w:tcW w:w="8666" w:type="dxa"/>
            <w:gridSpan w:val="2"/>
            <w:tcBorders>
              <w:top w:val="nil"/>
              <w:left w:val="single" w:sz="7" w:space="0" w:color="FFBD00"/>
              <w:bottom w:val="nil"/>
              <w:right w:val="single" w:sz="7" w:space="0" w:color="FFBD00"/>
            </w:tcBorders>
            <w:shd w:val="clear" w:color="auto" w:fill="FFF4D1"/>
          </w:tcPr>
          <w:p w14:paraId="0E7D93D7" w14:textId="77777777" w:rsidR="00DD2E91" w:rsidRDefault="00DD2E91">
            <w:pPr>
              <w:spacing w:before="2" w:line="240" w:lineRule="exact"/>
              <w:rPr>
                <w:sz w:val="24"/>
                <w:szCs w:val="24"/>
              </w:rPr>
            </w:pPr>
          </w:p>
          <w:p w14:paraId="029D63B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ox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ult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on</w:t>
            </w:r>
          </w:p>
        </w:tc>
      </w:tr>
      <w:tr w:rsidR="00DD2E91" w14:paraId="03C890D6" w14:textId="77777777">
        <w:trPr>
          <w:trHeight w:hRule="exact" w:val="1520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47A1DD4" w14:textId="77777777" w:rsidR="00DD2E91" w:rsidRDefault="00DD2E91">
            <w:pPr>
              <w:spacing w:before="3" w:line="100" w:lineRule="exact"/>
              <w:rPr>
                <w:sz w:val="10"/>
                <w:szCs w:val="10"/>
              </w:rPr>
            </w:pPr>
          </w:p>
          <w:p w14:paraId="4BD71605" w14:textId="77777777" w:rsidR="00DD2E91" w:rsidRDefault="00DD2E91">
            <w:pPr>
              <w:spacing w:line="200" w:lineRule="exact"/>
            </w:pPr>
          </w:p>
          <w:p w14:paraId="1574AD03" w14:textId="77777777" w:rsidR="00DD2E91" w:rsidRDefault="00DD2E91">
            <w:pPr>
              <w:spacing w:line="200" w:lineRule="exact"/>
            </w:pPr>
          </w:p>
          <w:p w14:paraId="381E14D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5128A9E" w14:textId="77777777" w:rsidR="00DD2E91" w:rsidRDefault="00DD2E91">
            <w:pPr>
              <w:spacing w:before="3" w:line="100" w:lineRule="exact"/>
              <w:rPr>
                <w:sz w:val="10"/>
                <w:szCs w:val="10"/>
              </w:rPr>
            </w:pPr>
          </w:p>
          <w:p w14:paraId="635CBBAB" w14:textId="77777777" w:rsidR="00DD2E91" w:rsidRDefault="00DD2E91">
            <w:pPr>
              <w:spacing w:line="200" w:lineRule="exact"/>
            </w:pPr>
          </w:p>
          <w:p w14:paraId="77987B17" w14:textId="77777777" w:rsidR="00DD2E91" w:rsidRDefault="00DD2E91">
            <w:pPr>
              <w:spacing w:line="200" w:lineRule="exact"/>
            </w:pPr>
          </w:p>
          <w:p w14:paraId="2FB717B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E16AD91" w14:textId="77777777" w:rsidR="00DD2E91" w:rsidRDefault="00816B7E">
            <w:pPr>
              <w:spacing w:before="2" w:line="240" w:lineRule="exact"/>
              <w:ind w:left="100" w:right="12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bl</w:t>
            </w:r>
            <w:r>
              <w:rPr>
                <w:rFonts w:ascii="Arial" w:eastAsia="Arial" w:hAnsi="Arial" w:cs="Arial"/>
                <w:sz w:val="22"/>
                <w:szCs w:val="22"/>
              </w:rPr>
              <w:t>e has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 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h,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  <w:p w14:paraId="670D4979" w14:textId="77777777" w:rsidR="00DD2E91" w:rsidRDefault="00816B7E">
            <w:pPr>
              <w:spacing w:before="2" w:line="240" w:lineRule="exact"/>
              <w:ind w:left="100" w:right="27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sor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 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era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and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sors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wil</w:t>
            </w:r>
            <w:r>
              <w:rPr>
                <w:rFonts w:ascii="Arial" w:eastAsia="Arial" w:hAnsi="Arial" w:cs="Arial"/>
                <w:sz w:val="22"/>
                <w:szCs w:val="22"/>
              </w:rPr>
              <w:t>l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</w:p>
        </w:tc>
      </w:tr>
      <w:tr w:rsidR="00DD2E91" w14:paraId="5061FD38" w14:textId="77777777">
        <w:trPr>
          <w:trHeight w:hRule="exact" w:val="854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069081B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1868CDA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7A62AFB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0CCB923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8B4EFD7" w14:textId="77777777" w:rsidR="00DD2E91" w:rsidRDefault="00816B7E">
            <w:pPr>
              <w:spacing w:before="49" w:line="240" w:lineRule="exact"/>
              <w:ind w:left="100" w:right="60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 nu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ass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ch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k 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67CA78D4" w14:textId="77777777">
        <w:trPr>
          <w:trHeight w:hRule="exact" w:val="855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A3C3FC2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5466DD54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945AFEB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517A7A0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usto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2A82619" w14:textId="77777777" w:rsidR="00DD2E91" w:rsidRDefault="00816B7E">
            <w:pPr>
              <w:spacing w:before="49" w:line="240" w:lineRule="exact"/>
              <w:ind w:left="100" w:right="1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ADB525E" w14:textId="77777777">
        <w:trPr>
          <w:trHeight w:hRule="exact" w:val="1761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D8A3E7F" w14:textId="77777777" w:rsidR="00DD2E91" w:rsidRDefault="00DD2E91">
            <w:pPr>
              <w:spacing w:line="200" w:lineRule="exact"/>
            </w:pPr>
          </w:p>
          <w:p w14:paraId="1B8C740B" w14:textId="77777777" w:rsidR="00DD2E91" w:rsidRDefault="00DD2E91">
            <w:pPr>
              <w:spacing w:line="200" w:lineRule="exact"/>
            </w:pPr>
          </w:p>
          <w:p w14:paraId="764C7EAB" w14:textId="77777777" w:rsidR="00DD2E91" w:rsidRDefault="00DD2E91">
            <w:pPr>
              <w:spacing w:before="3" w:line="220" w:lineRule="exact"/>
              <w:rPr>
                <w:sz w:val="22"/>
                <w:szCs w:val="22"/>
              </w:rPr>
            </w:pPr>
          </w:p>
          <w:p w14:paraId="6FA45A8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F330448" w14:textId="77777777" w:rsidR="00DD2E91" w:rsidRDefault="00DD2E91">
            <w:pPr>
              <w:spacing w:line="200" w:lineRule="exact"/>
            </w:pPr>
          </w:p>
          <w:p w14:paraId="3337FA06" w14:textId="77777777" w:rsidR="00DD2E91" w:rsidRDefault="00DD2E91">
            <w:pPr>
              <w:spacing w:before="18" w:line="280" w:lineRule="exact"/>
              <w:rPr>
                <w:sz w:val="28"/>
                <w:szCs w:val="28"/>
              </w:rPr>
            </w:pPr>
          </w:p>
          <w:p w14:paraId="057F970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o/Propos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</w:p>
          <w:p w14:paraId="0AD232D4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No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CF49A79" w14:textId="77777777" w:rsidR="00DD2E91" w:rsidRDefault="00816B7E">
            <w:pPr>
              <w:spacing w:before="3" w:line="240" w:lineRule="exact"/>
              <w:ind w:left="100" w:right="36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 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r/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o/Propos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 is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li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nk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acti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 on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someon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ED6FB49" w14:textId="77777777" w:rsidR="00DD2E91" w:rsidRDefault="00DD2E91">
            <w:pPr>
              <w:spacing w:before="2" w:line="240" w:lineRule="exact"/>
              <w:rPr>
                <w:sz w:val="24"/>
                <w:szCs w:val="24"/>
              </w:rPr>
            </w:pPr>
          </w:p>
          <w:p w14:paraId="6872E580" w14:textId="77777777" w:rsidR="00DD2E91" w:rsidRDefault="00816B7E">
            <w:pPr>
              <w:spacing w:line="240" w:lineRule="exact"/>
              <w:ind w:left="100" w:right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z w:val="22"/>
                <w:szCs w:val="22"/>
              </w:rPr>
              <w:t>n us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li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nk,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are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 propos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 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4322E3A" w14:textId="77777777">
        <w:trPr>
          <w:trHeight w:hRule="exact" w:val="854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AF3A515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2010F4A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586F619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659BFCD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C3FA331" w14:textId="77777777" w:rsidR="00DD2E91" w:rsidRDefault="00816B7E">
            <w:pPr>
              <w:spacing w:before="42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z w:val="22"/>
                <w:szCs w:val="22"/>
              </w:rPr>
              <w:t>cat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 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  <w:p w14:paraId="20645589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or’s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ement.</w:t>
            </w:r>
          </w:p>
        </w:tc>
      </w:tr>
    </w:tbl>
    <w:p w14:paraId="54244F85" w14:textId="77777777" w:rsidR="00DD2E91" w:rsidRDefault="00DD2E91">
      <w:pPr>
        <w:spacing w:before="8" w:line="180" w:lineRule="exact"/>
        <w:rPr>
          <w:sz w:val="19"/>
          <w:szCs w:val="19"/>
        </w:rPr>
      </w:pPr>
    </w:p>
    <w:p w14:paraId="100B831A" w14:textId="77777777" w:rsidR="00DD2E91" w:rsidRDefault="00DD2E91">
      <w:pPr>
        <w:spacing w:line="200" w:lineRule="exact"/>
      </w:pPr>
    </w:p>
    <w:p w14:paraId="24B1317F" w14:textId="77777777" w:rsidR="00DD2E91" w:rsidRDefault="00DD2E91">
      <w:pPr>
        <w:spacing w:line="200" w:lineRule="exact"/>
      </w:pPr>
    </w:p>
    <w:p w14:paraId="3CC49FB1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238"/>
          <w:pgSz w:w="12240" w:h="15840"/>
          <w:pgMar w:top="1040" w:right="96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31</w:t>
      </w:r>
    </w:p>
    <w:p w14:paraId="5E2F18E0" w14:textId="77777777" w:rsidR="00DD2E91" w:rsidRDefault="00FE439E">
      <w:pPr>
        <w:spacing w:line="200" w:lineRule="exact"/>
      </w:pPr>
      <w:r>
        <w:lastRenderedPageBreak/>
        <w:pict w14:anchorId="37EEDF12">
          <v:group id="_x0000_s1544" style="position:absolute;margin-left:23.95pt;margin-top:23.7pt;width:566.95pt;height:744.7pt;z-index:-6703;mso-position-horizontal-relative:page;mso-position-vertical-relative:page" coordorigin="479,474" coordsize="11339,14894">
            <v:shape id="_x0000_s1555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54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53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52" style="position:absolute;left:490;top:485;width:11263;height:0" coordorigin="490,485" coordsize="11263,0" path="m490,485r11263,e" filled="f" strokecolor="gray" strokeweight=".58pt">
              <v:path arrowok="t"/>
            </v:shape>
            <v:shape id="_x0000_s1551" style="position:absolute;left:485;top:480;width:0;height:14882" coordorigin="485,480" coordsize="0,14882" path="m485,480r,14882e" filled="f" strokecolor="gray" strokeweight=".58pt">
              <v:path arrowok="t"/>
            </v:shape>
            <v:shape id="_x0000_s1550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49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48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47" type="#_x0000_t75" style="position:absolute;left:792;top:605;width:1068;height:562">
              <v:imagedata r:id="rId9" o:title=""/>
            </v:shape>
            <v:shape id="_x0000_s1546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45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FDA1F78" w14:textId="77777777" w:rsidR="00DD2E91" w:rsidRDefault="00DD2E91">
      <w:pPr>
        <w:spacing w:line="200" w:lineRule="exact"/>
      </w:pPr>
    </w:p>
    <w:p w14:paraId="7DF60D1D" w14:textId="77777777" w:rsidR="00DD2E91" w:rsidRDefault="00DD2E91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2177"/>
        <w:gridCol w:w="6488"/>
      </w:tblGrid>
      <w:tr w:rsidR="00DD2E91" w14:paraId="2A6CC008" w14:textId="77777777">
        <w:trPr>
          <w:trHeight w:hRule="exact" w:val="1000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63621F86" w14:textId="77777777" w:rsidR="00DD2E91" w:rsidRDefault="00DD2E91">
            <w:pPr>
              <w:spacing w:before="16" w:line="220" w:lineRule="exact"/>
              <w:rPr>
                <w:sz w:val="22"/>
                <w:szCs w:val="22"/>
              </w:rPr>
            </w:pPr>
          </w:p>
          <w:p w14:paraId="4660399C" w14:textId="77777777" w:rsidR="00DD2E91" w:rsidRDefault="00816B7E">
            <w:pPr>
              <w:ind w:left="176" w:right="17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al</w:t>
            </w:r>
          </w:p>
          <w:p w14:paraId="748EFF05" w14:textId="77777777" w:rsidR="00DD2E91" w:rsidRDefault="00816B7E">
            <w:pPr>
              <w:spacing w:line="240" w:lineRule="exact"/>
              <w:ind w:left="63" w:right="64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r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2CDA4B7E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4D8EF12C" w14:textId="77777777" w:rsidR="00DD2E91" w:rsidRDefault="00DD2E91">
            <w:pPr>
              <w:spacing w:line="200" w:lineRule="exact"/>
            </w:pPr>
          </w:p>
          <w:p w14:paraId="7FC6FB00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1F1F1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ame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AE2828"/>
          </w:tcPr>
          <w:p w14:paraId="0F981CEC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599A4F31" w14:textId="77777777" w:rsidR="00DD2E91" w:rsidRDefault="00DD2E91">
            <w:pPr>
              <w:spacing w:line="200" w:lineRule="exact"/>
            </w:pPr>
          </w:p>
          <w:p w14:paraId="0FDCF34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mpo</w:t>
            </w:r>
            <w:r>
              <w:rPr>
                <w:rFonts w:ascii="Arial" w:eastAsia="Arial" w:hAnsi="Arial" w:cs="Arial"/>
                <w:b/>
                <w:color w:val="F1F1F1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1F1F1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1F1F1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1F1F1"/>
                <w:sz w:val="22"/>
                <w:szCs w:val="22"/>
              </w:rPr>
              <w:t>otes</w:t>
            </w:r>
          </w:p>
        </w:tc>
      </w:tr>
      <w:tr w:rsidR="00DD2E91" w14:paraId="76210796" w14:textId="77777777">
        <w:trPr>
          <w:trHeight w:hRule="exact" w:val="689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90FCE52" w14:textId="77777777" w:rsidR="00DD2E91" w:rsidRDefault="00816B7E">
            <w:pPr>
              <w:spacing w:before="87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E6AEA57" w14:textId="77777777" w:rsidR="00DD2E91" w:rsidRDefault="00816B7E">
            <w:pPr>
              <w:spacing w:before="87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6AD018B" w14:textId="77777777" w:rsidR="00DD2E91" w:rsidRDefault="00816B7E">
            <w:pPr>
              <w:spacing w:before="87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z w:val="22"/>
                <w:szCs w:val="22"/>
              </w:rPr>
              <w:t>cat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 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BB6B6AE" w14:textId="77777777">
        <w:trPr>
          <w:trHeight w:hRule="exact" w:val="761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C2CFA61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148E42D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0A7FA3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&amp;</w:t>
            </w:r>
          </w:p>
          <w:p w14:paraId="3736F955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307F431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732FCC1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z w:val="22"/>
                <w:szCs w:val="22"/>
              </w:rPr>
              <w:t>cat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58C96884" w14:textId="77777777">
        <w:trPr>
          <w:trHeight w:hRule="exact" w:val="1016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B8AD699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8579DE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45247C3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3980CA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B2A7CF2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z w:val="22"/>
                <w:szCs w:val="22"/>
              </w:rPr>
              <w:t>n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es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ser’s 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ated</w:t>
            </w:r>
          </w:p>
          <w:p w14:paraId="380829AE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 Su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sor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ass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any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ord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e,</w:t>
            </w:r>
          </w:p>
          <w:p w14:paraId="2C33C2EA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ord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’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 is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ated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B391CF0" w14:textId="77777777">
        <w:trPr>
          <w:trHeight w:hRule="exact" w:val="2506"/>
        </w:trPr>
        <w:tc>
          <w:tcPr>
            <w:tcW w:w="1049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1BB842B" w14:textId="77777777" w:rsidR="00DD2E91" w:rsidRDefault="00DD2E91">
            <w:pPr>
              <w:spacing w:before="5" w:line="180" w:lineRule="exact"/>
              <w:rPr>
                <w:sz w:val="19"/>
                <w:szCs w:val="19"/>
              </w:rPr>
            </w:pPr>
          </w:p>
          <w:p w14:paraId="51CA34E5" w14:textId="77777777" w:rsidR="00DD2E91" w:rsidRDefault="00DD2E91">
            <w:pPr>
              <w:spacing w:line="200" w:lineRule="exact"/>
            </w:pPr>
          </w:p>
          <w:p w14:paraId="555C15C6" w14:textId="77777777" w:rsidR="00DD2E91" w:rsidRDefault="00DD2E91">
            <w:pPr>
              <w:spacing w:line="200" w:lineRule="exact"/>
            </w:pPr>
          </w:p>
          <w:p w14:paraId="48BC2BF0" w14:textId="77777777" w:rsidR="00DD2E91" w:rsidRDefault="00DD2E91">
            <w:pPr>
              <w:spacing w:line="200" w:lineRule="exact"/>
            </w:pPr>
          </w:p>
          <w:p w14:paraId="75EE7C50" w14:textId="77777777" w:rsidR="00DD2E91" w:rsidRDefault="00DD2E91">
            <w:pPr>
              <w:spacing w:line="200" w:lineRule="exact"/>
            </w:pPr>
          </w:p>
          <w:p w14:paraId="5923F90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2177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4148396" w14:textId="77777777" w:rsidR="00DD2E91" w:rsidRDefault="00DD2E91">
            <w:pPr>
              <w:spacing w:before="5" w:line="180" w:lineRule="exact"/>
              <w:rPr>
                <w:sz w:val="19"/>
                <w:szCs w:val="19"/>
              </w:rPr>
            </w:pPr>
          </w:p>
          <w:p w14:paraId="320904BC" w14:textId="77777777" w:rsidR="00DD2E91" w:rsidRDefault="00DD2E91">
            <w:pPr>
              <w:spacing w:line="200" w:lineRule="exact"/>
            </w:pPr>
          </w:p>
          <w:p w14:paraId="1F0761B6" w14:textId="77777777" w:rsidR="00DD2E91" w:rsidRDefault="00DD2E91">
            <w:pPr>
              <w:spacing w:line="200" w:lineRule="exact"/>
            </w:pPr>
          </w:p>
          <w:p w14:paraId="793C4C8B" w14:textId="77777777" w:rsidR="00DD2E91" w:rsidRDefault="00DD2E91">
            <w:pPr>
              <w:spacing w:line="200" w:lineRule="exact"/>
            </w:pPr>
          </w:p>
          <w:p w14:paraId="19517100" w14:textId="77777777" w:rsidR="00DD2E91" w:rsidRDefault="00DD2E91">
            <w:pPr>
              <w:spacing w:line="200" w:lineRule="exact"/>
            </w:pPr>
          </w:p>
          <w:p w14:paraId="6468D44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</w:tc>
        <w:tc>
          <w:tcPr>
            <w:tcW w:w="6488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4A3B7DA" w14:textId="77777777" w:rsidR="00DD2E91" w:rsidRDefault="00816B7E">
            <w:pPr>
              <w:spacing w:before="1" w:line="240" w:lineRule="exact"/>
              <w:ind w:left="100" w:right="6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ory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s.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w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ars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 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s.</w:t>
            </w:r>
          </w:p>
          <w:p w14:paraId="37D0F1CC" w14:textId="77777777" w:rsidR="00DD2E91" w:rsidRDefault="00DD2E91">
            <w:pPr>
              <w:spacing w:before="15" w:line="220" w:lineRule="exact"/>
              <w:rPr>
                <w:sz w:val="22"/>
                <w:szCs w:val="22"/>
              </w:rPr>
            </w:pPr>
          </w:p>
          <w:p w14:paraId="65D90383" w14:textId="77777777" w:rsidR="00DD2E91" w:rsidRDefault="00816B7E">
            <w:pPr>
              <w:ind w:left="100" w:right="25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ry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 on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 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 b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ed 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168A1B7" w14:textId="77777777" w:rsidR="00DD2E91" w:rsidRDefault="00DD2E91">
            <w:pPr>
              <w:spacing w:before="19" w:line="220" w:lineRule="exact"/>
              <w:rPr>
                <w:sz w:val="22"/>
                <w:szCs w:val="22"/>
              </w:rPr>
            </w:pPr>
          </w:p>
          <w:p w14:paraId="3610BD40" w14:textId="77777777" w:rsidR="00DD2E91" w:rsidRDefault="00816B7E">
            <w:pPr>
              <w:ind w:left="100" w:right="90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dd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omments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z w:val="22"/>
                <w:szCs w:val="22"/>
              </w:rPr>
              <w:t>r com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ure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ce.</w:t>
            </w:r>
          </w:p>
        </w:tc>
      </w:tr>
    </w:tbl>
    <w:p w14:paraId="1917F11E" w14:textId="77777777" w:rsidR="00DD2E91" w:rsidRDefault="00DD2E91">
      <w:pPr>
        <w:spacing w:before="9" w:line="160" w:lineRule="exact"/>
        <w:rPr>
          <w:sz w:val="16"/>
          <w:szCs w:val="16"/>
        </w:rPr>
      </w:pPr>
    </w:p>
    <w:p w14:paraId="4689BBC7" w14:textId="77777777" w:rsidR="00DD2E91" w:rsidRDefault="00DD2E91">
      <w:pPr>
        <w:spacing w:line="200" w:lineRule="exact"/>
      </w:pPr>
    </w:p>
    <w:p w14:paraId="2CF59DC2" w14:textId="77777777" w:rsidR="00DD2E91" w:rsidRDefault="00DD2E91">
      <w:pPr>
        <w:spacing w:line="200" w:lineRule="exact"/>
      </w:pPr>
    </w:p>
    <w:p w14:paraId="65B1D47F" w14:textId="77777777" w:rsidR="00DD2E91" w:rsidRDefault="00FE439E">
      <w:pPr>
        <w:spacing w:before="32" w:line="756" w:lineRule="auto"/>
        <w:ind w:left="1547" w:right="839"/>
        <w:rPr>
          <w:rFonts w:ascii="Arial" w:eastAsia="Arial" w:hAnsi="Arial" w:cs="Arial"/>
          <w:sz w:val="22"/>
          <w:szCs w:val="22"/>
        </w:rPr>
        <w:sectPr w:rsidR="00DD2E91">
          <w:headerReference w:type="default" r:id="rId239"/>
          <w:footerReference w:type="default" r:id="rId240"/>
          <w:pgSz w:w="12240" w:h="15840"/>
          <w:pgMar w:top="1040" w:right="960" w:bottom="280" w:left="700" w:header="824" w:footer="763" w:gutter="0"/>
          <w:pgNumType w:start="32"/>
          <w:cols w:space="720"/>
        </w:sectPr>
      </w:pPr>
      <w:r>
        <w:pict w14:anchorId="61F09299">
          <v:group id="_x0000_s1541" style="position:absolute;left:0;text-align:left;margin-left:71.15pt;margin-top:-.85pt;width:36pt;height:30.85pt;z-index:-6702;mso-position-horizontal-relative:page" coordorigin="1423,-17" coordsize="720,617">
            <v:shape id="_x0000_s1543" type="#_x0000_t75" style="position:absolute;left:1444;top:3;width:679;height:576">
              <v:imagedata r:id="rId241" o:title=""/>
            </v:shape>
            <v:shape id="_x0000_s1542" style="position:absolute;left:1444;top:3;width:679;height:576" coordorigin="1444,3" coordsize="679,576" path="m1444,61r16,-41l1499,3r2,l2065,3r40,16l2123,59r,2l2123,521r-17,41l2067,579r-2,l1501,579r-40,-16l1444,523r,-2l1444,61xe" filled="f" strokecolor="#9e3938" strokeweight="2.04pt">
              <v:path arrowok="t"/>
            </v:shape>
            <w10:wrap anchorx="page"/>
          </v:group>
        </w:pict>
      </w:r>
      <w:r>
        <w:pict w14:anchorId="6534E859">
          <v:group id="_x0000_s1538" style="position:absolute;left:0;text-align:left;margin-left:71.05pt;margin-top:35.6pt;width:36pt;height:30.85pt;z-index:-6701;mso-position-horizontal-relative:page" coordorigin="1421,712" coordsize="720,617">
            <v:shape id="_x0000_s1540" type="#_x0000_t75" style="position:absolute;left:1441;top:733;width:679;height:576">
              <v:imagedata r:id="rId242" o:title=""/>
            </v:shape>
            <v:shape id="_x0000_s1539" style="position:absolute;left:1441;top:733;width:679;height:576" coordorigin="1441,733" coordsize="679,576" path="m1441,790r17,-40l1497,733r2,l2063,733r40,16l2120,788r,2l2120,1251r-16,40l2065,1309r-2,l1499,1309r-40,-17l1441,1253r,-2l1441,79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procee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pacing w:val="-2"/>
          <w:sz w:val="22"/>
          <w:szCs w:val="22"/>
        </w:rPr>
        <w:t>y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open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1"/>
          <w:sz w:val="22"/>
          <w:szCs w:val="22"/>
        </w:rPr>
        <w:t>/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nsta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7231EEBD" w14:textId="77777777" w:rsidR="00DD2E91" w:rsidRDefault="00FE439E">
      <w:pPr>
        <w:spacing w:line="200" w:lineRule="exact"/>
      </w:pPr>
      <w:r>
        <w:lastRenderedPageBreak/>
        <w:pict w14:anchorId="39C28655">
          <v:group id="_x0000_s1526" style="position:absolute;margin-left:23.95pt;margin-top:23.7pt;width:566.95pt;height:744.7pt;z-index:-6700;mso-position-horizontal-relative:page;mso-position-vertical-relative:page" coordorigin="479,474" coordsize="11339,14894">
            <v:shape id="_x0000_s1537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36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35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34" style="position:absolute;left:490;top:485;width:11263;height:0" coordorigin="490,485" coordsize="11263,0" path="m490,485r11263,e" filled="f" strokecolor="gray" strokeweight=".58pt">
              <v:path arrowok="t"/>
            </v:shape>
            <v:shape id="_x0000_s1533" style="position:absolute;left:485;top:480;width:0;height:14882" coordorigin="485,480" coordsize="0,14882" path="m485,480r,14882e" filled="f" strokecolor="gray" strokeweight=".58pt">
              <v:path arrowok="t"/>
            </v:shape>
            <v:shape id="_x0000_s1532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31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30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29" type="#_x0000_t75" style="position:absolute;left:792;top:605;width:1068;height:562">
              <v:imagedata r:id="rId9" o:title=""/>
            </v:shape>
            <v:shape id="_x0000_s1528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27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00A0CA5D" w14:textId="77777777" w:rsidR="00DD2E91" w:rsidRDefault="00DD2E91">
      <w:pPr>
        <w:spacing w:line="200" w:lineRule="exact"/>
      </w:pPr>
    </w:p>
    <w:p w14:paraId="33801572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53C39114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76A84936">
          <v:group id="_x0000_s1523" style="position:absolute;left:0;text-align:left;margin-left:72.85pt;margin-top:46.45pt;width:455.65pt;height:177pt;z-index:-6699;mso-position-horizontal-relative:page" coordorigin="1457,929" coordsize="9113,3540">
            <v:shape id="_x0000_s1525" type="#_x0000_t75" style="position:absolute;left:1471;top:944;width:9084;height:3511">
              <v:imagedata r:id="rId243" o:title=""/>
            </v:shape>
            <v:shape id="_x0000_s1524" style="position:absolute;left:1464;top:936;width:9098;height:3526" coordorigin="1464,936" coordsize="9098,3526" path="m1464,4462r9098,l10562,936r-9098,l1464,4462xe" filled="f" strokeweight=".72pt">
              <v:path arrowok="t"/>
            </v:shape>
            <w10:wrap anchorx="page"/>
          </v:group>
        </w:pict>
      </w:r>
      <w:r>
        <w:pict w14:anchorId="310D90C2">
          <v:group id="_x0000_s1520" style="position:absolute;left:0;text-align:left;margin-left:72.85pt;margin-top:231pt;width:455.65pt;height:174.6pt;z-index:-6698;mso-position-horizontal-relative:page" coordorigin="1457,4620" coordsize="9113,3492">
            <v:shape id="_x0000_s1522" type="#_x0000_t75" style="position:absolute;left:1471;top:4635;width:9084;height:3463">
              <v:imagedata r:id="rId244" o:title=""/>
            </v:shape>
            <v:shape id="_x0000_s1521" style="position:absolute;left:1464;top:4628;width:9098;height:3478" coordorigin="1464,4628" coordsize="9098,3478" path="m1464,8105r9098,l10562,4628r-9098,l1464,8105xe" filled="f" strokeweight=".72pt">
              <v:path arrowok="t"/>
            </v:shape>
            <w10:wrap anchorx="page"/>
          </v:group>
        </w:pict>
      </w:r>
      <w:r>
        <w:pict w14:anchorId="70772AEE">
          <v:group id="_x0000_s1517" style="position:absolute;left:0;text-align:left;margin-left:71.15pt;margin-top:-2.6pt;width:35.9pt;height:27.25pt;z-index:-6696;mso-position-horizontal-relative:page" coordorigin="1423,-52" coordsize="718,545">
            <v:shape id="_x0000_s1519" type="#_x0000_t75" style="position:absolute;left:1444;top:-32;width:677;height:504">
              <v:imagedata r:id="rId198" o:title=""/>
            </v:shape>
            <v:shape id="_x0000_s1518" style="position:absolute;left:1444;top:-32;width:677;height:504" coordorigin="1444,-32" coordsize="677,504" path="m1444,18r5,-21l1462,-20r19,-10l1494,-32r576,l2092,-27r17,13l2119,6r1,12l2120,422r-5,21l2102,460r-19,10l2070,472r-576,l1472,467r-17,-13l1445,434r-1,-12l1444,1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 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10A1895E" w14:textId="77777777" w:rsidR="00DD2E91" w:rsidRDefault="00DD2E91">
      <w:pPr>
        <w:spacing w:line="200" w:lineRule="exact"/>
      </w:pPr>
    </w:p>
    <w:p w14:paraId="201F95E5" w14:textId="77777777" w:rsidR="00DD2E91" w:rsidRDefault="00DD2E91">
      <w:pPr>
        <w:spacing w:line="200" w:lineRule="exact"/>
      </w:pPr>
    </w:p>
    <w:p w14:paraId="76C63540" w14:textId="77777777" w:rsidR="00DD2E91" w:rsidRDefault="00DD2E91">
      <w:pPr>
        <w:spacing w:line="200" w:lineRule="exact"/>
      </w:pPr>
    </w:p>
    <w:p w14:paraId="2CF5C7E5" w14:textId="77777777" w:rsidR="00DD2E91" w:rsidRDefault="00DD2E91">
      <w:pPr>
        <w:spacing w:line="200" w:lineRule="exact"/>
      </w:pPr>
    </w:p>
    <w:p w14:paraId="6C02688A" w14:textId="77777777" w:rsidR="00DD2E91" w:rsidRDefault="00DD2E91">
      <w:pPr>
        <w:spacing w:line="200" w:lineRule="exact"/>
      </w:pPr>
    </w:p>
    <w:p w14:paraId="337179DC" w14:textId="77777777" w:rsidR="00DD2E91" w:rsidRDefault="00DD2E91">
      <w:pPr>
        <w:spacing w:line="200" w:lineRule="exact"/>
      </w:pPr>
    </w:p>
    <w:p w14:paraId="235CACFD" w14:textId="77777777" w:rsidR="00DD2E91" w:rsidRDefault="00DD2E91">
      <w:pPr>
        <w:spacing w:line="200" w:lineRule="exact"/>
      </w:pPr>
    </w:p>
    <w:p w14:paraId="35652500" w14:textId="77777777" w:rsidR="00DD2E91" w:rsidRDefault="00DD2E91">
      <w:pPr>
        <w:spacing w:line="200" w:lineRule="exact"/>
      </w:pPr>
    </w:p>
    <w:p w14:paraId="04494898" w14:textId="77777777" w:rsidR="00DD2E91" w:rsidRDefault="00DD2E91">
      <w:pPr>
        <w:spacing w:line="200" w:lineRule="exact"/>
      </w:pPr>
    </w:p>
    <w:p w14:paraId="0A72AFA9" w14:textId="77777777" w:rsidR="00DD2E91" w:rsidRDefault="00DD2E91">
      <w:pPr>
        <w:spacing w:line="200" w:lineRule="exact"/>
      </w:pPr>
    </w:p>
    <w:p w14:paraId="6CC9A1F6" w14:textId="77777777" w:rsidR="00DD2E91" w:rsidRDefault="00DD2E91">
      <w:pPr>
        <w:spacing w:line="200" w:lineRule="exact"/>
      </w:pPr>
    </w:p>
    <w:p w14:paraId="0E5743B8" w14:textId="77777777" w:rsidR="00DD2E91" w:rsidRDefault="00DD2E91">
      <w:pPr>
        <w:spacing w:line="200" w:lineRule="exact"/>
      </w:pPr>
    </w:p>
    <w:p w14:paraId="44CDAC4E" w14:textId="77777777" w:rsidR="00DD2E91" w:rsidRDefault="00DD2E91">
      <w:pPr>
        <w:spacing w:line="200" w:lineRule="exact"/>
      </w:pPr>
    </w:p>
    <w:p w14:paraId="21580A99" w14:textId="77777777" w:rsidR="00DD2E91" w:rsidRDefault="00DD2E91">
      <w:pPr>
        <w:spacing w:line="200" w:lineRule="exact"/>
      </w:pPr>
    </w:p>
    <w:p w14:paraId="499B5664" w14:textId="77777777" w:rsidR="00DD2E91" w:rsidRDefault="00DD2E91">
      <w:pPr>
        <w:spacing w:line="200" w:lineRule="exact"/>
      </w:pPr>
    </w:p>
    <w:p w14:paraId="674E06C1" w14:textId="77777777" w:rsidR="00DD2E91" w:rsidRDefault="00DD2E91">
      <w:pPr>
        <w:spacing w:line="200" w:lineRule="exact"/>
      </w:pPr>
    </w:p>
    <w:p w14:paraId="3765FE71" w14:textId="77777777" w:rsidR="00DD2E91" w:rsidRDefault="00DD2E91">
      <w:pPr>
        <w:spacing w:line="200" w:lineRule="exact"/>
      </w:pPr>
    </w:p>
    <w:p w14:paraId="5EDF1735" w14:textId="77777777" w:rsidR="00DD2E91" w:rsidRDefault="00DD2E91">
      <w:pPr>
        <w:spacing w:line="200" w:lineRule="exact"/>
      </w:pPr>
    </w:p>
    <w:p w14:paraId="2F8A2425" w14:textId="77777777" w:rsidR="00DD2E91" w:rsidRDefault="00DD2E91">
      <w:pPr>
        <w:spacing w:line="200" w:lineRule="exact"/>
      </w:pPr>
    </w:p>
    <w:p w14:paraId="61997BC0" w14:textId="77777777" w:rsidR="00DD2E91" w:rsidRDefault="00DD2E91">
      <w:pPr>
        <w:spacing w:line="200" w:lineRule="exact"/>
      </w:pPr>
    </w:p>
    <w:p w14:paraId="582D6C8F" w14:textId="77777777" w:rsidR="00DD2E91" w:rsidRDefault="00DD2E91">
      <w:pPr>
        <w:spacing w:line="200" w:lineRule="exact"/>
      </w:pPr>
    </w:p>
    <w:p w14:paraId="61AA94CC" w14:textId="77777777" w:rsidR="00DD2E91" w:rsidRDefault="00DD2E91">
      <w:pPr>
        <w:spacing w:line="200" w:lineRule="exact"/>
      </w:pPr>
    </w:p>
    <w:p w14:paraId="681B30B2" w14:textId="77777777" w:rsidR="00DD2E91" w:rsidRDefault="00DD2E91">
      <w:pPr>
        <w:spacing w:line="200" w:lineRule="exact"/>
      </w:pPr>
    </w:p>
    <w:p w14:paraId="76280DA7" w14:textId="77777777" w:rsidR="00DD2E91" w:rsidRDefault="00DD2E91">
      <w:pPr>
        <w:spacing w:line="200" w:lineRule="exact"/>
      </w:pPr>
    </w:p>
    <w:p w14:paraId="79A0BC92" w14:textId="77777777" w:rsidR="00DD2E91" w:rsidRDefault="00DD2E91">
      <w:pPr>
        <w:spacing w:line="200" w:lineRule="exact"/>
      </w:pPr>
    </w:p>
    <w:p w14:paraId="266F2573" w14:textId="77777777" w:rsidR="00DD2E91" w:rsidRDefault="00DD2E91">
      <w:pPr>
        <w:spacing w:line="200" w:lineRule="exact"/>
      </w:pPr>
    </w:p>
    <w:p w14:paraId="10FC82B9" w14:textId="77777777" w:rsidR="00DD2E91" w:rsidRDefault="00DD2E91">
      <w:pPr>
        <w:spacing w:line="200" w:lineRule="exact"/>
      </w:pPr>
    </w:p>
    <w:p w14:paraId="422FB3CC" w14:textId="77777777" w:rsidR="00DD2E91" w:rsidRDefault="00DD2E91">
      <w:pPr>
        <w:spacing w:line="200" w:lineRule="exact"/>
      </w:pPr>
    </w:p>
    <w:p w14:paraId="3B11629D" w14:textId="77777777" w:rsidR="00DD2E91" w:rsidRDefault="00DD2E91">
      <w:pPr>
        <w:spacing w:line="200" w:lineRule="exact"/>
      </w:pPr>
    </w:p>
    <w:p w14:paraId="25010225" w14:textId="77777777" w:rsidR="00DD2E91" w:rsidRDefault="00DD2E91">
      <w:pPr>
        <w:spacing w:line="200" w:lineRule="exact"/>
      </w:pPr>
    </w:p>
    <w:p w14:paraId="32BC0881" w14:textId="77777777" w:rsidR="00DD2E91" w:rsidRDefault="00DD2E91">
      <w:pPr>
        <w:spacing w:line="200" w:lineRule="exact"/>
      </w:pPr>
    </w:p>
    <w:p w14:paraId="729F0624" w14:textId="77777777" w:rsidR="00DD2E91" w:rsidRDefault="00DD2E91">
      <w:pPr>
        <w:spacing w:line="200" w:lineRule="exact"/>
      </w:pPr>
    </w:p>
    <w:p w14:paraId="59BB85A4" w14:textId="77777777" w:rsidR="00DD2E91" w:rsidRDefault="00DD2E91">
      <w:pPr>
        <w:spacing w:line="200" w:lineRule="exact"/>
      </w:pPr>
    </w:p>
    <w:p w14:paraId="0A02DA72" w14:textId="77777777" w:rsidR="00DD2E91" w:rsidRDefault="00DD2E91">
      <w:pPr>
        <w:spacing w:line="200" w:lineRule="exact"/>
      </w:pPr>
    </w:p>
    <w:p w14:paraId="2A82F02D" w14:textId="77777777" w:rsidR="00DD2E91" w:rsidRDefault="00DD2E91">
      <w:pPr>
        <w:spacing w:line="200" w:lineRule="exact"/>
      </w:pPr>
    </w:p>
    <w:p w14:paraId="7C44C0FD" w14:textId="77777777" w:rsidR="00DD2E91" w:rsidRDefault="00DD2E91">
      <w:pPr>
        <w:spacing w:line="200" w:lineRule="exact"/>
      </w:pPr>
    </w:p>
    <w:p w14:paraId="74ACB786" w14:textId="77777777" w:rsidR="00DD2E91" w:rsidRDefault="00DD2E91">
      <w:pPr>
        <w:spacing w:line="200" w:lineRule="exact"/>
      </w:pPr>
    </w:p>
    <w:p w14:paraId="21097536" w14:textId="77777777" w:rsidR="00DD2E91" w:rsidRDefault="00DD2E91">
      <w:pPr>
        <w:spacing w:line="200" w:lineRule="exact"/>
      </w:pPr>
    </w:p>
    <w:p w14:paraId="02E250E4" w14:textId="77777777" w:rsidR="00DD2E91" w:rsidRDefault="00DD2E91">
      <w:pPr>
        <w:spacing w:line="200" w:lineRule="exact"/>
      </w:pPr>
    </w:p>
    <w:p w14:paraId="3F45FE1D" w14:textId="77777777" w:rsidR="00DD2E91" w:rsidRDefault="00DD2E91">
      <w:pPr>
        <w:spacing w:line="200" w:lineRule="exact"/>
      </w:pPr>
    </w:p>
    <w:p w14:paraId="7B327CB8" w14:textId="77777777" w:rsidR="00DD2E91" w:rsidRDefault="00DD2E91">
      <w:pPr>
        <w:spacing w:before="8" w:line="240" w:lineRule="exact"/>
        <w:rPr>
          <w:sz w:val="24"/>
          <w:szCs w:val="24"/>
        </w:rPr>
      </w:pPr>
    </w:p>
    <w:p w14:paraId="5AE79C0C" w14:textId="77777777" w:rsidR="00DD2E91" w:rsidRDefault="00FE439E">
      <w:pPr>
        <w:spacing w:line="220" w:lineRule="exact"/>
        <w:ind w:left="4536" w:right="4394"/>
        <w:jc w:val="center"/>
        <w:rPr>
          <w:rFonts w:ascii="Arial" w:eastAsia="Arial" w:hAnsi="Arial" w:cs="Arial"/>
        </w:rPr>
      </w:pPr>
      <w:r>
        <w:pict w14:anchorId="26B6DF1A">
          <v:group id="_x0000_s1514" style="position:absolute;left:0;text-align:left;margin-left:496.3pt;margin-top:-13pt;width:36pt;height:27.35pt;z-index:-6697;mso-position-horizontal-relative:page" coordorigin="9926,-260" coordsize="720,547">
            <v:shape id="_x0000_s1516" type="#_x0000_t75" style="position:absolute;left:9947;top:-240;width:679;height:506">
              <v:imagedata r:id="rId195" o:title=""/>
            </v:shape>
            <v:shape id="_x0000_s1515" style="position:absolute;left:9947;top:-240;width:679;height:506" coordorigin="9947,-240" coordsize="679,506" path="m9947,-189r5,-22l9965,-228r19,-10l9997,-240r578,l10597,-235r17,13l10624,-202r2,13l10626,216r-5,22l10608,255r-20,10l10575,267r-578,l9976,262r-17,-14l9948,229r-1,-13l9947,-18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position w:val="-1"/>
        </w:rPr>
        <w:t>Re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v</w:t>
      </w:r>
      <w:r w:rsidR="00816B7E">
        <w:rPr>
          <w:rFonts w:ascii="Arial" w:eastAsia="Arial" w:hAnsi="Arial" w:cs="Arial"/>
          <w:b/>
          <w:color w:val="1F487C"/>
          <w:position w:val="-1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  <w:position w:val="-1"/>
        </w:rPr>
        <w:t>v</w:t>
      </w:r>
      <w:r w:rsidR="00816B7E">
        <w:rPr>
          <w:rFonts w:ascii="Arial" w:eastAsia="Arial" w:hAnsi="Arial" w:cs="Arial"/>
          <w:b/>
          <w:color w:val="1F487C"/>
          <w:position w:val="-1"/>
        </w:rPr>
        <w:t>al</w:t>
      </w:r>
      <w:r w:rsidR="00816B7E">
        <w:rPr>
          <w:rFonts w:ascii="Arial" w:eastAsia="Arial" w:hAnsi="Arial" w:cs="Arial"/>
          <w:b/>
          <w:color w:val="1F487C"/>
          <w:spacing w:val="-7"/>
          <w:position w:val="-1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  <w:position w:val="-1"/>
        </w:rPr>
        <w:t>S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c</w:t>
      </w:r>
      <w:r w:rsidR="00816B7E">
        <w:rPr>
          <w:rFonts w:ascii="Arial" w:eastAsia="Arial" w:hAnsi="Arial" w:cs="Arial"/>
          <w:b/>
          <w:color w:val="1F487C"/>
          <w:spacing w:val="1"/>
          <w:w w:val="99"/>
          <w:position w:val="-1"/>
        </w:rPr>
        <w:t>r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  <w:position w:val="-1"/>
        </w:rPr>
        <w:t>e</w:t>
      </w:r>
      <w:r w:rsidR="00816B7E">
        <w:rPr>
          <w:rFonts w:ascii="Arial" w:eastAsia="Arial" w:hAnsi="Arial" w:cs="Arial"/>
          <w:b/>
          <w:color w:val="1F487C"/>
          <w:w w:val="99"/>
          <w:position w:val="-1"/>
        </w:rPr>
        <w:t>n</w:t>
      </w:r>
    </w:p>
    <w:p w14:paraId="025A6649" w14:textId="77777777" w:rsidR="00DD2E91" w:rsidRDefault="00DD2E91">
      <w:pPr>
        <w:spacing w:before="9" w:line="160" w:lineRule="exact"/>
        <w:rPr>
          <w:sz w:val="16"/>
          <w:szCs w:val="16"/>
        </w:rPr>
      </w:pPr>
    </w:p>
    <w:p w14:paraId="61129D8A" w14:textId="77777777" w:rsidR="00DD2E91" w:rsidRDefault="00DD2E91">
      <w:pPr>
        <w:spacing w:line="200" w:lineRule="exact"/>
      </w:pPr>
    </w:p>
    <w:p w14:paraId="2232989E" w14:textId="77777777" w:rsidR="00DD2E91" w:rsidRDefault="00DD2E91">
      <w:pPr>
        <w:spacing w:line="200" w:lineRule="exact"/>
      </w:pPr>
    </w:p>
    <w:p w14:paraId="0A15BBF2" w14:textId="77777777" w:rsidR="00DD2E91" w:rsidRDefault="00DD2E91">
      <w:pPr>
        <w:spacing w:line="200" w:lineRule="exact"/>
      </w:pPr>
    </w:p>
    <w:p w14:paraId="7ED7DE85" w14:textId="77777777" w:rsidR="00DD2E91" w:rsidRDefault="00DD2E91">
      <w:pPr>
        <w:spacing w:line="200" w:lineRule="exact"/>
      </w:pPr>
    </w:p>
    <w:p w14:paraId="3A808994" w14:textId="77777777" w:rsidR="00DD2E91" w:rsidRDefault="00DD2E91">
      <w:pPr>
        <w:spacing w:line="200" w:lineRule="exact"/>
      </w:pPr>
    </w:p>
    <w:p w14:paraId="702AD6F1" w14:textId="77777777" w:rsidR="00DD2E91" w:rsidRDefault="00DD2E91">
      <w:pPr>
        <w:spacing w:line="200" w:lineRule="exact"/>
      </w:pPr>
    </w:p>
    <w:p w14:paraId="3684D622" w14:textId="77777777" w:rsidR="00DD2E91" w:rsidRDefault="00DD2E91">
      <w:pPr>
        <w:spacing w:line="200" w:lineRule="exact"/>
      </w:pPr>
    </w:p>
    <w:p w14:paraId="2117B67D" w14:textId="77777777" w:rsidR="00DD2E91" w:rsidRDefault="00DD2E91">
      <w:pPr>
        <w:spacing w:line="200" w:lineRule="exact"/>
      </w:pPr>
    </w:p>
    <w:p w14:paraId="25C08E9C" w14:textId="77777777" w:rsidR="00DD2E91" w:rsidRDefault="00DD2E91">
      <w:pPr>
        <w:spacing w:line="200" w:lineRule="exact"/>
      </w:pPr>
    </w:p>
    <w:p w14:paraId="672BCF29" w14:textId="77777777" w:rsidR="00DD2E91" w:rsidRDefault="00DD2E91">
      <w:pPr>
        <w:spacing w:line="200" w:lineRule="exact"/>
      </w:pPr>
    </w:p>
    <w:p w14:paraId="16B74598" w14:textId="77777777" w:rsidR="00DD2E91" w:rsidRDefault="00DD2E91">
      <w:pPr>
        <w:spacing w:line="200" w:lineRule="exact"/>
      </w:pPr>
    </w:p>
    <w:p w14:paraId="0FF588B3" w14:textId="77777777" w:rsidR="00DD2E91" w:rsidRDefault="00DD2E91">
      <w:pPr>
        <w:spacing w:line="200" w:lineRule="exact"/>
      </w:pPr>
    </w:p>
    <w:p w14:paraId="598A0282" w14:textId="77777777" w:rsidR="00DD2E91" w:rsidRDefault="00DD2E91">
      <w:pPr>
        <w:spacing w:line="200" w:lineRule="exact"/>
      </w:pPr>
    </w:p>
    <w:p w14:paraId="1E8F1A02" w14:textId="77777777" w:rsidR="00DD2E91" w:rsidRDefault="00DD2E91">
      <w:pPr>
        <w:spacing w:line="200" w:lineRule="exact"/>
      </w:pPr>
    </w:p>
    <w:p w14:paraId="72E57DF7" w14:textId="77777777" w:rsidR="00DD2E91" w:rsidRDefault="00DD2E91">
      <w:pPr>
        <w:spacing w:line="200" w:lineRule="exact"/>
      </w:pPr>
    </w:p>
    <w:p w14:paraId="691E5242" w14:textId="77777777" w:rsidR="00DD2E91" w:rsidRDefault="00DD2E91">
      <w:pPr>
        <w:spacing w:line="200" w:lineRule="exact"/>
      </w:pPr>
    </w:p>
    <w:p w14:paraId="4B468C9C" w14:textId="77777777" w:rsidR="00DD2E91" w:rsidRDefault="00DD2E91">
      <w:pPr>
        <w:spacing w:line="200" w:lineRule="exact"/>
      </w:pPr>
    </w:p>
    <w:p w14:paraId="6C8D2652" w14:textId="77777777" w:rsidR="00DD2E91" w:rsidRDefault="00DD2E91">
      <w:pPr>
        <w:spacing w:line="200" w:lineRule="exact"/>
      </w:pPr>
    </w:p>
    <w:p w14:paraId="7E03F5F8" w14:textId="77777777" w:rsidR="00DD2E91" w:rsidRDefault="00DD2E91">
      <w:pPr>
        <w:spacing w:line="200" w:lineRule="exact"/>
      </w:pPr>
    </w:p>
    <w:p w14:paraId="790037BB" w14:textId="77777777" w:rsidR="00DD2E91" w:rsidRDefault="00DD2E91">
      <w:pPr>
        <w:spacing w:line="200" w:lineRule="exact"/>
      </w:pPr>
    </w:p>
    <w:p w14:paraId="1866FEE4" w14:textId="77777777" w:rsidR="00DD2E91" w:rsidRDefault="00DD2E91">
      <w:pPr>
        <w:spacing w:line="200" w:lineRule="exact"/>
      </w:pPr>
    </w:p>
    <w:p w14:paraId="424D3157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245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33</w:t>
      </w:r>
    </w:p>
    <w:p w14:paraId="266ABF82" w14:textId="77777777" w:rsidR="00DD2E91" w:rsidRDefault="00FE439E">
      <w:pPr>
        <w:spacing w:line="200" w:lineRule="exact"/>
      </w:pPr>
      <w:r>
        <w:lastRenderedPageBreak/>
        <w:pict w14:anchorId="5099BEFD">
          <v:group id="_x0000_s1502" style="position:absolute;margin-left:23.95pt;margin-top:23.7pt;width:566.95pt;height:744.7pt;z-index:-6695;mso-position-horizontal-relative:page;mso-position-vertical-relative:page" coordorigin="479,474" coordsize="11339,14894">
            <v:shape id="_x0000_s1513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12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511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510" style="position:absolute;left:490;top:485;width:11263;height:0" coordorigin="490,485" coordsize="11263,0" path="m490,485r11263,e" filled="f" strokecolor="gray" strokeweight=".58pt">
              <v:path arrowok="t"/>
            </v:shape>
            <v:shape id="_x0000_s1509" style="position:absolute;left:485;top:480;width:0;height:14882" coordorigin="485,480" coordsize="0,14882" path="m485,480r,14882e" filled="f" strokecolor="gray" strokeweight=".58pt">
              <v:path arrowok="t"/>
            </v:shape>
            <v:shape id="_x0000_s1508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507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506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505" type="#_x0000_t75" style="position:absolute;left:792;top:605;width:1068;height:562">
              <v:imagedata r:id="rId9" o:title=""/>
            </v:shape>
            <v:shape id="_x0000_s1504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503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68419D17" w14:textId="77777777" w:rsidR="00DD2E91" w:rsidRDefault="00DD2E91">
      <w:pPr>
        <w:spacing w:line="200" w:lineRule="exact"/>
      </w:pPr>
    </w:p>
    <w:p w14:paraId="38346468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4CFCB695" w14:textId="77777777" w:rsidR="00DD2E91" w:rsidRDefault="00816B7E">
      <w:pPr>
        <w:spacing w:before="34"/>
        <w:ind w:left="3283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F487C"/>
          <w:spacing w:val="-1"/>
        </w:rPr>
        <w:t>P</w:t>
      </w:r>
      <w:r>
        <w:rPr>
          <w:rFonts w:ascii="Arial" w:eastAsia="Arial" w:hAnsi="Arial" w:cs="Arial"/>
          <w:b/>
          <w:color w:val="1F487C"/>
        </w:rPr>
        <w:t>age</w:t>
      </w:r>
      <w:r>
        <w:rPr>
          <w:rFonts w:ascii="Arial" w:eastAsia="Arial" w:hAnsi="Arial" w:cs="Arial"/>
          <w:b/>
          <w:color w:val="1F487C"/>
          <w:spacing w:val="-3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</w:rPr>
        <w:t>E</w:t>
      </w:r>
      <w:r>
        <w:rPr>
          <w:rFonts w:ascii="Arial" w:eastAsia="Arial" w:hAnsi="Arial" w:cs="Arial"/>
          <w:b/>
          <w:color w:val="1F487C"/>
        </w:rPr>
        <w:t>l</w:t>
      </w:r>
      <w:r>
        <w:rPr>
          <w:rFonts w:ascii="Arial" w:eastAsia="Arial" w:hAnsi="Arial" w:cs="Arial"/>
          <w:b/>
          <w:color w:val="1F487C"/>
          <w:spacing w:val="2"/>
        </w:rPr>
        <w:t>e</w:t>
      </w:r>
      <w:r>
        <w:rPr>
          <w:rFonts w:ascii="Arial" w:eastAsia="Arial" w:hAnsi="Arial" w:cs="Arial"/>
          <w:b/>
          <w:color w:val="1F487C"/>
        </w:rPr>
        <w:t>me</w:t>
      </w:r>
      <w:r>
        <w:rPr>
          <w:rFonts w:ascii="Arial" w:eastAsia="Arial" w:hAnsi="Arial" w:cs="Arial"/>
          <w:b/>
          <w:color w:val="1F487C"/>
          <w:spacing w:val="1"/>
        </w:rPr>
        <w:t>nt</w:t>
      </w:r>
      <w:r>
        <w:rPr>
          <w:rFonts w:ascii="Arial" w:eastAsia="Arial" w:hAnsi="Arial" w:cs="Arial"/>
          <w:b/>
          <w:color w:val="1F487C"/>
        </w:rPr>
        <w:t>s:</w:t>
      </w:r>
      <w:r>
        <w:rPr>
          <w:rFonts w:ascii="Arial" w:eastAsia="Arial" w:hAnsi="Arial" w:cs="Arial"/>
          <w:b/>
          <w:color w:val="1F487C"/>
          <w:spacing w:val="-10"/>
        </w:rPr>
        <w:t xml:space="preserve"> </w:t>
      </w:r>
      <w:r>
        <w:rPr>
          <w:rFonts w:ascii="Arial" w:eastAsia="Arial" w:hAnsi="Arial" w:cs="Arial"/>
          <w:b/>
          <w:color w:val="1F487C"/>
        </w:rPr>
        <w:t>De</w:t>
      </w:r>
      <w:r>
        <w:rPr>
          <w:rFonts w:ascii="Arial" w:eastAsia="Arial" w:hAnsi="Arial" w:cs="Arial"/>
          <w:b/>
          <w:color w:val="1F487C"/>
          <w:spacing w:val="1"/>
        </w:rPr>
        <w:t>t</w:t>
      </w:r>
      <w:r>
        <w:rPr>
          <w:rFonts w:ascii="Arial" w:eastAsia="Arial" w:hAnsi="Arial" w:cs="Arial"/>
          <w:b/>
          <w:color w:val="1F487C"/>
          <w:spacing w:val="2"/>
        </w:rPr>
        <w:t>a</w:t>
      </w:r>
      <w:r>
        <w:rPr>
          <w:rFonts w:ascii="Arial" w:eastAsia="Arial" w:hAnsi="Arial" w:cs="Arial"/>
          <w:b/>
          <w:color w:val="1F487C"/>
        </w:rPr>
        <w:t>ils</w:t>
      </w:r>
      <w:r>
        <w:rPr>
          <w:rFonts w:ascii="Arial" w:eastAsia="Arial" w:hAnsi="Arial" w:cs="Arial"/>
          <w:b/>
          <w:color w:val="1F487C"/>
          <w:spacing w:val="-8"/>
        </w:rPr>
        <w:t xml:space="preserve"> </w:t>
      </w:r>
      <w:r>
        <w:rPr>
          <w:rFonts w:ascii="Arial" w:eastAsia="Arial" w:hAnsi="Arial" w:cs="Arial"/>
          <w:b/>
          <w:color w:val="1F487C"/>
        </w:rPr>
        <w:t>f</w:t>
      </w:r>
      <w:r>
        <w:rPr>
          <w:rFonts w:ascii="Arial" w:eastAsia="Arial" w:hAnsi="Arial" w:cs="Arial"/>
          <w:b/>
          <w:color w:val="1F487C"/>
          <w:spacing w:val="3"/>
        </w:rPr>
        <w:t>o</w:t>
      </w:r>
      <w:r>
        <w:rPr>
          <w:rFonts w:ascii="Arial" w:eastAsia="Arial" w:hAnsi="Arial" w:cs="Arial"/>
          <w:b/>
          <w:color w:val="1F487C"/>
        </w:rPr>
        <w:t>r</w:t>
      </w:r>
      <w:r>
        <w:rPr>
          <w:rFonts w:ascii="Arial" w:eastAsia="Arial" w:hAnsi="Arial" w:cs="Arial"/>
          <w:b/>
          <w:color w:val="1F487C"/>
          <w:spacing w:val="-2"/>
        </w:rPr>
        <w:t xml:space="preserve"> </w:t>
      </w:r>
      <w:r>
        <w:rPr>
          <w:rFonts w:ascii="Arial" w:eastAsia="Arial" w:hAnsi="Arial" w:cs="Arial"/>
          <w:b/>
          <w:color w:val="1F487C"/>
        </w:rPr>
        <w:t>Re</w:t>
      </w:r>
      <w:r>
        <w:rPr>
          <w:rFonts w:ascii="Arial" w:eastAsia="Arial" w:hAnsi="Arial" w:cs="Arial"/>
          <w:b/>
          <w:color w:val="1F487C"/>
          <w:spacing w:val="2"/>
        </w:rPr>
        <w:t>v</w:t>
      </w:r>
      <w:r>
        <w:rPr>
          <w:rFonts w:ascii="Arial" w:eastAsia="Arial" w:hAnsi="Arial" w:cs="Arial"/>
          <w:b/>
          <w:color w:val="1F487C"/>
        </w:rPr>
        <w:t>i</w:t>
      </w:r>
      <w:r>
        <w:rPr>
          <w:rFonts w:ascii="Arial" w:eastAsia="Arial" w:hAnsi="Arial" w:cs="Arial"/>
          <w:b/>
          <w:color w:val="1F487C"/>
          <w:spacing w:val="2"/>
        </w:rPr>
        <w:t>v</w:t>
      </w:r>
      <w:r>
        <w:rPr>
          <w:rFonts w:ascii="Arial" w:eastAsia="Arial" w:hAnsi="Arial" w:cs="Arial"/>
          <w:b/>
          <w:color w:val="1F487C"/>
        </w:rPr>
        <w:t>al</w:t>
      </w:r>
      <w:r>
        <w:rPr>
          <w:rFonts w:ascii="Arial" w:eastAsia="Arial" w:hAnsi="Arial" w:cs="Arial"/>
          <w:b/>
          <w:color w:val="1F487C"/>
          <w:spacing w:val="-7"/>
        </w:rPr>
        <w:t xml:space="preserve"> </w:t>
      </w:r>
      <w:r>
        <w:rPr>
          <w:rFonts w:ascii="Arial" w:eastAsia="Arial" w:hAnsi="Arial" w:cs="Arial"/>
          <w:b/>
          <w:color w:val="1F487C"/>
          <w:spacing w:val="1"/>
        </w:rPr>
        <w:t>S</w:t>
      </w:r>
      <w:r>
        <w:rPr>
          <w:rFonts w:ascii="Arial" w:eastAsia="Arial" w:hAnsi="Arial" w:cs="Arial"/>
          <w:b/>
          <w:color w:val="1F487C"/>
        </w:rPr>
        <w:t>c</w:t>
      </w:r>
      <w:r>
        <w:rPr>
          <w:rFonts w:ascii="Arial" w:eastAsia="Arial" w:hAnsi="Arial" w:cs="Arial"/>
          <w:b/>
          <w:color w:val="1F487C"/>
          <w:spacing w:val="-1"/>
        </w:rPr>
        <w:t>r</w:t>
      </w:r>
      <w:r>
        <w:rPr>
          <w:rFonts w:ascii="Arial" w:eastAsia="Arial" w:hAnsi="Arial" w:cs="Arial"/>
          <w:b/>
          <w:color w:val="1F487C"/>
          <w:spacing w:val="2"/>
        </w:rPr>
        <w:t>e</w:t>
      </w:r>
      <w:r>
        <w:rPr>
          <w:rFonts w:ascii="Arial" w:eastAsia="Arial" w:hAnsi="Arial" w:cs="Arial"/>
          <w:b/>
          <w:color w:val="1F487C"/>
        </w:rPr>
        <w:t>en</w:t>
      </w:r>
    </w:p>
    <w:p w14:paraId="15F552F0" w14:textId="77777777" w:rsidR="00DD2E91" w:rsidRDefault="00DD2E91">
      <w:pPr>
        <w:spacing w:before="8" w:line="220" w:lineRule="exact"/>
        <w:rPr>
          <w:sz w:val="22"/>
          <w:szCs w:val="22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333"/>
        <w:gridCol w:w="5761"/>
      </w:tblGrid>
      <w:tr w:rsidR="00DD2E91" w14:paraId="5AA8F4DD" w14:textId="77777777">
        <w:trPr>
          <w:trHeight w:hRule="exact" w:val="1001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7F7B8EBC" w14:textId="77777777" w:rsidR="00DD2E91" w:rsidRDefault="00DD2E91">
            <w:pPr>
              <w:spacing w:before="14" w:line="220" w:lineRule="exact"/>
              <w:rPr>
                <w:sz w:val="22"/>
                <w:szCs w:val="22"/>
              </w:rPr>
            </w:pPr>
          </w:p>
          <w:p w14:paraId="421FC26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57729A73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629C1939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19808BAE" w14:textId="77777777" w:rsidR="00DD2E91" w:rsidRDefault="00DD2E91">
            <w:pPr>
              <w:spacing w:line="200" w:lineRule="exact"/>
            </w:pPr>
          </w:p>
          <w:p w14:paraId="737B623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ame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5F747156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112CCC7B" w14:textId="77777777" w:rsidR="00DD2E91" w:rsidRDefault="00DD2E91">
            <w:pPr>
              <w:spacing w:line="200" w:lineRule="exact"/>
            </w:pPr>
          </w:p>
          <w:p w14:paraId="7EAD552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mpo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otes</w:t>
            </w:r>
          </w:p>
        </w:tc>
      </w:tr>
      <w:tr w:rsidR="00DD2E91" w14:paraId="497466CC" w14:textId="77777777">
        <w:trPr>
          <w:trHeight w:hRule="exact" w:val="2073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EC69C93" w14:textId="77777777" w:rsidR="00DD2E91" w:rsidRDefault="00DD2E91">
            <w:pPr>
              <w:spacing w:before="9" w:line="160" w:lineRule="exact"/>
              <w:rPr>
                <w:sz w:val="17"/>
                <w:szCs w:val="17"/>
              </w:rPr>
            </w:pPr>
          </w:p>
          <w:p w14:paraId="44718885" w14:textId="77777777" w:rsidR="00DD2E91" w:rsidRDefault="00DD2E91">
            <w:pPr>
              <w:spacing w:line="200" w:lineRule="exact"/>
            </w:pPr>
          </w:p>
          <w:p w14:paraId="528F3D58" w14:textId="77777777" w:rsidR="00DD2E91" w:rsidRDefault="00DD2E91">
            <w:pPr>
              <w:spacing w:line="200" w:lineRule="exact"/>
            </w:pPr>
          </w:p>
          <w:p w14:paraId="5C312971" w14:textId="77777777" w:rsidR="00DD2E91" w:rsidRDefault="00DD2E91">
            <w:pPr>
              <w:spacing w:line="200" w:lineRule="exact"/>
            </w:pPr>
          </w:p>
          <w:p w14:paraId="650FB10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6079012" w14:textId="77777777" w:rsidR="00DD2E91" w:rsidRDefault="00DD2E91">
            <w:pPr>
              <w:spacing w:before="9" w:line="160" w:lineRule="exact"/>
              <w:rPr>
                <w:sz w:val="17"/>
                <w:szCs w:val="17"/>
              </w:rPr>
            </w:pPr>
          </w:p>
          <w:p w14:paraId="0B2EC84D" w14:textId="77777777" w:rsidR="00DD2E91" w:rsidRDefault="00DD2E91">
            <w:pPr>
              <w:spacing w:line="200" w:lineRule="exact"/>
            </w:pPr>
          </w:p>
          <w:p w14:paraId="1CC6E992" w14:textId="77777777" w:rsidR="00DD2E91" w:rsidRDefault="00DD2E91">
            <w:pPr>
              <w:spacing w:line="200" w:lineRule="exact"/>
            </w:pPr>
          </w:p>
          <w:p w14:paraId="15FB5757" w14:textId="77777777" w:rsidR="00DD2E91" w:rsidRDefault="00DD2E91">
            <w:pPr>
              <w:spacing w:line="200" w:lineRule="exact"/>
            </w:pPr>
          </w:p>
          <w:p w14:paraId="66525B2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07FCA01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  <w:p w14:paraId="41752BE1" w14:textId="77777777" w:rsidR="00DD2E91" w:rsidRDefault="00816B7E">
            <w:pPr>
              <w:spacing w:before="1"/>
              <w:ind w:left="63" w:right="313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47213453" w14:textId="77777777" w:rsidR="00DD2E91" w:rsidRDefault="00DD2E91">
            <w:pPr>
              <w:spacing w:before="20" w:line="220" w:lineRule="exact"/>
              <w:rPr>
                <w:sz w:val="22"/>
                <w:szCs w:val="22"/>
              </w:rPr>
            </w:pPr>
          </w:p>
          <w:p w14:paraId="5FE1346F" w14:textId="77777777" w:rsidR="00DD2E91" w:rsidRDefault="00816B7E">
            <w:pPr>
              <w:ind w:left="421" w:right="359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</w:p>
          <w:p w14:paraId="5DA56FD2" w14:textId="77777777" w:rsidR="00DD2E91" w:rsidRDefault="00816B7E">
            <w:pPr>
              <w:spacing w:before="2"/>
              <w:ind w:left="423" w:right="34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  <w:p w14:paraId="2EBFC1E7" w14:textId="77777777" w:rsidR="00DD2E91" w:rsidRDefault="00816B7E">
            <w:pPr>
              <w:spacing w:line="260" w:lineRule="exact"/>
              <w:ind w:left="423" w:right="34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position w:val="-1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r</w:t>
            </w:r>
          </w:p>
          <w:p w14:paraId="0D7E8301" w14:textId="77777777" w:rsidR="00DD2E91" w:rsidRDefault="00816B7E">
            <w:pPr>
              <w:spacing w:before="2"/>
              <w:ind w:left="423" w:right="357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</w:tr>
      <w:tr w:rsidR="00DD2E91" w14:paraId="6299DAE1" w14:textId="77777777">
        <w:trPr>
          <w:trHeight w:hRule="exact" w:val="1014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988B1C" w14:textId="77777777" w:rsidR="00DD2E91" w:rsidRDefault="00DD2E91">
            <w:pPr>
              <w:spacing w:before="10" w:line="240" w:lineRule="exact"/>
              <w:rPr>
                <w:sz w:val="24"/>
                <w:szCs w:val="24"/>
              </w:rPr>
            </w:pPr>
          </w:p>
          <w:p w14:paraId="241D735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8DE6CA2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27FA33C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  <w:p w14:paraId="44A14A96" w14:textId="77777777" w:rsidR="00DD2E91" w:rsidRDefault="00816B7E">
            <w:pPr>
              <w:spacing w:before="1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AB7288B" w14:textId="77777777" w:rsidR="00DD2E91" w:rsidRDefault="00816B7E">
            <w:pPr>
              <w:spacing w:before="3" w:line="240" w:lineRule="exact"/>
              <w:ind w:left="100" w:right="6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sect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 such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5F9B445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ch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461B68D" w14:textId="77777777">
        <w:trPr>
          <w:trHeight w:hRule="exact" w:val="1014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36ECDB1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0CD5E4F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4BE3752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05CF8D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9C41957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  <w:p w14:paraId="530CFD64" w14:textId="77777777" w:rsidR="00DD2E91" w:rsidRDefault="00816B7E">
            <w:pPr>
              <w:spacing w:before="6" w:line="240" w:lineRule="exact"/>
              <w:ind w:left="100" w:right="6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 on cust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FB651AE" w14:textId="77777777">
        <w:trPr>
          <w:trHeight w:hRule="exact" w:val="101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3A5152B" w14:textId="77777777" w:rsidR="00DD2E91" w:rsidRDefault="00DD2E91">
            <w:pPr>
              <w:spacing w:before="10" w:line="240" w:lineRule="exact"/>
              <w:rPr>
                <w:sz w:val="24"/>
                <w:szCs w:val="24"/>
              </w:rPr>
            </w:pPr>
          </w:p>
          <w:p w14:paraId="0F29D33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298881F" w14:textId="77777777" w:rsidR="00DD2E91" w:rsidRDefault="00816B7E">
            <w:pPr>
              <w:spacing w:before="3" w:line="240" w:lineRule="exact"/>
              <w:ind w:left="100" w:right="12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us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s?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0AAEE5E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78877592" w14:textId="77777777" w:rsidR="00DD2E91" w:rsidRDefault="00816B7E">
            <w:pPr>
              <w:ind w:left="100" w:right="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on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ore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B3ED9B4" w14:textId="77777777">
        <w:trPr>
          <w:trHeight w:hRule="exact" w:val="1014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06872EE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20DCB8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6460DA7" w14:textId="77777777" w:rsidR="00DD2E91" w:rsidRDefault="00816B7E">
            <w:pPr>
              <w:spacing w:line="240" w:lineRule="exact"/>
              <w:ind w:left="100" w:right="7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38869310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DC4AD06" w14:textId="77777777" w:rsidR="00DD2E91" w:rsidRDefault="00816B7E">
            <w:pPr>
              <w:spacing w:line="240" w:lineRule="exact"/>
              <w:ind w:left="100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by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dro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  <w:p w14:paraId="1D2E7B59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 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4B0B7DC" w14:textId="77777777">
        <w:trPr>
          <w:trHeight w:hRule="exact" w:val="1266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5329619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10B51068" w14:textId="77777777" w:rsidR="00DD2E91" w:rsidRDefault="00DD2E91">
            <w:pPr>
              <w:spacing w:line="200" w:lineRule="exact"/>
            </w:pPr>
          </w:p>
          <w:p w14:paraId="0D4318A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215CBAE" w14:textId="77777777" w:rsidR="00DD2E91" w:rsidRDefault="00816B7E">
            <w:pPr>
              <w:spacing w:before="3" w:line="240" w:lineRule="exact"/>
              <w:ind w:left="100" w:right="13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n/s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been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7933CC91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presc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a?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33BC844" w14:textId="77777777" w:rsidR="00DD2E91" w:rsidRDefault="00DD2E91">
            <w:pPr>
              <w:spacing w:before="15" w:line="240" w:lineRule="exact"/>
              <w:rPr>
                <w:sz w:val="24"/>
                <w:szCs w:val="24"/>
              </w:rPr>
            </w:pPr>
          </w:p>
          <w:p w14:paraId="377EC0A1" w14:textId="77777777" w:rsidR="00DD2E91" w:rsidRDefault="00816B7E">
            <w:pPr>
              <w:spacing w:line="240" w:lineRule="exact"/>
              <w:ind w:left="100" w:right="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 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2506737" w14:textId="77777777">
        <w:trPr>
          <w:trHeight w:hRule="exact" w:val="3058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A8A1E74" w14:textId="77777777" w:rsidR="00DD2E91" w:rsidRDefault="00DD2E91">
            <w:pPr>
              <w:spacing w:line="200" w:lineRule="exact"/>
            </w:pPr>
          </w:p>
          <w:p w14:paraId="7FBF366E" w14:textId="77777777" w:rsidR="00DD2E91" w:rsidRDefault="00DD2E91">
            <w:pPr>
              <w:spacing w:line="200" w:lineRule="exact"/>
            </w:pPr>
          </w:p>
          <w:p w14:paraId="6598288C" w14:textId="77777777" w:rsidR="00DD2E91" w:rsidRDefault="00DD2E91">
            <w:pPr>
              <w:spacing w:line="200" w:lineRule="exact"/>
            </w:pPr>
          </w:p>
          <w:p w14:paraId="1958762D" w14:textId="77777777" w:rsidR="00DD2E91" w:rsidRDefault="00DD2E91">
            <w:pPr>
              <w:spacing w:line="200" w:lineRule="exact"/>
            </w:pPr>
          </w:p>
          <w:p w14:paraId="71BA64BA" w14:textId="77777777" w:rsidR="00DD2E91" w:rsidRDefault="00DD2E91">
            <w:pPr>
              <w:spacing w:line="200" w:lineRule="exact"/>
            </w:pPr>
          </w:p>
          <w:p w14:paraId="16B71F3F" w14:textId="77777777" w:rsidR="00DD2E91" w:rsidRDefault="00DD2E91">
            <w:pPr>
              <w:spacing w:before="12" w:line="260" w:lineRule="exact"/>
              <w:rPr>
                <w:sz w:val="26"/>
                <w:szCs w:val="26"/>
              </w:rPr>
            </w:pPr>
          </w:p>
          <w:p w14:paraId="0A36681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444EB29" w14:textId="77777777" w:rsidR="00DD2E91" w:rsidRDefault="00DD2E91">
            <w:pPr>
              <w:spacing w:before="2" w:line="140" w:lineRule="exact"/>
              <w:rPr>
                <w:sz w:val="15"/>
                <w:szCs w:val="15"/>
              </w:rPr>
            </w:pPr>
          </w:p>
          <w:p w14:paraId="42FE80CD" w14:textId="77777777" w:rsidR="00DD2E91" w:rsidRDefault="00DD2E91">
            <w:pPr>
              <w:spacing w:line="200" w:lineRule="exact"/>
            </w:pPr>
          </w:p>
          <w:p w14:paraId="38A00A72" w14:textId="77777777" w:rsidR="00DD2E91" w:rsidRDefault="00DD2E91">
            <w:pPr>
              <w:spacing w:line="200" w:lineRule="exact"/>
            </w:pPr>
          </w:p>
          <w:p w14:paraId="6EBD8650" w14:textId="77777777" w:rsidR="00DD2E91" w:rsidRDefault="00DD2E91">
            <w:pPr>
              <w:spacing w:line="200" w:lineRule="exact"/>
            </w:pPr>
          </w:p>
          <w:p w14:paraId="77D68F2A" w14:textId="77777777" w:rsidR="00DD2E91" w:rsidRDefault="00DD2E91">
            <w:pPr>
              <w:spacing w:line="200" w:lineRule="exact"/>
            </w:pPr>
          </w:p>
          <w:p w14:paraId="7D3F31DE" w14:textId="77777777" w:rsidR="00DD2E91" w:rsidRDefault="00DD2E91">
            <w:pPr>
              <w:spacing w:line="200" w:lineRule="exact"/>
            </w:pPr>
          </w:p>
          <w:p w14:paraId="7C691C56" w14:textId="77777777" w:rsidR="00DD2E91" w:rsidRDefault="00816B7E">
            <w:pPr>
              <w:spacing w:line="240" w:lineRule="exact"/>
              <w:ind w:left="100" w:right="16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al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77117D6" w14:textId="77777777" w:rsidR="00DD2E91" w:rsidRDefault="00816B7E">
            <w:pPr>
              <w:spacing w:line="240" w:lineRule="exact"/>
              <w:ind w:left="100" w:right="7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  <w:p w14:paraId="78AC4BAC" w14:textId="77777777" w:rsidR="00DD2E91" w:rsidRDefault="00816B7E">
            <w:pPr>
              <w:spacing w:before="1"/>
              <w:ind w:left="100" w:right="61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at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same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such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 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th</w:t>
            </w:r>
            <w:r>
              <w:rPr>
                <w:rFonts w:ascii="Arial" w:eastAsia="Arial" w:hAnsi="Arial" w:cs="Arial"/>
                <w:sz w:val="22"/>
                <w:szCs w:val="22"/>
              </w:rPr>
              <w:t>ese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 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al.</w:t>
            </w:r>
          </w:p>
          <w:p w14:paraId="04E00B03" w14:textId="77777777" w:rsidR="00DD2E91" w:rsidRDefault="00DD2E91">
            <w:pPr>
              <w:spacing w:before="1" w:line="240" w:lineRule="exact"/>
              <w:rPr>
                <w:sz w:val="24"/>
                <w:szCs w:val="24"/>
              </w:rPr>
            </w:pPr>
          </w:p>
          <w:p w14:paraId="22131994" w14:textId="77777777" w:rsidR="00DD2E91" w:rsidRDefault="00816B7E">
            <w:pPr>
              <w:ind w:left="100" w:right="521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ye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51C9120A" w14:textId="77777777" w:rsidR="00DD2E91" w:rsidRDefault="00DD2E91">
            <w:pPr>
              <w:spacing w:before="20" w:line="220" w:lineRule="exact"/>
              <w:rPr>
                <w:sz w:val="22"/>
                <w:szCs w:val="22"/>
              </w:rPr>
            </w:pPr>
          </w:p>
          <w:p w14:paraId="29C5EA38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N</w:t>
            </w:r>
            <w:r>
              <w:rPr>
                <w:rFonts w:ascii="Arial" w:eastAsia="Arial" w:hAnsi="Arial" w:cs="Arial"/>
                <w:sz w:val="22"/>
                <w:szCs w:val="22"/>
              </w:rPr>
              <w:t>umber</w:t>
            </w:r>
          </w:p>
          <w:p w14:paraId="28B71EFE" w14:textId="77777777" w:rsidR="00DD2E91" w:rsidRDefault="00816B7E">
            <w:pPr>
              <w:spacing w:line="260" w:lineRule="exact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position w:val="-1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ed</w:t>
            </w:r>
          </w:p>
          <w:p w14:paraId="142CB60A" w14:textId="77777777" w:rsidR="00DD2E91" w:rsidRDefault="00816B7E">
            <w:pPr>
              <w:spacing w:before="2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</w:p>
        </w:tc>
      </w:tr>
    </w:tbl>
    <w:p w14:paraId="31946AB2" w14:textId="77777777" w:rsidR="00DD2E91" w:rsidRDefault="00DD2E91">
      <w:pPr>
        <w:sectPr w:rsidR="00DD2E91">
          <w:headerReference w:type="default" r:id="rId246"/>
          <w:footerReference w:type="default" r:id="rId247"/>
          <w:pgSz w:w="12240" w:h="15840"/>
          <w:pgMar w:top="1040" w:right="1120" w:bottom="280" w:left="700" w:header="824" w:footer="763" w:gutter="0"/>
          <w:pgNumType w:start="34"/>
          <w:cols w:space="720"/>
        </w:sectPr>
      </w:pPr>
    </w:p>
    <w:p w14:paraId="25CDED9B" w14:textId="77777777" w:rsidR="00DD2E91" w:rsidRDefault="00FE439E">
      <w:pPr>
        <w:spacing w:line="200" w:lineRule="exact"/>
      </w:pPr>
      <w:r>
        <w:lastRenderedPageBreak/>
        <w:pict w14:anchorId="3540C1E2">
          <v:group id="_x0000_s1490" style="position:absolute;margin-left:23.95pt;margin-top:23.7pt;width:566.95pt;height:744.7pt;z-index:-6694;mso-position-horizontal-relative:page;mso-position-vertical-relative:page" coordorigin="479,474" coordsize="11339,14894">
            <v:shape id="_x0000_s1501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500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499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498" style="position:absolute;left:490;top:485;width:11263;height:0" coordorigin="490,485" coordsize="11263,0" path="m490,485r11263,e" filled="f" strokecolor="gray" strokeweight=".58pt">
              <v:path arrowok="t"/>
            </v:shape>
            <v:shape id="_x0000_s1497" style="position:absolute;left:485;top:480;width:0;height:14882" coordorigin="485,480" coordsize="0,14882" path="m485,480r,14882e" filled="f" strokecolor="gray" strokeweight=".58pt">
              <v:path arrowok="t"/>
            </v:shape>
            <v:shape id="_x0000_s1496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495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494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493" type="#_x0000_t75" style="position:absolute;left:792;top:605;width:1068;height:562">
              <v:imagedata r:id="rId9" o:title=""/>
            </v:shape>
            <v:shape id="_x0000_s1492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491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68211CF6" w14:textId="77777777" w:rsidR="00DD2E91" w:rsidRDefault="00DD2E91">
      <w:pPr>
        <w:spacing w:line="200" w:lineRule="exact"/>
      </w:pPr>
    </w:p>
    <w:p w14:paraId="5960F869" w14:textId="77777777" w:rsidR="00DD2E91" w:rsidRDefault="00DD2E91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333"/>
        <w:gridCol w:w="5761"/>
      </w:tblGrid>
      <w:tr w:rsidR="00DD2E91" w14:paraId="04412A2E" w14:textId="77777777">
        <w:trPr>
          <w:trHeight w:hRule="exact" w:val="1000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7826B553" w14:textId="77777777" w:rsidR="00DD2E91" w:rsidRDefault="00DD2E91">
            <w:pPr>
              <w:spacing w:before="16" w:line="220" w:lineRule="exact"/>
              <w:rPr>
                <w:sz w:val="22"/>
                <w:szCs w:val="22"/>
              </w:rPr>
            </w:pPr>
          </w:p>
          <w:p w14:paraId="0007218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2C9EBD05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60C63565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2EFB3D3B" w14:textId="77777777" w:rsidR="00DD2E91" w:rsidRDefault="00DD2E91">
            <w:pPr>
              <w:spacing w:line="200" w:lineRule="exact"/>
            </w:pPr>
          </w:p>
          <w:p w14:paraId="7768DC9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ame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0CE39D19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130E6E86" w14:textId="77777777" w:rsidR="00DD2E91" w:rsidRDefault="00DD2E91">
            <w:pPr>
              <w:spacing w:line="200" w:lineRule="exact"/>
            </w:pPr>
          </w:p>
          <w:p w14:paraId="2BB2C520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mpo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otes</w:t>
            </w:r>
          </w:p>
        </w:tc>
      </w:tr>
      <w:tr w:rsidR="00DD2E91" w14:paraId="58F9F089" w14:textId="77777777">
        <w:trPr>
          <w:trHeight w:hRule="exact" w:val="857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2FBDA1C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22EB553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931E2AC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49D1AE5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emi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ue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C19E885" w14:textId="77777777" w:rsidR="00DD2E91" w:rsidRDefault="00816B7E">
            <w:pPr>
              <w:spacing w:before="44"/>
              <w:ind w:left="100" w:right="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pre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534E796" w14:textId="77777777">
        <w:trPr>
          <w:trHeight w:hRule="exact" w:val="1267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78D96C8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5DDE366B" w14:textId="77777777" w:rsidR="00DD2E91" w:rsidRDefault="00DD2E91">
            <w:pPr>
              <w:spacing w:line="200" w:lineRule="exact"/>
            </w:pPr>
          </w:p>
          <w:p w14:paraId="30DA96D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CD891A3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2B57FF85" w14:textId="77777777" w:rsidR="00DD2E91" w:rsidRDefault="00DD2E91">
            <w:pPr>
              <w:spacing w:line="200" w:lineRule="exact"/>
            </w:pPr>
          </w:p>
          <w:p w14:paraId="69F25AF8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From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98CB24" w14:textId="77777777" w:rsidR="00DD2E91" w:rsidRDefault="00816B7E">
            <w:pPr>
              <w:spacing w:before="1" w:line="240" w:lineRule="exact"/>
              <w:ind w:left="100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custo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um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nt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e. 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to</w:t>
            </w: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  <w:p w14:paraId="2DB5DEE6" w14:textId="77777777" w:rsidR="00DD2E91" w:rsidRDefault="00816B7E">
            <w:pPr>
              <w:spacing w:before="2" w:line="240" w:lineRule="exact"/>
              <w:ind w:left="100" w:right="6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ated.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sed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usto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85FE084" w14:textId="77777777">
        <w:trPr>
          <w:trHeight w:hRule="exact" w:val="85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9A52AA7" w14:textId="77777777" w:rsidR="00DD2E91" w:rsidRDefault="00DD2E91">
            <w:pPr>
              <w:spacing w:line="160" w:lineRule="exact"/>
              <w:rPr>
                <w:sz w:val="17"/>
                <w:szCs w:val="17"/>
              </w:rPr>
            </w:pPr>
          </w:p>
          <w:p w14:paraId="6062153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DD5DDCA" w14:textId="77777777" w:rsidR="00DD2E91" w:rsidRDefault="00DD2E91">
            <w:pPr>
              <w:spacing w:line="160" w:lineRule="exact"/>
              <w:rPr>
                <w:sz w:val="17"/>
                <w:szCs w:val="17"/>
              </w:rPr>
            </w:pPr>
          </w:p>
          <w:p w14:paraId="00AA684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To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4700440" w14:textId="77777777" w:rsidR="00DD2E91" w:rsidRDefault="00816B7E">
            <w:pPr>
              <w:spacing w:before="43"/>
              <w:ind w:left="100" w:right="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amount 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62CE790D" w14:textId="77777777">
        <w:trPr>
          <w:trHeight w:hRule="exact" w:val="1013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35286C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3F5C67D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7095EB4" w14:textId="77777777" w:rsidR="00DD2E91" w:rsidRDefault="00816B7E">
            <w:pPr>
              <w:spacing w:before="1" w:line="240" w:lineRule="exact"/>
              <w:ind w:left="100" w:right="1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eme nt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</w:p>
          <w:p w14:paraId="1D82FBEE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5079973" w14:textId="77777777" w:rsidR="00DD2E91" w:rsidRDefault="00816B7E">
            <w:pPr>
              <w:spacing w:before="1" w:line="240" w:lineRule="exact"/>
              <w:ind w:left="100" w:right="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d.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  <w:p w14:paraId="4F96AF43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s.</w:t>
            </w:r>
          </w:p>
        </w:tc>
      </w:tr>
      <w:tr w:rsidR="00DD2E91" w14:paraId="1905397E" w14:textId="77777777">
        <w:trPr>
          <w:trHeight w:hRule="exact" w:val="85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606CE27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6E1F6D4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6AF5491" w14:textId="77777777" w:rsidR="00DD2E91" w:rsidRDefault="00816B7E">
            <w:pPr>
              <w:spacing w:before="44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</w:p>
          <w:p w14:paraId="4F4C258D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7497B20" w14:textId="77777777" w:rsidR="00DD2E91" w:rsidRDefault="00816B7E">
            <w:pPr>
              <w:spacing w:before="49" w:line="240" w:lineRule="exact"/>
              <w:ind w:left="100" w:righ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otal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emi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m amount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F867F38" w14:textId="77777777">
        <w:trPr>
          <w:trHeight w:hRule="exact" w:val="101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87B5975" w14:textId="77777777" w:rsidR="00DD2E91" w:rsidRDefault="00DD2E91">
            <w:pPr>
              <w:spacing w:before="10" w:line="240" w:lineRule="exact"/>
              <w:rPr>
                <w:sz w:val="24"/>
                <w:szCs w:val="24"/>
              </w:rPr>
            </w:pPr>
          </w:p>
          <w:p w14:paraId="2F23D0A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C091102" w14:textId="77777777" w:rsidR="00DD2E91" w:rsidRDefault="00DD2E91">
            <w:pPr>
              <w:spacing w:before="10" w:line="240" w:lineRule="exact"/>
              <w:rPr>
                <w:sz w:val="24"/>
                <w:szCs w:val="24"/>
              </w:rPr>
            </w:pPr>
          </w:p>
          <w:p w14:paraId="52DE27E2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FACDEBF" w14:textId="77777777" w:rsidR="00DD2E91" w:rsidRDefault="00816B7E">
            <w:pPr>
              <w:spacing w:before="3" w:line="240" w:lineRule="exact"/>
              <w:ind w:left="100" w:right="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  <w:p w14:paraId="15EA107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D03E185" w14:textId="77777777">
        <w:trPr>
          <w:trHeight w:hRule="exact" w:val="854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5CB66F3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17396FC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82676F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52C6D900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17FC060" w14:textId="77777777" w:rsidR="00DD2E91" w:rsidRDefault="00816B7E">
            <w:pPr>
              <w:spacing w:before="49" w:line="240" w:lineRule="exact"/>
              <w:ind w:left="100" w:right="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 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al 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 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3AC42E6" w14:textId="77777777">
        <w:trPr>
          <w:trHeight w:hRule="exact" w:val="1267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8EF5918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4139ED3F" w14:textId="77777777" w:rsidR="00DD2E91" w:rsidRDefault="00DD2E91">
            <w:pPr>
              <w:spacing w:line="200" w:lineRule="exact"/>
            </w:pPr>
          </w:p>
          <w:p w14:paraId="664F699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0F91DE28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6A046F62" w14:textId="77777777" w:rsidR="00DD2E91" w:rsidRDefault="00816B7E">
            <w:pPr>
              <w:ind w:left="100" w:right="1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eme nt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731EE0C" w14:textId="77777777" w:rsidR="00DD2E91" w:rsidRDefault="00816B7E">
            <w:pPr>
              <w:spacing w:line="240" w:lineRule="exact"/>
              <w:ind w:left="100" w:right="5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</w:p>
          <w:p w14:paraId="61862E54" w14:textId="77777777" w:rsidR="00DD2E91" w:rsidRDefault="00816B7E">
            <w:pPr>
              <w:spacing w:before="1"/>
              <w:ind w:left="100" w:right="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amount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al pre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amou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al 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 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FFBC578" w14:textId="77777777">
        <w:trPr>
          <w:trHeight w:hRule="exact" w:val="2326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28F7175" w14:textId="77777777" w:rsidR="00DD2E91" w:rsidRDefault="00DD2E91">
            <w:pPr>
              <w:spacing w:before="7" w:line="100" w:lineRule="exact"/>
              <w:rPr>
                <w:sz w:val="10"/>
                <w:szCs w:val="10"/>
              </w:rPr>
            </w:pPr>
          </w:p>
          <w:p w14:paraId="440071BE" w14:textId="77777777" w:rsidR="00DD2E91" w:rsidRDefault="00DD2E91">
            <w:pPr>
              <w:spacing w:line="200" w:lineRule="exact"/>
            </w:pPr>
          </w:p>
          <w:p w14:paraId="60185080" w14:textId="77777777" w:rsidR="00DD2E91" w:rsidRDefault="00DD2E91">
            <w:pPr>
              <w:spacing w:line="200" w:lineRule="exact"/>
            </w:pPr>
          </w:p>
          <w:p w14:paraId="1FD52D79" w14:textId="77777777" w:rsidR="00DD2E91" w:rsidRDefault="00DD2E91">
            <w:pPr>
              <w:spacing w:line="200" w:lineRule="exact"/>
            </w:pPr>
          </w:p>
          <w:p w14:paraId="503E2ECF" w14:textId="77777777" w:rsidR="00DD2E91" w:rsidRDefault="00DD2E91">
            <w:pPr>
              <w:spacing w:line="200" w:lineRule="exact"/>
            </w:pPr>
          </w:p>
          <w:p w14:paraId="7C96895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620067B" w14:textId="77777777" w:rsidR="00DD2E91" w:rsidRDefault="00DD2E91">
            <w:pPr>
              <w:spacing w:before="7" w:line="100" w:lineRule="exact"/>
              <w:rPr>
                <w:sz w:val="10"/>
                <w:szCs w:val="10"/>
              </w:rPr>
            </w:pPr>
          </w:p>
          <w:p w14:paraId="05A56CF0" w14:textId="77777777" w:rsidR="00DD2E91" w:rsidRDefault="00DD2E91">
            <w:pPr>
              <w:spacing w:line="200" w:lineRule="exact"/>
            </w:pPr>
          </w:p>
          <w:p w14:paraId="3650D4E8" w14:textId="77777777" w:rsidR="00DD2E91" w:rsidRDefault="00DD2E91">
            <w:pPr>
              <w:spacing w:line="200" w:lineRule="exact"/>
            </w:pPr>
          </w:p>
          <w:p w14:paraId="56049814" w14:textId="77777777" w:rsidR="00DD2E91" w:rsidRDefault="00DD2E91">
            <w:pPr>
              <w:spacing w:line="200" w:lineRule="exact"/>
            </w:pPr>
          </w:p>
          <w:p w14:paraId="094B2244" w14:textId="77777777" w:rsidR="00DD2E91" w:rsidRDefault="00DD2E91">
            <w:pPr>
              <w:spacing w:line="200" w:lineRule="exact"/>
            </w:pPr>
          </w:p>
          <w:p w14:paraId="226E4CD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C87A308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on 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st 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</w:p>
          <w:p w14:paraId="7A86678F" w14:textId="77777777" w:rsidR="00DD2E91" w:rsidRDefault="00816B7E">
            <w:pPr>
              <w:spacing w:before="6" w:line="240" w:lineRule="exact"/>
              <w:ind w:left="100" w:right="6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 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d:</w:t>
            </w:r>
          </w:p>
          <w:p w14:paraId="113FCA52" w14:textId="77777777" w:rsidR="00DD2E91" w:rsidRDefault="00DD2E91">
            <w:pPr>
              <w:spacing w:before="19" w:line="220" w:lineRule="exact"/>
              <w:rPr>
                <w:sz w:val="22"/>
                <w:szCs w:val="22"/>
              </w:rPr>
            </w:pPr>
          </w:p>
          <w:p w14:paraId="57415885" w14:textId="77777777" w:rsidR="00DD2E91" w:rsidRDefault="00816B7E">
            <w:pPr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 Form</w:t>
            </w:r>
          </w:p>
          <w:p w14:paraId="00EDD105" w14:textId="77777777" w:rsidR="00DD2E91" w:rsidRDefault="00816B7E">
            <w:pPr>
              <w:spacing w:line="260" w:lineRule="exact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position w:val="-1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 xml:space="preserve">cal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position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cate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position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al</w:t>
            </w:r>
          </w:p>
          <w:p w14:paraId="3E78531B" w14:textId="77777777" w:rsidR="00DD2E91" w:rsidRDefault="00816B7E">
            <w:pPr>
              <w:spacing w:before="2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LI cust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  <w:p w14:paraId="291905AF" w14:textId="77777777" w:rsidR="00DD2E91" w:rsidRDefault="00816B7E">
            <w:pPr>
              <w:spacing w:line="260" w:lineRule="exact"/>
              <w:ind w:left="4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position w:val="-1"/>
                <w:sz w:val="22"/>
                <w:szCs w:val="22"/>
              </w:rPr>
              <w:t xml:space="preserve">       </w:t>
            </w:r>
            <w:r>
              <w:rPr>
                <w:rFonts w:ascii="Segoe Fluent Icons" w:eastAsia="Segoe Fluent Icons" w:hAnsi="Segoe Fluent Icons" w:cs="Segoe Fluent Icons"/>
                <w:spacing w:val="22"/>
                <w:w w:val="4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f-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ara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al</w:t>
            </w:r>
          </w:p>
        </w:tc>
      </w:tr>
      <w:tr w:rsidR="00DD2E91" w14:paraId="5C30EC3D" w14:textId="77777777">
        <w:trPr>
          <w:trHeight w:hRule="exact" w:val="1267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8D35D98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1FBA5142" w14:textId="77777777" w:rsidR="00DD2E91" w:rsidRDefault="00DD2E91">
            <w:pPr>
              <w:spacing w:line="200" w:lineRule="exact"/>
            </w:pPr>
          </w:p>
          <w:p w14:paraId="49CC1DED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6A4FBD8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725E52C6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  <w:p w14:paraId="279A76CF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BCCA6DB" w14:textId="77777777" w:rsidR="00DD2E91" w:rsidRDefault="00816B7E">
            <w:pPr>
              <w:spacing w:line="240" w:lineRule="exact"/>
              <w:ind w:left="100" w:right="6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  <w:p w14:paraId="252A2096" w14:textId="77777777" w:rsidR="00DD2E91" w:rsidRDefault="00816B7E">
            <w:pPr>
              <w:spacing w:before="6" w:line="240" w:lineRule="exact"/>
              <w:ind w:left="100" w:right="48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be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secti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n:</w:t>
            </w:r>
          </w:p>
        </w:tc>
      </w:tr>
    </w:tbl>
    <w:p w14:paraId="5BE3C084" w14:textId="77777777" w:rsidR="00DD2E91" w:rsidRDefault="00DD2E91">
      <w:pPr>
        <w:spacing w:line="200" w:lineRule="exact"/>
      </w:pPr>
    </w:p>
    <w:p w14:paraId="4B5D786C" w14:textId="77777777" w:rsidR="00DD2E91" w:rsidRDefault="00DD2E91">
      <w:pPr>
        <w:spacing w:before="13" w:line="280" w:lineRule="exact"/>
        <w:rPr>
          <w:sz w:val="28"/>
          <w:szCs w:val="28"/>
        </w:rPr>
      </w:pPr>
    </w:p>
    <w:p w14:paraId="5BE1935C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248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35</w:t>
      </w:r>
    </w:p>
    <w:p w14:paraId="77DF1F3D" w14:textId="77777777" w:rsidR="00DD2E91" w:rsidRDefault="00FE439E">
      <w:pPr>
        <w:spacing w:line="200" w:lineRule="exact"/>
      </w:pPr>
      <w:r>
        <w:lastRenderedPageBreak/>
        <w:pict w14:anchorId="105ACA01">
          <v:group id="_x0000_s1478" style="position:absolute;margin-left:23.95pt;margin-top:23.7pt;width:566.95pt;height:744.7pt;z-index:-6693;mso-position-horizontal-relative:page;mso-position-vertical-relative:page" coordorigin="479,474" coordsize="11339,14894">
            <v:shape id="_x0000_s148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48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48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486" style="position:absolute;left:490;top:485;width:11263;height:0" coordorigin="490,485" coordsize="11263,0" path="m490,485r11263,e" filled="f" strokecolor="gray" strokeweight=".58pt">
              <v:path arrowok="t"/>
            </v:shape>
            <v:shape id="_x0000_s1485" style="position:absolute;left:485;top:480;width:0;height:14882" coordorigin="485,480" coordsize="0,14882" path="m485,480r,14882e" filled="f" strokecolor="gray" strokeweight=".58pt">
              <v:path arrowok="t"/>
            </v:shape>
            <v:shape id="_x0000_s148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48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48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481" type="#_x0000_t75" style="position:absolute;left:792;top:605;width:1068;height:562">
              <v:imagedata r:id="rId9" o:title=""/>
            </v:shape>
            <v:shape id="_x0000_s148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47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5BE59CD" w14:textId="77777777" w:rsidR="00DD2E91" w:rsidRDefault="00DD2E91">
      <w:pPr>
        <w:spacing w:line="200" w:lineRule="exact"/>
      </w:pPr>
    </w:p>
    <w:p w14:paraId="3287E404" w14:textId="77777777" w:rsidR="00DD2E91" w:rsidRDefault="00DD2E91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333"/>
        <w:gridCol w:w="5761"/>
      </w:tblGrid>
      <w:tr w:rsidR="00DD2E91" w14:paraId="6EE0889E" w14:textId="77777777">
        <w:trPr>
          <w:trHeight w:hRule="exact" w:val="1001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22433F6D" w14:textId="77777777" w:rsidR="00DD2E91" w:rsidRDefault="00DD2E91">
            <w:pPr>
              <w:spacing w:before="16" w:line="220" w:lineRule="exact"/>
              <w:rPr>
                <w:sz w:val="22"/>
                <w:szCs w:val="22"/>
              </w:rPr>
            </w:pPr>
          </w:p>
          <w:p w14:paraId="08E50780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555D773D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7DB452C5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09D85A30" w14:textId="77777777" w:rsidR="00DD2E91" w:rsidRDefault="00DD2E91">
            <w:pPr>
              <w:spacing w:line="200" w:lineRule="exact"/>
            </w:pPr>
          </w:p>
          <w:p w14:paraId="4C08986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ame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C00000"/>
          </w:tcPr>
          <w:p w14:paraId="00CBDE19" w14:textId="77777777" w:rsidR="00DD2E91" w:rsidRDefault="00DD2E91">
            <w:pPr>
              <w:spacing w:before="1" w:line="160" w:lineRule="exact"/>
              <w:rPr>
                <w:sz w:val="16"/>
                <w:szCs w:val="16"/>
              </w:rPr>
            </w:pPr>
          </w:p>
          <w:p w14:paraId="2814126A" w14:textId="77777777" w:rsidR="00DD2E91" w:rsidRDefault="00DD2E91">
            <w:pPr>
              <w:spacing w:line="200" w:lineRule="exact"/>
            </w:pPr>
          </w:p>
          <w:p w14:paraId="2513423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mpo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otes</w:t>
            </w:r>
          </w:p>
        </w:tc>
      </w:tr>
      <w:tr w:rsidR="00DD2E91" w14:paraId="74E2A3B0" w14:textId="77777777">
        <w:trPr>
          <w:trHeight w:hRule="exact" w:val="4111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6E5F9EA" w14:textId="77777777" w:rsidR="00DD2E91" w:rsidRDefault="00DD2E91"/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FB16671" w14:textId="77777777" w:rsidR="00DD2E91" w:rsidRDefault="00DD2E91"/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3B3CE20" w14:textId="77777777" w:rsidR="00DD2E91" w:rsidRDefault="00816B7E">
            <w:pPr>
              <w:tabs>
                <w:tab w:val="left" w:pos="800"/>
              </w:tabs>
              <w:spacing w:before="13" w:line="240" w:lineRule="exact"/>
              <w:ind w:left="820" w:right="63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ume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ame</w:t>
            </w:r>
            <w:r>
              <w:rPr>
                <w:rFonts w:ascii="Arial" w:eastAsia="Arial" w:hAnsi="Arial" w:cs="Arial"/>
                <w:b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dro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  <w:p w14:paraId="63F769A1" w14:textId="77777777" w:rsidR="00DD2E91" w:rsidRDefault="00816B7E">
            <w:pPr>
              <w:tabs>
                <w:tab w:val="left" w:pos="800"/>
              </w:tabs>
              <w:spacing w:before="12" w:line="240" w:lineRule="exact"/>
              <w:ind w:left="820" w:right="60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ume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st </w:t>
            </w:r>
            <w:r>
              <w:rPr>
                <w:rFonts w:ascii="Arial" w:eastAsia="Arial" w:hAnsi="Arial" w:cs="Arial"/>
                <w:b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ate </w:t>
            </w:r>
            <w:r>
              <w:rPr>
                <w:rFonts w:ascii="Arial" w:eastAsia="Arial" w:hAnsi="Arial" w:cs="Arial"/>
                <w:b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umn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by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</w:p>
          <w:p w14:paraId="259C34AF" w14:textId="77777777" w:rsidR="00DD2E91" w:rsidRDefault="00816B7E">
            <w:pPr>
              <w:tabs>
                <w:tab w:val="left" w:pos="800"/>
              </w:tabs>
              <w:spacing w:before="8" w:line="240" w:lineRule="exact"/>
              <w:ind w:left="820" w:right="61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b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5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  <w:p w14:paraId="749DE654" w14:textId="77777777" w:rsidR="00DD2E91" w:rsidRDefault="00816B7E">
            <w:pPr>
              <w:tabs>
                <w:tab w:val="left" w:pos="800"/>
              </w:tabs>
              <w:spacing w:before="8" w:line="240" w:lineRule="exact"/>
              <w:ind w:left="820" w:right="61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b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</w:p>
          <w:p w14:paraId="689A0CAA" w14:textId="77777777" w:rsidR="00DD2E91" w:rsidRDefault="00816B7E">
            <w:pPr>
              <w:spacing w:line="240" w:lineRule="exact"/>
              <w:ind w:left="8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cument</w:t>
            </w:r>
          </w:p>
          <w:p w14:paraId="78E4C22D" w14:textId="77777777" w:rsidR="00DD2E91" w:rsidRDefault="00816B7E">
            <w:pPr>
              <w:tabs>
                <w:tab w:val="left" w:pos="800"/>
              </w:tabs>
              <w:spacing w:before="12" w:line="240" w:lineRule="exact"/>
              <w:ind w:left="820" w:right="65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b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ow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  <w:p w14:paraId="7AFA322E" w14:textId="77777777" w:rsidR="00DD2E91" w:rsidRDefault="00DD2E91">
            <w:pPr>
              <w:spacing w:before="14" w:line="220" w:lineRule="exact"/>
              <w:rPr>
                <w:sz w:val="22"/>
                <w:szCs w:val="22"/>
              </w:rPr>
            </w:pPr>
          </w:p>
          <w:p w14:paraId="6B63F609" w14:textId="77777777" w:rsidR="00DD2E91" w:rsidRDefault="00816B7E">
            <w:pPr>
              <w:ind w:left="100" w:right="6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ote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t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5FF840B1" w14:textId="77777777">
        <w:trPr>
          <w:trHeight w:hRule="exact" w:val="101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5AE90D9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04F79CB1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A42ED32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6492682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FB2D44B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ard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6A87348F" w14:textId="77777777" w:rsidR="00DD2E91" w:rsidRDefault="00816B7E">
            <w:pPr>
              <w:spacing w:before="6" w:line="240" w:lineRule="exact"/>
              <w:ind w:left="100" w:right="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el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nd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k.</w:t>
            </w:r>
          </w:p>
        </w:tc>
      </w:tr>
      <w:tr w:rsidR="00DD2E91" w14:paraId="0A32DA12" w14:textId="77777777">
        <w:trPr>
          <w:trHeight w:hRule="exact" w:val="85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1D6B1F9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347677F9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FE54F1E" w14:textId="77777777" w:rsidR="00DD2E91" w:rsidRDefault="00DD2E91">
            <w:pPr>
              <w:spacing w:before="9" w:line="160" w:lineRule="exact"/>
              <w:rPr>
                <w:sz w:val="16"/>
                <w:szCs w:val="16"/>
              </w:rPr>
            </w:pPr>
          </w:p>
          <w:p w14:paraId="5B190C8F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Vi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B03C1E8" w14:textId="77777777" w:rsidR="00DD2E91" w:rsidRDefault="00816B7E">
            <w:pPr>
              <w:spacing w:before="49" w:line="240" w:lineRule="exact"/>
              <w:ind w:left="100" w:right="4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w sca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 doc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 po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5E657E10" w14:textId="77777777">
        <w:trPr>
          <w:trHeight w:hRule="exact" w:val="854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5BE49085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6A89300E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2C057EF3" w14:textId="77777777" w:rsidR="00DD2E91" w:rsidRDefault="00816B7E">
            <w:pPr>
              <w:spacing w:before="44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  <w:p w14:paraId="69E3FF66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6AC9E510" w14:textId="77777777" w:rsidR="00DD2E91" w:rsidRDefault="00816B7E">
            <w:pPr>
              <w:spacing w:before="49" w:line="240" w:lineRule="exact"/>
              <w:ind w:left="100" w:righ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umen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st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0ED3A6C" w14:textId="77777777">
        <w:trPr>
          <w:trHeight w:hRule="exact" w:val="855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6A21156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4280152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21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6B8CF17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3AED6F3C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41D12E62" w14:textId="77777777" w:rsidR="00DD2E91" w:rsidRDefault="00816B7E">
            <w:pPr>
              <w:spacing w:before="49" w:line="240" w:lineRule="exact"/>
              <w:ind w:left="100" w:right="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ers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y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56AFCA3A" w14:textId="77777777">
        <w:trPr>
          <w:trHeight w:hRule="exact" w:val="857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7E70C62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75D312E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D89C35F" w14:textId="77777777" w:rsidR="00DD2E91" w:rsidRDefault="00DD2E91">
            <w:pPr>
              <w:spacing w:before="2" w:line="160" w:lineRule="exact"/>
              <w:rPr>
                <w:sz w:val="17"/>
                <w:szCs w:val="17"/>
              </w:rPr>
            </w:pPr>
          </w:p>
          <w:p w14:paraId="6918F30B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7D30DD89" w14:textId="77777777" w:rsidR="00DD2E91" w:rsidRDefault="00816B7E">
            <w:pPr>
              <w:spacing w:before="44"/>
              <w:ind w:left="100" w:righ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ew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ory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2CEB1DE9" w14:textId="77777777">
        <w:trPr>
          <w:trHeight w:hRule="exact" w:val="1013"/>
        </w:trPr>
        <w:tc>
          <w:tcPr>
            <w:tcW w:w="1260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30EDFDD8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35301B17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23</w:t>
            </w:r>
          </w:p>
        </w:tc>
        <w:tc>
          <w:tcPr>
            <w:tcW w:w="2333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18C101C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4552B1FA" w14:textId="77777777" w:rsidR="00DD2E91" w:rsidRDefault="00816B7E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cel</w:t>
            </w:r>
          </w:p>
        </w:tc>
        <w:tc>
          <w:tcPr>
            <w:tcW w:w="5761" w:type="dxa"/>
            <w:tcBorders>
              <w:top w:val="single" w:sz="7" w:space="0" w:color="FFBD00"/>
              <w:left w:val="single" w:sz="7" w:space="0" w:color="FFBD00"/>
              <w:bottom w:val="single" w:sz="7" w:space="0" w:color="FFBD00"/>
              <w:right w:val="single" w:sz="7" w:space="0" w:color="FFBD00"/>
            </w:tcBorders>
            <w:shd w:val="clear" w:color="auto" w:fill="FFF4D1"/>
          </w:tcPr>
          <w:p w14:paraId="10829951" w14:textId="77777777" w:rsidR="00DD2E91" w:rsidRDefault="00816B7E">
            <w:pPr>
              <w:spacing w:line="240" w:lineRule="exact"/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cel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est.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  <w:p w14:paraId="7D407590" w14:textId="77777777" w:rsidR="00DD2E91" w:rsidRDefault="00816B7E">
            <w:pPr>
              <w:spacing w:line="240" w:lineRule="exact"/>
              <w:ind w:left="100" w:right="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52E72C37" w14:textId="77777777" w:rsidR="00DD2E91" w:rsidRDefault="00DD2E91">
      <w:pPr>
        <w:spacing w:before="9" w:line="100" w:lineRule="exact"/>
        <w:rPr>
          <w:sz w:val="10"/>
          <w:szCs w:val="10"/>
        </w:rPr>
      </w:pPr>
    </w:p>
    <w:p w14:paraId="09981925" w14:textId="77777777" w:rsidR="00DD2E91" w:rsidRDefault="00DD2E91">
      <w:pPr>
        <w:spacing w:line="200" w:lineRule="exact"/>
      </w:pPr>
    </w:p>
    <w:p w14:paraId="2B0947C8" w14:textId="77777777" w:rsidR="00DD2E91" w:rsidRDefault="00DD2E91">
      <w:pPr>
        <w:spacing w:line="200" w:lineRule="exact"/>
      </w:pPr>
    </w:p>
    <w:p w14:paraId="1E1384FF" w14:textId="77777777" w:rsidR="00DD2E91" w:rsidRDefault="00DD2E91">
      <w:pPr>
        <w:spacing w:line="200" w:lineRule="exact"/>
      </w:pPr>
    </w:p>
    <w:p w14:paraId="6DE1ED18" w14:textId="77777777" w:rsidR="00DD2E91" w:rsidRDefault="00DD2E91">
      <w:pPr>
        <w:spacing w:line="200" w:lineRule="exact"/>
      </w:pPr>
    </w:p>
    <w:p w14:paraId="0F51B658" w14:textId="77777777" w:rsidR="00DD2E91" w:rsidRDefault="00DD2E91">
      <w:pPr>
        <w:spacing w:line="200" w:lineRule="exact"/>
      </w:pPr>
    </w:p>
    <w:p w14:paraId="4CCD14ED" w14:textId="77777777" w:rsidR="00DD2E91" w:rsidRDefault="00DD2E91">
      <w:pPr>
        <w:spacing w:line="200" w:lineRule="exact"/>
      </w:pPr>
    </w:p>
    <w:p w14:paraId="72A8A275" w14:textId="77777777" w:rsidR="00DD2E91" w:rsidRDefault="00DD2E91">
      <w:pPr>
        <w:spacing w:line="200" w:lineRule="exact"/>
      </w:pPr>
    </w:p>
    <w:p w14:paraId="4A6D64F4" w14:textId="77777777" w:rsidR="00DD2E91" w:rsidRDefault="00DD2E91">
      <w:pPr>
        <w:spacing w:line="200" w:lineRule="exact"/>
      </w:pPr>
    </w:p>
    <w:p w14:paraId="61C6C79F" w14:textId="77777777" w:rsidR="00DD2E91" w:rsidRDefault="00DD2E91">
      <w:pPr>
        <w:spacing w:line="200" w:lineRule="exact"/>
      </w:pPr>
    </w:p>
    <w:p w14:paraId="21E4F694" w14:textId="77777777" w:rsidR="00DD2E91" w:rsidRDefault="00DD2E91">
      <w:pPr>
        <w:spacing w:line="200" w:lineRule="exact"/>
      </w:pPr>
    </w:p>
    <w:p w14:paraId="67D4611B" w14:textId="77777777" w:rsidR="00DD2E91" w:rsidRDefault="00DD2E91">
      <w:pPr>
        <w:spacing w:line="200" w:lineRule="exact"/>
      </w:pPr>
    </w:p>
    <w:p w14:paraId="599E44BD" w14:textId="77777777" w:rsidR="00DD2E91" w:rsidRDefault="00DD2E91">
      <w:pPr>
        <w:spacing w:line="200" w:lineRule="exact"/>
      </w:pPr>
    </w:p>
    <w:p w14:paraId="27BFF123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49"/>
          <w:footerReference w:type="default" r:id="rId250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36</w:t>
      </w:r>
    </w:p>
    <w:p w14:paraId="09928377" w14:textId="77777777" w:rsidR="00DD2E91" w:rsidRDefault="00FE439E">
      <w:pPr>
        <w:spacing w:line="200" w:lineRule="exact"/>
      </w:pPr>
      <w:r>
        <w:lastRenderedPageBreak/>
        <w:pict w14:anchorId="0604461C">
          <v:group id="_x0000_s1466" style="position:absolute;margin-left:23.95pt;margin-top:23.7pt;width:566.95pt;height:744.7pt;z-index:-6692;mso-position-horizontal-relative:page;mso-position-vertical-relative:page" coordorigin="479,474" coordsize="11339,14894">
            <v:shape id="_x0000_s1477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476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475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474" style="position:absolute;left:490;top:485;width:11263;height:0" coordorigin="490,485" coordsize="11263,0" path="m490,485r11263,e" filled="f" strokecolor="gray" strokeweight=".58pt">
              <v:path arrowok="t"/>
            </v:shape>
            <v:shape id="_x0000_s1473" style="position:absolute;left:485;top:480;width:0;height:14882" coordorigin="485,480" coordsize="0,14882" path="m485,480r,14882e" filled="f" strokecolor="gray" strokeweight=".58pt">
              <v:path arrowok="t"/>
            </v:shape>
            <v:shape id="_x0000_s1472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471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470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469" type="#_x0000_t75" style="position:absolute;left:792;top:605;width:1068;height:562">
              <v:imagedata r:id="rId9" o:title=""/>
            </v:shape>
            <v:shape id="_x0000_s1468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467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4CA251A" w14:textId="77777777" w:rsidR="00DD2E91" w:rsidRDefault="00DD2E91">
      <w:pPr>
        <w:spacing w:line="200" w:lineRule="exact"/>
      </w:pPr>
    </w:p>
    <w:p w14:paraId="69FE2B1D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56C8DB1D" w14:textId="77777777" w:rsidR="00DD2E91" w:rsidRDefault="00FE439E">
      <w:pPr>
        <w:spacing w:before="32"/>
        <w:ind w:left="1547" w:right="812"/>
        <w:rPr>
          <w:rFonts w:ascii="Arial" w:eastAsia="Arial" w:hAnsi="Arial" w:cs="Arial"/>
          <w:sz w:val="22"/>
          <w:szCs w:val="22"/>
        </w:rPr>
      </w:pPr>
      <w:r>
        <w:pict w14:anchorId="6D02470F">
          <v:group id="_x0000_s1463" style="position:absolute;left:0;text-align:left;margin-left:71.05pt;margin-top:.4pt;width:36pt;height:30.85pt;z-index:-6689;mso-position-horizontal-relative:page" coordorigin="1421,8" coordsize="720,617">
            <v:shape id="_x0000_s1465" type="#_x0000_t75" style="position:absolute;left:1441;top:28;width:679;height:576">
              <v:imagedata r:id="rId251" o:title=""/>
            </v:shape>
            <v:shape id="_x0000_s1464" style="position:absolute;left:1441;top:28;width:679;height:576" coordorigin="1441,28" coordsize="679,576" path="m1441,86r17,-41l1497,28r2,l2063,28r40,16l2120,84r,2l2120,546r-16,41l2065,604r-2,l1499,604r-40,-16l1441,548r,-2l1441,86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d 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g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Hi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n.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sers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so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bl</w:t>
      </w:r>
      <w:r w:rsidR="00816B7E">
        <w:rPr>
          <w:rFonts w:ascii="Arial" w:eastAsia="Arial" w:hAnsi="Arial" w:cs="Arial"/>
          <w:sz w:val="22"/>
          <w:szCs w:val="22"/>
        </w:rPr>
        <w:t>e supp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 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atus 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g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Vi</w:t>
      </w:r>
      <w:r w:rsidR="00816B7E">
        <w:rPr>
          <w:rFonts w:ascii="Arial" w:eastAsia="Arial" w:hAnsi="Arial" w:cs="Arial"/>
          <w:sz w:val="22"/>
          <w:szCs w:val="22"/>
        </w:rPr>
        <w:t>ew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z w:val="22"/>
          <w:szCs w:val="22"/>
        </w:rPr>
        <w:t>on.</w:t>
      </w:r>
    </w:p>
    <w:p w14:paraId="728AD0BB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52769709" w14:textId="77777777" w:rsidR="00DD2E91" w:rsidRDefault="00FE439E">
      <w:pPr>
        <w:spacing w:line="240" w:lineRule="exact"/>
        <w:ind w:left="1547" w:right="1290"/>
        <w:rPr>
          <w:rFonts w:ascii="Arial" w:eastAsia="Arial" w:hAnsi="Arial" w:cs="Arial"/>
          <w:sz w:val="22"/>
          <w:szCs w:val="22"/>
        </w:rPr>
      </w:pPr>
      <w:r>
        <w:pict w14:anchorId="0B6CEEB5">
          <v:group id="_x0000_s1460" style="position:absolute;left:0;text-align:left;margin-left:71.05pt;margin-top:-1.45pt;width:36pt;height:30.85pt;z-index:-6688;mso-position-horizontal-relative:page" coordorigin="1421,-29" coordsize="720,617">
            <v:shape id="_x0000_s1462" type="#_x0000_t75" style="position:absolute;left:1441;top:-9;width:679;height:576">
              <v:imagedata r:id="rId241" o:title=""/>
            </v:shape>
            <v:shape id="_x0000_s1461" style="position:absolute;left:1441;top:-9;width:679;height:576" coordorigin="1441,-9" coordsize="679,576" path="m1441,49l1458,9r39,-18l1499,-9r564,l2103,8r17,39l2120,49r,461l2104,550r-39,17l2063,567r-564,l1459,551r-18,-40l1441,510r,-46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ch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 docume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 su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2A8D0CE9" w14:textId="77777777" w:rsidR="00DD2E91" w:rsidRDefault="00DD2E91">
      <w:pPr>
        <w:spacing w:line="200" w:lineRule="exact"/>
      </w:pPr>
    </w:p>
    <w:p w14:paraId="00351BEB" w14:textId="77777777" w:rsidR="00DD2E91" w:rsidRDefault="00DD2E91">
      <w:pPr>
        <w:spacing w:line="200" w:lineRule="exact"/>
      </w:pPr>
    </w:p>
    <w:p w14:paraId="107CAE9C" w14:textId="77777777" w:rsidR="00DD2E91" w:rsidRDefault="00DD2E91">
      <w:pPr>
        <w:spacing w:before="3" w:line="260" w:lineRule="exact"/>
        <w:rPr>
          <w:sz w:val="26"/>
          <w:szCs w:val="26"/>
        </w:rPr>
      </w:pPr>
    </w:p>
    <w:p w14:paraId="1A435EE8" w14:textId="77777777" w:rsidR="00DD2E91" w:rsidRDefault="00816B7E">
      <w:pPr>
        <w:spacing w:before="29" w:line="260" w:lineRule="exact"/>
        <w:ind w:left="117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7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ick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rele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do</w:t>
      </w: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umen</w:t>
      </w:r>
      <w:r>
        <w:rPr>
          <w:rFonts w:ascii="Arial" w:eastAsia="Arial" w:hAnsi="Arial" w:cs="Arial"/>
          <w:position w:val="-1"/>
          <w:sz w:val="24"/>
          <w:szCs w:val="24"/>
        </w:rPr>
        <w:t>ts</w:t>
      </w:r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he</w:t>
      </w:r>
      <w:r>
        <w:rPr>
          <w:rFonts w:ascii="Arial" w:eastAsia="Arial" w:hAnsi="Arial" w:cs="Arial"/>
          <w:position w:val="-1"/>
          <w:sz w:val="24"/>
          <w:szCs w:val="24"/>
        </w:rPr>
        <w:t>ck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bo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x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259CB006" w14:textId="77777777" w:rsidR="00DD2E91" w:rsidRDefault="00DD2E91">
      <w:pPr>
        <w:spacing w:before="6" w:line="160" w:lineRule="exact"/>
        <w:rPr>
          <w:sz w:val="16"/>
          <w:szCs w:val="16"/>
        </w:rPr>
      </w:pPr>
    </w:p>
    <w:p w14:paraId="071995A1" w14:textId="77777777" w:rsidR="00DD2E91" w:rsidRDefault="00DD2E91">
      <w:pPr>
        <w:spacing w:line="200" w:lineRule="exact"/>
      </w:pPr>
    </w:p>
    <w:p w14:paraId="7B8DF70F" w14:textId="77777777" w:rsidR="00DD2E91" w:rsidRDefault="00DD2E91">
      <w:pPr>
        <w:spacing w:line="200" w:lineRule="exact"/>
      </w:pPr>
    </w:p>
    <w:p w14:paraId="104BF5C9" w14:textId="77777777" w:rsidR="00DD2E91" w:rsidRDefault="00DD2E91">
      <w:pPr>
        <w:spacing w:line="200" w:lineRule="exact"/>
      </w:pPr>
    </w:p>
    <w:p w14:paraId="4D20D2E5" w14:textId="77777777" w:rsidR="00DD2E91" w:rsidRDefault="00FE439E">
      <w:pPr>
        <w:spacing w:before="29" w:line="260" w:lineRule="exact"/>
        <w:ind w:left="2506"/>
        <w:rPr>
          <w:rFonts w:ascii="Arial" w:eastAsia="Arial" w:hAnsi="Arial" w:cs="Arial"/>
          <w:sz w:val="24"/>
          <w:szCs w:val="24"/>
        </w:rPr>
      </w:pPr>
      <w:r>
        <w:pict w14:anchorId="6D0E4ABA">
          <v:group id="_x0000_s1455" style="position:absolute;left:0;text-align:left;margin-left:87.85pt;margin-top:-66.45pt;width:420.7pt;height:97.8pt;z-index:-6691;mso-position-horizontal-relative:page" coordorigin="1757,-1329" coordsize="8414,1956">
            <v:shape id="_x0000_s1459" style="position:absolute;left:1777;top:-1309;width:7042;height:850" coordorigin="1777,-1309" coordsize="7042,850" path="m1777,-1224r25,-60l1862,-1309r,l8734,-1309r60,25l8819,-1224r,l8819,-544r-25,60l8734,-459r,l1862,-459r-60,-25l1777,-544r,l1777,-1224xe" filled="f" strokecolor="#ffc000" strokeweight="2.04pt">
              <v:path arrowok="t"/>
            </v:shape>
            <v:shape id="_x0000_s1458" style="position:absolute;left:3109;top:-243;width:7042;height:850" coordorigin="3109,-243" coordsize="7042,850" path="m3109,-158r25,-61l3194,-243r,l10066,-243r60,24l10151,-159r,1l10151,521r-25,60l10066,606r,l3194,606r-60,-25l3109,521r,l3109,-158xe" filled="f" strokecolor="#ffc000" strokeweight="2.04pt">
              <v:path arrowok="t"/>
            </v:shape>
            <v:shape id="_x0000_s1457" style="position:absolute;left:8087;top:-615;width:590;height:590" coordorigin="8087,-615" coordsize="590,590" path="m8382,-25r295,-266l8544,-291r,-324l8220,-615r,324l8087,-291r295,266xe" stroked="f">
              <v:path arrowok="t"/>
            </v:shape>
            <v:shape id="_x0000_s1456" style="position:absolute;left:8087;top:-615;width:590;height:590" coordorigin="8087,-615" coordsize="590,590" path="m8087,-291r133,l8220,-615r324,l8544,-291r133,l8382,-25,8087,-291xe" filled="f" strokecolor="#ffc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 w:rsidR="00816B7E">
        <w:rPr>
          <w:rFonts w:ascii="Arial" w:eastAsia="Arial" w:hAnsi="Arial" w:cs="Arial"/>
          <w:position w:val="-1"/>
          <w:sz w:val="24"/>
          <w:szCs w:val="24"/>
        </w:rPr>
        <w:t>e rec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spacing w:val="-3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da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7F4781D7" w14:textId="77777777" w:rsidR="00DD2E91" w:rsidRDefault="00DD2E91">
      <w:pPr>
        <w:spacing w:before="1" w:line="180" w:lineRule="exact"/>
        <w:rPr>
          <w:sz w:val="18"/>
          <w:szCs w:val="18"/>
        </w:rPr>
      </w:pPr>
    </w:p>
    <w:p w14:paraId="754D0F76" w14:textId="77777777" w:rsidR="00DD2E91" w:rsidRDefault="00DD2E91">
      <w:pPr>
        <w:spacing w:line="200" w:lineRule="exact"/>
      </w:pPr>
    </w:p>
    <w:p w14:paraId="28571389" w14:textId="77777777" w:rsidR="00DD2E91" w:rsidRDefault="00DD2E91">
      <w:pPr>
        <w:spacing w:line="200" w:lineRule="exact"/>
      </w:pPr>
    </w:p>
    <w:p w14:paraId="2F953760" w14:textId="77777777" w:rsidR="00DD2E91" w:rsidRDefault="00DD2E91">
      <w:pPr>
        <w:spacing w:line="200" w:lineRule="exact"/>
      </w:pPr>
    </w:p>
    <w:p w14:paraId="0A7A3818" w14:textId="77777777" w:rsidR="00DD2E91" w:rsidRDefault="00DD2E91">
      <w:pPr>
        <w:spacing w:line="200" w:lineRule="exact"/>
      </w:pPr>
    </w:p>
    <w:p w14:paraId="0DC69882" w14:textId="77777777" w:rsidR="00DD2E91" w:rsidRDefault="00DD2E91">
      <w:pPr>
        <w:spacing w:line="200" w:lineRule="exact"/>
      </w:pPr>
    </w:p>
    <w:p w14:paraId="16D57803" w14:textId="77777777" w:rsidR="00DD2E91" w:rsidRDefault="00FE439E">
      <w:pPr>
        <w:spacing w:before="32"/>
        <w:ind w:left="1547" w:right="1591"/>
        <w:rPr>
          <w:rFonts w:ascii="Arial" w:eastAsia="Arial" w:hAnsi="Arial" w:cs="Arial"/>
          <w:sz w:val="22"/>
          <w:szCs w:val="22"/>
        </w:rPr>
      </w:pPr>
      <w:r>
        <w:pict w14:anchorId="5855AB85">
          <v:group id="_x0000_s1452" style="position:absolute;left:0;text-align:left;margin-left:71.05pt;margin-top:-3.95pt;width:36pt;height:30.85pt;z-index:-6687;mso-position-horizontal-relative:page" coordorigin="1421,-79" coordsize="720,617">
            <v:shape id="_x0000_s1454" type="#_x0000_t75" style="position:absolute;left:1441;top:-59;width:679;height:576">
              <v:imagedata r:id="rId252" o:title=""/>
            </v:shape>
            <v:shape id="_x0000_s1453" style="position:absolute;left:1441;top:-59;width:679;height:576" coordorigin="1441,-59" coordsize="679,576" path="m1441,-1r17,-41l1497,-59r2,l2063,-59r40,16l2120,-3r,2l2120,459r-16,41l2065,517r-2,l1499,517r-40,-16l1441,461r,-2l1441,-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ch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nl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se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ck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ch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 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 been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ce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fr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1669DB31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760AA0F1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69A1E129">
          <v:group id="_x0000_s1449" style="position:absolute;left:0;text-align:left;margin-left:71.05pt;margin-top:-1.25pt;width:36pt;height:30.85pt;z-index:-6686;mso-position-horizontal-relative:page" coordorigin="1421,-25" coordsize="720,617">
            <v:shape id="_x0000_s1451" type="#_x0000_t75" style="position:absolute;left:1441;top:-5;width:679;height:576">
              <v:imagedata r:id="rId251" o:title=""/>
            </v:shape>
            <v:shape id="_x0000_s1450" style="position:absolute;left:1441;top:-5;width:679;height:576" coordorigin="1441,-5" coordsize="679,576" path="m1441,53r17,-40l1497,-5r2,l2063,-5r40,17l2120,51r,2l2120,514r-16,40l2065,571r-2,l1499,571r-40,-16l1441,515r,-1l1441,53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ch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</w:p>
    <w:p w14:paraId="10CD3BF5" w14:textId="77777777" w:rsidR="00DD2E91" w:rsidRDefault="00816B7E">
      <w:pPr>
        <w:spacing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’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b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x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2C81E9F7" w14:textId="77777777" w:rsidR="00DD2E91" w:rsidRDefault="00DD2E91">
      <w:pPr>
        <w:spacing w:line="200" w:lineRule="exact"/>
      </w:pPr>
    </w:p>
    <w:p w14:paraId="0EF978E8" w14:textId="77777777" w:rsidR="00DD2E91" w:rsidRDefault="00DD2E91">
      <w:pPr>
        <w:spacing w:line="200" w:lineRule="exact"/>
      </w:pPr>
    </w:p>
    <w:p w14:paraId="13A01D66" w14:textId="77777777" w:rsidR="00DD2E91" w:rsidRDefault="00DD2E91">
      <w:pPr>
        <w:spacing w:line="200" w:lineRule="exact"/>
      </w:pPr>
    </w:p>
    <w:p w14:paraId="00947F9E" w14:textId="77777777" w:rsidR="00DD2E91" w:rsidRDefault="00DD2E91">
      <w:pPr>
        <w:spacing w:line="200" w:lineRule="exact"/>
      </w:pPr>
    </w:p>
    <w:p w14:paraId="5BF06E4B" w14:textId="77777777" w:rsidR="00DD2E91" w:rsidRDefault="00DD2E91">
      <w:pPr>
        <w:spacing w:before="11" w:line="200" w:lineRule="exact"/>
      </w:pPr>
    </w:p>
    <w:p w14:paraId="31C41F4C" w14:textId="77777777" w:rsidR="00DD2E91" w:rsidRDefault="00816B7E">
      <w:pPr>
        <w:spacing w:before="29" w:line="260" w:lineRule="exact"/>
        <w:ind w:left="11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Se</w:t>
      </w:r>
      <w:r>
        <w:rPr>
          <w:rFonts w:ascii="Arial" w:eastAsia="Arial" w:hAnsi="Arial" w:cs="Arial"/>
          <w:position w:val="-1"/>
          <w:sz w:val="24"/>
          <w:szCs w:val="24"/>
        </w:rPr>
        <w:t>lect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nding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f</w:t>
      </w:r>
      <w:r>
        <w:rPr>
          <w:rFonts w:ascii="Arial" w:eastAsia="Arial" w:hAnsi="Arial" w:cs="Arial"/>
          <w:position w:val="-1"/>
          <w:sz w:val="24"/>
          <w:szCs w:val="24"/>
        </w:rPr>
        <w:t>rom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ro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do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w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list.</w:t>
      </w:r>
    </w:p>
    <w:p w14:paraId="4BF162B4" w14:textId="77777777" w:rsidR="00DD2E91" w:rsidRDefault="00DD2E91">
      <w:pPr>
        <w:spacing w:before="6" w:line="100" w:lineRule="exact"/>
        <w:rPr>
          <w:sz w:val="10"/>
          <w:szCs w:val="10"/>
        </w:rPr>
      </w:pPr>
    </w:p>
    <w:p w14:paraId="066460CC" w14:textId="77777777" w:rsidR="00DD2E91" w:rsidRDefault="00DD2E91">
      <w:pPr>
        <w:spacing w:line="200" w:lineRule="exact"/>
      </w:pPr>
    </w:p>
    <w:p w14:paraId="53E21793" w14:textId="77777777" w:rsidR="00DD2E91" w:rsidRDefault="00DD2E91">
      <w:pPr>
        <w:spacing w:line="200" w:lineRule="exact"/>
      </w:pPr>
    </w:p>
    <w:p w14:paraId="23AF355A" w14:textId="77777777" w:rsidR="00DD2E91" w:rsidRDefault="00DD2E91">
      <w:pPr>
        <w:spacing w:line="200" w:lineRule="exact"/>
      </w:pPr>
    </w:p>
    <w:p w14:paraId="139E7419" w14:textId="77777777" w:rsidR="00DD2E91" w:rsidRDefault="00FE439E">
      <w:pPr>
        <w:spacing w:before="29" w:line="260" w:lineRule="exact"/>
        <w:ind w:left="2406"/>
        <w:rPr>
          <w:rFonts w:ascii="Arial" w:eastAsia="Arial" w:hAnsi="Arial" w:cs="Arial"/>
          <w:sz w:val="24"/>
          <w:szCs w:val="24"/>
        </w:rPr>
      </w:pPr>
      <w:r>
        <w:pict w14:anchorId="0247C58E">
          <v:group id="_x0000_s1444" style="position:absolute;left:0;text-align:left;margin-left:86.9pt;margin-top:-60.2pt;width:416.9pt;height:88.3pt;z-index:-6690;mso-position-horizontal-relative:page" coordorigin="1738,-1204" coordsize="8338,1766">
            <v:shape id="_x0000_s1448" style="position:absolute;left:1758;top:-1183;width:7042;height:718" coordorigin="1758,-1183" coordsize="7042,718" path="m1758,-1111r29,-58l1830,-1183r6898,l8785,-1155r15,44l8800,-537r-29,57l8728,-466r-6898,l1772,-494r-14,-43l1758,-1111xe" filled="f" strokecolor="#ffc000" strokeweight="2.04pt">
              <v:path arrowok="t"/>
            </v:shape>
            <v:shape id="_x0000_s1447" style="position:absolute;left:3013;top:-178;width:7042;height:720" coordorigin="3013,-178" coordsize="7042,720" path="m3013,-106r29,-57l3085,-178r6898,l10040,-149r15,43l10055,470r-29,58l9983,542r-6898,l3028,514r-15,-44l3013,-106xe" filled="f" strokecolor="#ffc000" strokeweight="2.04pt">
              <v:path arrowok="t"/>
            </v:shape>
            <v:shape id="_x0000_s1446" style="position:absolute;left:8132;top:-682;width:590;height:590" coordorigin="8132,-682" coordsize="590,590" path="m8428,-91r295,-266l8590,-357r,-325l8265,-682r,325l8132,-357r296,266xe" stroked="f">
              <v:path arrowok="t"/>
            </v:shape>
            <v:shape id="_x0000_s1445" style="position:absolute;left:8132;top:-682;width:590;height:590" coordorigin="8132,-682" coordsize="590,590" path="m8132,-357r133,l8265,-682r325,l8590,-357r133,l8428,-91,8132,-357xe" filled="f" strokecolor="#ffc00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Submit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40D8919D" w14:textId="77777777" w:rsidR="00DD2E91" w:rsidRDefault="00DD2E91">
      <w:pPr>
        <w:spacing w:before="7" w:line="160" w:lineRule="exact"/>
        <w:rPr>
          <w:sz w:val="16"/>
          <w:szCs w:val="16"/>
        </w:rPr>
      </w:pPr>
    </w:p>
    <w:p w14:paraId="4F570628" w14:textId="77777777" w:rsidR="00DD2E91" w:rsidRDefault="00DD2E91">
      <w:pPr>
        <w:spacing w:line="200" w:lineRule="exact"/>
      </w:pPr>
    </w:p>
    <w:p w14:paraId="5894095E" w14:textId="77777777" w:rsidR="00DD2E91" w:rsidRDefault="00DD2E91">
      <w:pPr>
        <w:spacing w:line="200" w:lineRule="exact"/>
      </w:pPr>
    </w:p>
    <w:p w14:paraId="42383703" w14:textId="77777777" w:rsidR="00DD2E91" w:rsidRDefault="00DD2E91">
      <w:pPr>
        <w:spacing w:line="200" w:lineRule="exact"/>
      </w:pPr>
    </w:p>
    <w:p w14:paraId="01A33C18" w14:textId="77777777" w:rsidR="00DD2E91" w:rsidRDefault="00DD2E91">
      <w:pPr>
        <w:spacing w:line="200" w:lineRule="exact"/>
      </w:pPr>
    </w:p>
    <w:p w14:paraId="6E451B90" w14:textId="77777777" w:rsidR="00DD2E91" w:rsidRDefault="00DD2E91">
      <w:pPr>
        <w:spacing w:line="200" w:lineRule="exact"/>
      </w:pPr>
    </w:p>
    <w:p w14:paraId="6C3F6204" w14:textId="77777777" w:rsidR="00DD2E91" w:rsidRDefault="00DD2E91">
      <w:pPr>
        <w:spacing w:line="200" w:lineRule="exact"/>
      </w:pPr>
    </w:p>
    <w:p w14:paraId="56A01ED3" w14:textId="77777777" w:rsidR="00DD2E91" w:rsidRDefault="00DD2E91">
      <w:pPr>
        <w:spacing w:line="200" w:lineRule="exact"/>
      </w:pPr>
    </w:p>
    <w:p w14:paraId="57CB69BB" w14:textId="77777777" w:rsidR="00DD2E91" w:rsidRDefault="00DD2E91">
      <w:pPr>
        <w:spacing w:line="200" w:lineRule="exact"/>
      </w:pPr>
    </w:p>
    <w:p w14:paraId="31A4060C" w14:textId="77777777" w:rsidR="00DD2E91" w:rsidRDefault="00DD2E91">
      <w:pPr>
        <w:spacing w:line="200" w:lineRule="exact"/>
      </w:pPr>
    </w:p>
    <w:p w14:paraId="7C88CF66" w14:textId="77777777" w:rsidR="00DD2E91" w:rsidRDefault="00DD2E91">
      <w:pPr>
        <w:spacing w:line="200" w:lineRule="exact"/>
      </w:pPr>
    </w:p>
    <w:p w14:paraId="2789827A" w14:textId="77777777" w:rsidR="00DD2E91" w:rsidRDefault="00DD2E91">
      <w:pPr>
        <w:spacing w:line="200" w:lineRule="exact"/>
      </w:pPr>
    </w:p>
    <w:p w14:paraId="615F5710" w14:textId="77777777" w:rsidR="00DD2E91" w:rsidRDefault="00DD2E91">
      <w:pPr>
        <w:spacing w:line="200" w:lineRule="exact"/>
      </w:pPr>
    </w:p>
    <w:p w14:paraId="219BEB5D" w14:textId="77777777" w:rsidR="00DD2E91" w:rsidRDefault="00DD2E91">
      <w:pPr>
        <w:spacing w:line="200" w:lineRule="exact"/>
      </w:pPr>
    </w:p>
    <w:p w14:paraId="75A10D7F" w14:textId="77777777" w:rsidR="00DD2E91" w:rsidRDefault="00DD2E91">
      <w:pPr>
        <w:spacing w:line="200" w:lineRule="exact"/>
      </w:pPr>
    </w:p>
    <w:p w14:paraId="3E8FC29D" w14:textId="77777777" w:rsidR="00DD2E91" w:rsidRDefault="00DD2E91">
      <w:pPr>
        <w:spacing w:line="200" w:lineRule="exact"/>
      </w:pPr>
    </w:p>
    <w:p w14:paraId="2C29D615" w14:textId="77777777" w:rsidR="00DD2E91" w:rsidRDefault="00DD2E91">
      <w:pPr>
        <w:spacing w:line="200" w:lineRule="exact"/>
      </w:pPr>
    </w:p>
    <w:p w14:paraId="5C069D53" w14:textId="77777777" w:rsidR="00DD2E91" w:rsidRDefault="00DD2E91">
      <w:pPr>
        <w:spacing w:line="200" w:lineRule="exact"/>
      </w:pPr>
    </w:p>
    <w:p w14:paraId="04CE4DC0" w14:textId="77777777" w:rsidR="00DD2E91" w:rsidRDefault="00DD2E91">
      <w:pPr>
        <w:spacing w:line="200" w:lineRule="exact"/>
      </w:pPr>
    </w:p>
    <w:p w14:paraId="798974FF" w14:textId="77777777" w:rsidR="00DD2E91" w:rsidRDefault="00DD2E91">
      <w:pPr>
        <w:spacing w:line="200" w:lineRule="exact"/>
      </w:pPr>
    </w:p>
    <w:p w14:paraId="295A47F5" w14:textId="77777777" w:rsidR="00DD2E91" w:rsidRDefault="00DD2E91">
      <w:pPr>
        <w:spacing w:line="200" w:lineRule="exact"/>
      </w:pPr>
    </w:p>
    <w:p w14:paraId="07875C72" w14:textId="77777777" w:rsidR="00DD2E91" w:rsidRDefault="00DD2E91">
      <w:pPr>
        <w:spacing w:line="200" w:lineRule="exact"/>
      </w:pPr>
    </w:p>
    <w:p w14:paraId="6EF23E1A" w14:textId="77777777" w:rsidR="00DD2E91" w:rsidRDefault="00DD2E91">
      <w:pPr>
        <w:spacing w:line="200" w:lineRule="exact"/>
      </w:pPr>
    </w:p>
    <w:p w14:paraId="5E457097" w14:textId="77777777" w:rsidR="00DD2E91" w:rsidRDefault="00DD2E91">
      <w:pPr>
        <w:spacing w:line="200" w:lineRule="exact"/>
      </w:pPr>
    </w:p>
    <w:p w14:paraId="28FD4885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53"/>
          <w:footerReference w:type="default" r:id="rId254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37</w:t>
      </w:r>
    </w:p>
    <w:p w14:paraId="17D3CCDE" w14:textId="77777777" w:rsidR="00DD2E91" w:rsidRDefault="00FE439E">
      <w:pPr>
        <w:spacing w:line="200" w:lineRule="exact"/>
      </w:pPr>
      <w:r>
        <w:lastRenderedPageBreak/>
        <w:pict w14:anchorId="16727C08">
          <v:group id="_x0000_s1432" style="position:absolute;margin-left:23.95pt;margin-top:23.7pt;width:566.95pt;height:744.7pt;z-index:-6685;mso-position-horizontal-relative:page;mso-position-vertical-relative:page" coordorigin="479,474" coordsize="11339,14894">
            <v:shape id="_x0000_s1443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442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441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440" style="position:absolute;left:490;top:485;width:11263;height:0" coordorigin="490,485" coordsize="11263,0" path="m490,485r11263,e" filled="f" strokecolor="gray" strokeweight=".58pt">
              <v:path arrowok="t"/>
            </v:shape>
            <v:shape id="_x0000_s1439" style="position:absolute;left:485;top:480;width:0;height:14882" coordorigin="485,480" coordsize="0,14882" path="m485,480r,14882e" filled="f" strokecolor="gray" strokeweight=".58pt">
              <v:path arrowok="t"/>
            </v:shape>
            <v:shape id="_x0000_s1438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437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436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435" type="#_x0000_t75" style="position:absolute;left:792;top:605;width:1068;height:562">
              <v:imagedata r:id="rId9" o:title=""/>
            </v:shape>
            <v:shape id="_x0000_s1434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433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33671D1E" w14:textId="77777777" w:rsidR="00DD2E91" w:rsidRDefault="00DD2E91">
      <w:pPr>
        <w:spacing w:line="200" w:lineRule="exact"/>
      </w:pPr>
    </w:p>
    <w:p w14:paraId="15D4D1C8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20809CE1" w14:textId="77777777" w:rsidR="00DD2E91" w:rsidRDefault="00FE439E">
      <w:pPr>
        <w:spacing w:before="32"/>
        <w:ind w:left="1460"/>
        <w:rPr>
          <w:rFonts w:ascii="Arial" w:eastAsia="Arial" w:hAnsi="Arial" w:cs="Arial"/>
          <w:sz w:val="22"/>
          <w:szCs w:val="22"/>
        </w:rPr>
      </w:pPr>
      <w:r>
        <w:pict w14:anchorId="410CEF2A">
          <v:group id="_x0000_s1429" style="position:absolute;left:0;text-align:left;margin-left:71.05pt;margin-top:1.2pt;width:36pt;height:30.85pt;z-index:-6683;mso-position-horizontal-relative:page" coordorigin="1421,24" coordsize="720,617">
            <v:shape id="_x0000_s1431" type="#_x0000_t75" style="position:absolute;left:1441;top:45;width:679;height:576">
              <v:imagedata r:id="rId242" o:title=""/>
            </v:shape>
            <v:shape id="_x0000_s1430" style="position:absolute;left:1441;top:45;width:679;height:576" coordorigin="1441,45" coordsize="679,576" path="m1441,102r17,-40l1497,45r2,l2063,45r40,16l2120,101r,1l2120,563r-16,40l2065,621r-2,l1499,621r-40,-17l1441,565r,-2l1441,10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ork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it</w:t>
      </w:r>
      <w:r w:rsidR="00816B7E">
        <w:rPr>
          <w:rFonts w:ascii="Arial" w:eastAsia="Arial" w:hAnsi="Arial" w:cs="Arial"/>
          <w:sz w:val="22"/>
          <w:szCs w:val="22"/>
        </w:rPr>
        <w:t>em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10F3890" w14:textId="77777777" w:rsidR="00DD2E91" w:rsidRDefault="00DD2E91">
      <w:pPr>
        <w:spacing w:before="1" w:line="120" w:lineRule="exact"/>
        <w:rPr>
          <w:sz w:val="13"/>
          <w:szCs w:val="13"/>
        </w:rPr>
      </w:pPr>
    </w:p>
    <w:p w14:paraId="3FF9911A" w14:textId="77777777" w:rsidR="00DD2E91" w:rsidRDefault="00DD2E91">
      <w:pPr>
        <w:spacing w:line="200" w:lineRule="exact"/>
      </w:pPr>
    </w:p>
    <w:p w14:paraId="64407367" w14:textId="77777777" w:rsidR="00DD2E91" w:rsidRDefault="00DD2E91">
      <w:pPr>
        <w:spacing w:line="200" w:lineRule="exact"/>
      </w:pPr>
    </w:p>
    <w:p w14:paraId="17981D5F" w14:textId="77777777" w:rsidR="00DD2E91" w:rsidRDefault="00DD2E91">
      <w:pPr>
        <w:spacing w:line="200" w:lineRule="exact"/>
      </w:pPr>
    </w:p>
    <w:p w14:paraId="41AB8F04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283FE7D7">
          <v:group id="_x0000_s1426" style="position:absolute;left:0;text-align:left;margin-left:71.15pt;margin-top:-7.1pt;width:39.35pt;height:27.25pt;z-index:-6684;mso-position-horizontal-relative:page" coordorigin="1423,-142" coordsize="787,545">
            <v:shape id="_x0000_s1428" type="#_x0000_t75" style="position:absolute;left:1444;top:-122;width:746;height:504">
              <v:imagedata r:id="rId202" o:title=""/>
            </v:shape>
            <v:shape id="_x0000_s1427" style="position:absolute;left:1444;top:-122;width:746;height:504" coordorigin="1444,-122" coordsize="746,504" path="m1444,-71r5,-22l1462,-110r19,-10l1494,-122r646,l2161,-117r17,14l2188,-84r2,13l2190,332r-5,22l2172,371r-20,10l2140,382r-646,l1472,377r-17,-13l1445,345r-1,-13l1444,-7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or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</w:p>
    <w:p w14:paraId="6D9A6D8F" w14:textId="77777777" w:rsidR="00DD2E91" w:rsidRDefault="00DD2E91">
      <w:pPr>
        <w:spacing w:before="8" w:line="140" w:lineRule="exact"/>
        <w:rPr>
          <w:sz w:val="14"/>
          <w:szCs w:val="14"/>
        </w:rPr>
      </w:pPr>
    </w:p>
    <w:p w14:paraId="5869F05F" w14:textId="77777777" w:rsidR="00DD2E91" w:rsidRDefault="00DD2E91">
      <w:pPr>
        <w:spacing w:line="200" w:lineRule="exact"/>
      </w:pPr>
    </w:p>
    <w:p w14:paraId="73375C3A" w14:textId="77777777" w:rsidR="00DD2E91" w:rsidRDefault="00DD2E91">
      <w:pPr>
        <w:spacing w:line="200" w:lineRule="exact"/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241"/>
        <w:gridCol w:w="5012"/>
      </w:tblGrid>
      <w:tr w:rsidR="00DD2E91" w14:paraId="18D1E524" w14:textId="77777777">
        <w:trPr>
          <w:trHeight w:hRule="exact" w:val="1003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2DDA169B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22A203C3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3C77264F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42056FB4" w14:textId="77777777" w:rsidR="00DD2E91" w:rsidRDefault="00DD2E91">
            <w:pPr>
              <w:spacing w:line="200" w:lineRule="exact"/>
            </w:pPr>
          </w:p>
          <w:p w14:paraId="659B1F69" w14:textId="77777777" w:rsidR="00DD2E91" w:rsidRDefault="00DD2E91">
            <w:pPr>
              <w:spacing w:before="9" w:line="280" w:lineRule="exact"/>
              <w:rPr>
                <w:sz w:val="28"/>
                <w:szCs w:val="28"/>
              </w:rPr>
            </w:pPr>
          </w:p>
          <w:p w14:paraId="0B10E2E1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21DC7C26" w14:textId="77777777" w:rsidR="00DD2E91" w:rsidRDefault="00DD2E91">
            <w:pPr>
              <w:spacing w:line="200" w:lineRule="exact"/>
            </w:pPr>
          </w:p>
          <w:p w14:paraId="2293904E" w14:textId="77777777" w:rsidR="00DD2E91" w:rsidRDefault="00DD2E91">
            <w:pPr>
              <w:spacing w:before="9" w:line="280" w:lineRule="exact"/>
              <w:rPr>
                <w:sz w:val="28"/>
                <w:szCs w:val="28"/>
              </w:rPr>
            </w:pPr>
          </w:p>
          <w:p w14:paraId="1213B34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149D6302" w14:textId="77777777">
        <w:trPr>
          <w:trHeight w:hRule="exact" w:val="1035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75065F4" w14:textId="77777777" w:rsidR="00DD2E91" w:rsidRDefault="00DD2E91">
            <w:pPr>
              <w:spacing w:before="5" w:line="260" w:lineRule="exact"/>
              <w:rPr>
                <w:sz w:val="26"/>
                <w:szCs w:val="26"/>
              </w:rPr>
            </w:pPr>
          </w:p>
          <w:p w14:paraId="72640D3E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35CE7EE" w14:textId="77777777" w:rsidR="00DD2E91" w:rsidRDefault="00DD2E91">
            <w:pPr>
              <w:spacing w:before="5" w:line="140" w:lineRule="exact"/>
              <w:rPr>
                <w:sz w:val="14"/>
                <w:szCs w:val="14"/>
              </w:rPr>
            </w:pPr>
          </w:p>
          <w:p w14:paraId="1E3A5839" w14:textId="77777777" w:rsidR="00DD2E91" w:rsidRDefault="00816B7E">
            <w:pPr>
              <w:spacing w:line="240" w:lineRule="exact"/>
              <w:ind w:left="97" w:right="4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 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F57567A" w14:textId="77777777" w:rsidR="00DD2E91" w:rsidRDefault="00816B7E">
            <w:pPr>
              <w:spacing w:before="13"/>
              <w:ind w:left="97" w:right="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6BFA3A37" w14:textId="77777777">
        <w:trPr>
          <w:trHeight w:hRule="exact" w:val="1020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4EC11A6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F6E09E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B7F0C2E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34032710" w14:textId="77777777" w:rsidR="00DD2E91" w:rsidRDefault="00816B7E">
            <w:pPr>
              <w:ind w:left="97" w:right="29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ssue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7FE6F4B" w14:textId="77777777" w:rsidR="00DD2E91" w:rsidRDefault="00816B7E">
            <w:pPr>
              <w:spacing w:before="1" w:line="240" w:lineRule="exact"/>
              <w:ind w:left="97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ered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</w:p>
          <w:p w14:paraId="77009252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F229D1A" w14:textId="77777777">
        <w:trPr>
          <w:trHeight w:hRule="exact" w:val="1524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9983581" w14:textId="77777777" w:rsidR="00DD2E91" w:rsidRDefault="00DD2E91">
            <w:pPr>
              <w:spacing w:before="3" w:line="100" w:lineRule="exact"/>
              <w:rPr>
                <w:sz w:val="10"/>
                <w:szCs w:val="10"/>
              </w:rPr>
            </w:pPr>
          </w:p>
          <w:p w14:paraId="5F499ADC" w14:textId="77777777" w:rsidR="00DD2E91" w:rsidRDefault="00DD2E91">
            <w:pPr>
              <w:spacing w:line="200" w:lineRule="exact"/>
            </w:pPr>
          </w:p>
          <w:p w14:paraId="25C6D3A6" w14:textId="77777777" w:rsidR="00DD2E91" w:rsidRDefault="00DD2E91">
            <w:pPr>
              <w:spacing w:line="200" w:lineRule="exact"/>
            </w:pPr>
          </w:p>
          <w:p w14:paraId="57B24618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D37E8CC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14EAD166" w14:textId="77777777" w:rsidR="00DD2E91" w:rsidRDefault="00816B7E">
            <w:pPr>
              <w:ind w:left="97" w:right="26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" ca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F6FF021" w14:textId="77777777" w:rsidR="00DD2E91" w:rsidRDefault="00816B7E">
            <w:pPr>
              <w:spacing w:before="1" w:line="240" w:lineRule="exact"/>
              <w:ind w:left="97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s)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ected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545BCCB2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son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</w:p>
          <w:p w14:paraId="60C8B708" w14:textId="77777777" w:rsidR="00DD2E91" w:rsidRDefault="00816B7E">
            <w:pPr>
              <w:spacing w:before="2" w:line="240" w:lineRule="exact"/>
              <w:ind w:left="97" w:right="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son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dro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F783369" w14:textId="77777777">
        <w:trPr>
          <w:trHeight w:hRule="exact" w:val="1272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DF1B733" w14:textId="77777777" w:rsidR="00DD2E91" w:rsidRDefault="00DD2E91">
            <w:pPr>
              <w:spacing w:before="6" w:line="160" w:lineRule="exact"/>
              <w:rPr>
                <w:sz w:val="17"/>
                <w:szCs w:val="17"/>
              </w:rPr>
            </w:pPr>
          </w:p>
          <w:p w14:paraId="7D0E07AD" w14:textId="77777777" w:rsidR="00DD2E91" w:rsidRDefault="00DD2E91">
            <w:pPr>
              <w:spacing w:line="200" w:lineRule="exact"/>
            </w:pPr>
          </w:p>
          <w:p w14:paraId="1E49641F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092BEE0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</w:p>
          <w:p w14:paraId="18B1410A" w14:textId="77777777" w:rsidR="00DD2E91" w:rsidRDefault="00816B7E">
            <w:pPr>
              <w:spacing w:before="2"/>
              <w:ind w:left="97" w:right="6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318CFCF" w14:textId="77777777" w:rsidR="00DD2E91" w:rsidRDefault="00816B7E">
            <w:pPr>
              <w:spacing w:line="240" w:lineRule="exact"/>
              <w:ind w:left="97" w:right="6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14:paraId="49E91FDD" w14:textId="77777777" w:rsidR="00DD2E91" w:rsidRDefault="00816B7E">
            <w:pPr>
              <w:spacing w:before="2"/>
              <w:ind w:left="97" w:right="4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“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n/s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presc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a?”</w:t>
            </w:r>
          </w:p>
        </w:tc>
      </w:tr>
    </w:tbl>
    <w:p w14:paraId="1158F99F" w14:textId="77777777" w:rsidR="00DD2E91" w:rsidRDefault="00DD2E91">
      <w:pPr>
        <w:sectPr w:rsidR="00DD2E91">
          <w:headerReference w:type="default" r:id="rId255"/>
          <w:footerReference w:type="default" r:id="rId256"/>
          <w:pgSz w:w="12240" w:h="15840"/>
          <w:pgMar w:top="1040" w:right="1120" w:bottom="280" w:left="700" w:header="824" w:footer="763" w:gutter="0"/>
          <w:pgNumType w:start="38"/>
          <w:cols w:space="720"/>
        </w:sectPr>
      </w:pPr>
    </w:p>
    <w:p w14:paraId="1D6CFE43" w14:textId="77777777" w:rsidR="00DD2E91" w:rsidRDefault="00816B7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79631E56" w14:textId="77777777" w:rsidR="00DD2E91" w:rsidRDefault="00DD2E91">
      <w:pPr>
        <w:spacing w:line="200" w:lineRule="exact"/>
      </w:pPr>
    </w:p>
    <w:p w14:paraId="6A8FCCD0" w14:textId="77777777" w:rsidR="00DD2E91" w:rsidRDefault="00DD2E91">
      <w:pPr>
        <w:spacing w:line="200" w:lineRule="exact"/>
      </w:pPr>
    </w:p>
    <w:p w14:paraId="29B14645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10E17E77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5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Che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c</w:t>
      </w:r>
      <w:r>
        <w:rPr>
          <w:rFonts w:ascii="Arial" w:eastAsia="Arial" w:hAnsi="Arial" w:cs="Arial"/>
          <w:b/>
          <w:color w:val="C00000"/>
          <w:sz w:val="44"/>
          <w:szCs w:val="44"/>
        </w:rPr>
        <w:t>ki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n</w:t>
      </w:r>
      <w:r>
        <w:rPr>
          <w:rFonts w:ascii="Arial" w:eastAsia="Arial" w:hAnsi="Arial" w:cs="Arial"/>
          <w:b/>
          <w:color w:val="C00000"/>
          <w:sz w:val="44"/>
          <w:szCs w:val="44"/>
        </w:rPr>
        <w:t>g</w:t>
      </w:r>
      <w:r>
        <w:rPr>
          <w:rFonts w:ascii="Arial" w:eastAsia="Arial" w:hAnsi="Arial" w:cs="Arial"/>
          <w:b/>
          <w:color w:val="C00000"/>
          <w:spacing w:val="-17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Q</w:t>
      </w:r>
      <w:r>
        <w:rPr>
          <w:rFonts w:ascii="Arial" w:eastAsia="Arial" w:hAnsi="Arial" w:cs="Arial"/>
          <w:b/>
          <w:color w:val="C00000"/>
          <w:sz w:val="44"/>
          <w:szCs w:val="44"/>
        </w:rPr>
        <w:t>ua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l</w:t>
      </w:r>
      <w:r>
        <w:rPr>
          <w:rFonts w:ascii="Arial" w:eastAsia="Arial" w:hAnsi="Arial" w:cs="Arial"/>
          <w:b/>
          <w:color w:val="C00000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pacing w:val="2"/>
          <w:sz w:val="44"/>
          <w:szCs w:val="44"/>
        </w:rPr>
        <w:t>t</w:t>
      </w:r>
      <w:r>
        <w:rPr>
          <w:rFonts w:ascii="Arial" w:eastAsia="Arial" w:hAnsi="Arial" w:cs="Arial"/>
          <w:b/>
          <w:color w:val="C00000"/>
          <w:sz w:val="44"/>
          <w:szCs w:val="44"/>
        </w:rPr>
        <w:t>y</w:t>
      </w:r>
      <w:r>
        <w:rPr>
          <w:rFonts w:ascii="Arial" w:eastAsia="Arial" w:hAnsi="Arial" w:cs="Arial"/>
          <w:b/>
          <w:color w:val="C00000"/>
          <w:spacing w:val="-17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of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t</w:t>
      </w:r>
      <w:r>
        <w:rPr>
          <w:rFonts w:ascii="Arial" w:eastAsia="Arial" w:hAnsi="Arial" w:cs="Arial"/>
          <w:b/>
          <w:color w:val="C00000"/>
          <w:spacing w:val="3"/>
          <w:sz w:val="44"/>
          <w:szCs w:val="44"/>
        </w:rPr>
        <w:t>h</w:t>
      </w:r>
      <w:r>
        <w:rPr>
          <w:rFonts w:ascii="Arial" w:eastAsia="Arial" w:hAnsi="Arial" w:cs="Arial"/>
          <w:b/>
          <w:color w:val="C00000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pacing w:val="-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Requ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z w:val="44"/>
          <w:szCs w:val="44"/>
        </w:rPr>
        <w:t>st</w:t>
      </w:r>
    </w:p>
    <w:p w14:paraId="35BD53F4" w14:textId="77777777" w:rsidR="00DD2E91" w:rsidRDefault="00DD2E91">
      <w:pPr>
        <w:spacing w:line="200" w:lineRule="exact"/>
      </w:pPr>
    </w:p>
    <w:p w14:paraId="3B4A7E60" w14:textId="77777777" w:rsidR="00DD2E91" w:rsidRDefault="00DD2E91">
      <w:pPr>
        <w:spacing w:before="17" w:line="280" w:lineRule="exact"/>
        <w:rPr>
          <w:sz w:val="28"/>
          <w:szCs w:val="28"/>
        </w:rPr>
      </w:pPr>
    </w:p>
    <w:p w14:paraId="33DEEE56" w14:textId="77777777" w:rsidR="00DD2E91" w:rsidRDefault="00FE439E">
      <w:pPr>
        <w:spacing w:line="240" w:lineRule="exact"/>
        <w:ind w:left="1547" w:right="548"/>
        <w:jc w:val="both"/>
        <w:rPr>
          <w:rFonts w:ascii="Arial" w:eastAsia="Arial" w:hAnsi="Arial" w:cs="Arial"/>
          <w:sz w:val="22"/>
          <w:szCs w:val="22"/>
        </w:rPr>
      </w:pPr>
      <w:r>
        <w:pict w14:anchorId="36ADE4D2">
          <v:shape id="_x0000_s1425" type="#_x0000_t75" style="position:absolute;left:0;text-align:left;margin-left:79.7pt;margin-top:3.95pt;width:19.9pt;height:28.9pt;z-index:-6680;mso-position-horizontal-relative:page">
            <v:imagedata r:id="rId10" o:title=""/>
            <w10:wrap anchorx="page"/>
          </v:shape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y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 xml:space="preserve">y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 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etenes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-1"/>
          <w:sz w:val="22"/>
          <w:szCs w:val="22"/>
        </w:rPr>
        <w:t>wi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in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n,</w:t>
      </w:r>
      <w:r w:rsidR="00816B7E"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ad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al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 xml:space="preserve">k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pacing w:val="3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A6A1B55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23A7474D" w14:textId="77777777" w:rsidR="00DD2E91" w:rsidRDefault="00816B7E">
      <w:pPr>
        <w:spacing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C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position w:val="-1"/>
          <w:sz w:val="22"/>
          <w:szCs w:val="22"/>
        </w:rPr>
        <w:t>er 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acc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 dec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s:</w:t>
      </w:r>
    </w:p>
    <w:p w14:paraId="63670A05" w14:textId="77777777" w:rsidR="00DD2E91" w:rsidRDefault="00DD2E91">
      <w:pPr>
        <w:spacing w:before="2" w:line="160" w:lineRule="exact"/>
        <w:rPr>
          <w:sz w:val="16"/>
          <w:szCs w:val="16"/>
        </w:rPr>
      </w:pPr>
    </w:p>
    <w:p w14:paraId="02F852BD" w14:textId="77777777" w:rsidR="00DD2E91" w:rsidRDefault="00DD2E91">
      <w:pPr>
        <w:spacing w:line="200" w:lineRule="exact"/>
        <w:sectPr w:rsidR="00DD2E91">
          <w:headerReference w:type="default" r:id="rId257"/>
          <w:footerReference w:type="default" r:id="rId258"/>
          <w:pgSz w:w="12240" w:h="15840"/>
          <w:pgMar w:top="720" w:right="1120" w:bottom="280" w:left="700" w:header="0" w:footer="0" w:gutter="0"/>
          <w:cols w:space="720"/>
        </w:sectPr>
      </w:pPr>
    </w:p>
    <w:p w14:paraId="0B8AC5E0" w14:textId="77777777" w:rsidR="00DD2E91" w:rsidRDefault="00DD2E91">
      <w:pPr>
        <w:spacing w:before="11" w:line="260" w:lineRule="exact"/>
        <w:rPr>
          <w:sz w:val="26"/>
          <w:szCs w:val="26"/>
        </w:rPr>
      </w:pPr>
    </w:p>
    <w:p w14:paraId="65D5D21B" w14:textId="77777777" w:rsidR="00DD2E91" w:rsidRDefault="00816B7E">
      <w:pPr>
        <w:ind w:left="1233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Submit</w:t>
      </w:r>
    </w:p>
    <w:p w14:paraId="56EA3B53" w14:textId="77777777" w:rsidR="00DD2E91" w:rsidRDefault="00816B7E">
      <w:pPr>
        <w:spacing w:before="54" w:line="240" w:lineRule="exact"/>
        <w:ind w:left="180" w:right="1368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47" w:space="506"/>
            <w:col w:w="7867"/>
          </w:cols>
        </w:sect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han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1"/>
          <w:sz w:val="24"/>
          <w:szCs w:val="24"/>
        </w:rPr>
        <w:t>pend</w:t>
      </w:r>
      <w:r>
        <w:rPr>
          <w:rFonts w:ascii="Arial" w:eastAsia="Arial" w:hAnsi="Arial" w:cs="Arial"/>
          <w:sz w:val="24"/>
          <w:szCs w:val="24"/>
        </w:rPr>
        <w:t>ing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l.</w:t>
      </w:r>
    </w:p>
    <w:p w14:paraId="72F2D4C9" w14:textId="77777777" w:rsidR="00DD2E91" w:rsidRDefault="00DD2E91">
      <w:pPr>
        <w:spacing w:line="160" w:lineRule="exact"/>
        <w:rPr>
          <w:sz w:val="17"/>
          <w:szCs w:val="17"/>
        </w:rPr>
      </w:pPr>
    </w:p>
    <w:p w14:paraId="68DA29F7" w14:textId="77777777" w:rsidR="00DD2E91" w:rsidRDefault="00DD2E91">
      <w:pPr>
        <w:spacing w:line="200" w:lineRule="exact"/>
      </w:pPr>
    </w:p>
    <w:p w14:paraId="1488C7D1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5E6663A8" w14:textId="77777777" w:rsidR="00DD2E91" w:rsidRDefault="00816B7E">
      <w:pPr>
        <w:spacing w:before="29"/>
        <w:ind w:left="1325" w:right="34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4"/>
          <w:sz w:val="24"/>
          <w:szCs w:val="24"/>
        </w:rPr>
        <w:lastRenderedPageBreak/>
        <w:t>V</w:t>
      </w:r>
      <w:r>
        <w:rPr>
          <w:rFonts w:ascii="Arial" w:eastAsia="Arial" w:hAnsi="Arial" w:cs="Arial"/>
          <w:b/>
          <w:color w:val="FFFFFF"/>
          <w:sz w:val="24"/>
          <w:szCs w:val="24"/>
        </w:rPr>
        <w:t>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w</w:t>
      </w:r>
    </w:p>
    <w:p w14:paraId="190A0FDB" w14:textId="77777777" w:rsidR="00DD2E91" w:rsidRDefault="00816B7E">
      <w:pPr>
        <w:spacing w:line="240" w:lineRule="exact"/>
        <w:ind w:left="948" w:right="-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D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z w:val="24"/>
          <w:szCs w:val="24"/>
        </w:rPr>
        <w:t>um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320F06A6" w14:textId="77777777" w:rsidR="00DD2E91" w:rsidRDefault="00816B7E">
      <w:pPr>
        <w:spacing w:before="7" w:line="220" w:lineRule="exact"/>
        <w:rPr>
          <w:sz w:val="22"/>
          <w:szCs w:val="22"/>
        </w:rPr>
      </w:pPr>
      <w:r>
        <w:br w:type="column"/>
      </w:r>
    </w:p>
    <w:p w14:paraId="057EC9BA" w14:textId="77777777" w:rsidR="00DD2E91" w:rsidRDefault="00816B7E">
      <w:pPr>
        <w:spacing w:line="240" w:lineRule="exact"/>
        <w:ind w:left="180" w:right="1660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93" w:space="261"/>
            <w:col w:w="7866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iew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anne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ts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9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.</w:t>
      </w:r>
    </w:p>
    <w:p w14:paraId="6C0D999E" w14:textId="77777777" w:rsidR="00DD2E91" w:rsidRDefault="00DD2E91">
      <w:pPr>
        <w:spacing w:before="3" w:line="100" w:lineRule="exact"/>
        <w:rPr>
          <w:sz w:val="10"/>
          <w:szCs w:val="10"/>
        </w:rPr>
      </w:pPr>
    </w:p>
    <w:p w14:paraId="60CB3350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6E7C7A12" w14:textId="77777777" w:rsidR="00DD2E91" w:rsidRDefault="00816B7E">
      <w:pPr>
        <w:spacing w:before="29"/>
        <w:ind w:left="1368" w:right="34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7"/>
          <w:sz w:val="24"/>
          <w:szCs w:val="24"/>
        </w:rPr>
        <w:lastRenderedPageBreak/>
        <w:t>A</w:t>
      </w:r>
      <w:r>
        <w:rPr>
          <w:rFonts w:ascii="Arial" w:eastAsia="Arial" w:hAnsi="Arial" w:cs="Arial"/>
          <w:b/>
          <w:color w:val="FFFFFF"/>
          <w:sz w:val="24"/>
          <w:szCs w:val="24"/>
        </w:rPr>
        <w:t>dd</w:t>
      </w:r>
    </w:p>
    <w:p w14:paraId="386407F7" w14:textId="77777777" w:rsidR="00DD2E91" w:rsidRDefault="00816B7E">
      <w:pPr>
        <w:spacing w:line="240" w:lineRule="exact"/>
        <w:ind w:left="979" w:right="-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mm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70925948" w14:textId="77777777" w:rsidR="00DD2E91" w:rsidRDefault="00DD2E91">
      <w:pPr>
        <w:spacing w:before="5" w:line="100" w:lineRule="exact"/>
        <w:rPr>
          <w:sz w:val="11"/>
          <w:szCs w:val="11"/>
        </w:rPr>
      </w:pPr>
    </w:p>
    <w:p w14:paraId="39781518" w14:textId="77777777" w:rsidR="00DD2E91" w:rsidRDefault="00DD2E91">
      <w:pPr>
        <w:spacing w:line="200" w:lineRule="exact"/>
      </w:pPr>
    </w:p>
    <w:p w14:paraId="4ECE0FF6" w14:textId="77777777" w:rsidR="00DD2E91" w:rsidRDefault="00DD2E91">
      <w:pPr>
        <w:spacing w:line="200" w:lineRule="exact"/>
      </w:pPr>
    </w:p>
    <w:p w14:paraId="52472CD4" w14:textId="77777777" w:rsidR="00DD2E91" w:rsidRDefault="00816B7E">
      <w:pPr>
        <w:ind w:left="1123" w:right="10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Requ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</w:p>
    <w:p w14:paraId="0F8FA067" w14:textId="77777777" w:rsidR="00DD2E91" w:rsidRDefault="00816B7E">
      <w:pPr>
        <w:spacing w:line="240" w:lineRule="exact"/>
        <w:ind w:left="1190" w:right="16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Hi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ry</w:t>
      </w:r>
    </w:p>
    <w:p w14:paraId="14094BAA" w14:textId="77777777" w:rsidR="00DD2E91" w:rsidRDefault="00816B7E">
      <w:pPr>
        <w:spacing w:before="6" w:line="260" w:lineRule="exact"/>
        <w:rPr>
          <w:sz w:val="26"/>
          <w:szCs w:val="26"/>
        </w:rPr>
      </w:pPr>
      <w:r>
        <w:br w:type="column"/>
      </w:r>
    </w:p>
    <w:p w14:paraId="43A86DBB" w14:textId="77777777" w:rsidR="00DD2E91" w:rsidRDefault="00816B7E">
      <w:pPr>
        <w:spacing w:line="240" w:lineRule="exact"/>
        <w:ind w:left="182" w:right="1685" w:hanging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 xml:space="preserve">te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add</w:t>
      </w:r>
      <w:r>
        <w:rPr>
          <w:rFonts w:ascii="Arial" w:eastAsia="Arial" w:hAnsi="Arial" w:cs="Arial"/>
          <w:sz w:val="24"/>
          <w:szCs w:val="24"/>
        </w:rPr>
        <w:t>itio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st.</w:t>
      </w:r>
    </w:p>
    <w:p w14:paraId="2F8688E2" w14:textId="77777777" w:rsidR="00DD2E91" w:rsidRDefault="00DD2E91">
      <w:pPr>
        <w:spacing w:before="11" w:line="240" w:lineRule="exact"/>
        <w:rPr>
          <w:sz w:val="24"/>
          <w:szCs w:val="24"/>
        </w:rPr>
      </w:pPr>
    </w:p>
    <w:p w14:paraId="573E19CC" w14:textId="77777777" w:rsidR="00DD2E91" w:rsidRDefault="00FE439E">
      <w:pPr>
        <w:spacing w:line="240" w:lineRule="exact"/>
        <w:ind w:left="180" w:right="2020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57" w:space="295"/>
            <w:col w:w="7868"/>
          </w:cols>
        </w:sectPr>
      </w:pPr>
      <w:r>
        <w:pict w14:anchorId="48300B3B">
          <v:group id="_x0000_s1400" style="position:absolute;left:0;text-align:left;margin-left:71.05pt;margin-top:-163.6pt;width:436.1pt;height:317.65pt;z-index:-6681;mso-position-horizontal-relative:page" coordorigin="1421,-3272" coordsize="8722,6353">
            <v:shape id="_x0000_s1424" style="position:absolute;left:3241;top:-3251;width:6881;height:1013" coordorigin="3241,-3251" coordsize="6881,1013" path="m9616,-2365r,126l10122,-2745r-506,-506l9616,-3125r-6375,l3241,-2365r6375,xe" fillcolor="#e8d0d0" stroked="f">
              <v:path arrowok="t"/>
            </v:shape>
            <v:shape id="_x0000_s1423" style="position:absolute;left:3241;top:-3251;width:6881;height:1013" coordorigin="3241,-3251" coordsize="6881,1013" path="m3241,-3125r6375,l9616,-3251r506,506l9616,-2239r,-126l3241,-2365r,-760xe" filled="f" strokecolor="#e8d0d0" strokeweight="2.04pt">
              <v:path arrowok="t"/>
            </v:shape>
            <v:shape id="_x0000_s1422" style="position:absolute;left:1441;top:-3220;width:1800;height:948" coordorigin="1441,-3220" coordsize="1800,948" path="m1441,-3062r,636l1457,-2361r40,51l1554,-2279r45,7l3087,-2272r65,-16l3204,-2328r31,-57l3241,-2430r,-636l3225,-3131r-39,-52l3128,-3214r-45,-6l1595,-3220r-65,16l1479,-3165r-31,58l1441,-3062xe" fillcolor="#c0504d" stroked="f">
              <v:path arrowok="t"/>
            </v:shape>
            <v:shape id="_x0000_s1421" style="position:absolute;left:1441;top:-3220;width:1800;height:948" coordorigin="1441,-3220" coordsize="1800,948" path="m1441,-3062r14,-66l1494,-3180r57,-33l1599,-3220r1484,l3149,-3206r52,39l3234,-3111r7,49l3241,-2430r-14,65l3188,-2312r-56,32l3083,-2272r-1484,l1534,-2286r-53,-39l1449,-2382r-8,-48l1441,-3062xe" filled="f" strokecolor="white" strokeweight="2.04pt">
              <v:path arrowok="t"/>
            </v:shape>
            <v:shape id="_x0000_s1420" style="position:absolute;left:3241;top:-2217;width:6881;height:1010" coordorigin="3241,-2217" coordsize="6881,1010" path="m9617,-1333r,126l10122,-1712r-505,-505l9617,-2091r-6376,l3241,-1333r6376,xe" fillcolor="#dee7d1" stroked="f">
              <v:path arrowok="t"/>
            </v:shape>
            <v:shape id="_x0000_s1419" style="position:absolute;left:3241;top:-2217;width:6881;height:1010" coordorigin="3241,-2217" coordsize="6881,1010" path="m3241,-2091r6376,l9617,-2217r505,505l9617,-1207r,-126l3241,-1333r,-758xe" filled="f" strokecolor="#dee7d1" strokeweight="2.04pt">
              <v:path arrowok="t"/>
            </v:shape>
            <v:shape id="_x0000_s1418" style="position:absolute;left:1441;top:-2215;width:1800;height:950" coordorigin="1441,-2215" coordsize="1800,950" path="m1441,-2056r,638l1457,-1353r40,51l1555,-1271r45,7l3087,-1264r65,-16l3204,-1320r31,-58l3241,-1423r,-638l3225,-2126r-40,-51l3128,-2208r-45,-7l1595,-2215r-65,17l1479,-2159r-31,58l1441,-2056xe" fillcolor="#9bba58" stroked="f">
              <v:path arrowok="t"/>
            </v:shape>
            <v:shape id="_x0000_s1417" style="position:absolute;left:1441;top:-2215;width:1800;height:950" coordorigin="1441,-2215" coordsize="1800,950" path="m1441,-2056r14,-66l1494,-2174r56,-33l1600,-2215r1483,l3148,-2200r53,38l3233,-2105r8,49l3241,-1423r-14,66l3188,-1305r-56,33l3083,-1264r-1483,l1534,-1278r-52,-39l1449,-1373r-8,-50l1441,-2056xe" filled="f" strokecolor="white" strokeweight="2.04pt">
              <v:path arrowok="t"/>
            </v:shape>
            <v:shape id="_x0000_s1416" style="position:absolute;left:3241;top:-1175;width:6881;height:1010" coordorigin="3241,-1175" coordsize="6881,1010" path="m9617,-291r,126l10122,-670r-505,-505l9617,-1049r-6376,l3241,-291r6376,xe" fillcolor="#d7d2df" stroked="f">
              <v:path arrowok="t"/>
            </v:shape>
            <v:shape id="_x0000_s1415" style="position:absolute;left:3241;top:-1175;width:6881;height:1010" coordorigin="3241,-1175" coordsize="6881,1010" path="m3241,-1049r6376,l9617,-1175r505,505l9617,-165r,-126l3241,-291r,-758xe" filled="f" strokecolor="#d7d2df" strokeweight="2.04pt">
              <v:path arrowok="t"/>
            </v:shape>
            <v:shape id="_x0000_s1414" style="position:absolute;left:1441;top:-1185;width:1798;height:950" coordorigin="1441,-1185" coordsize="1798,950" path="m1441,-1027r,639l1457,-323r40,51l1555,-241r45,6l3085,-235r65,-16l3201,-291r31,-57l3239,-393r,-638l3223,-1096r-40,-51l3125,-1179r-45,-6l1595,-1185r-65,16l1479,-1129r-31,57l1441,-1027xe" fillcolor="#8063a1" stroked="f">
              <v:path arrowok="t"/>
            </v:shape>
            <v:shape id="_x0000_s1413" style="position:absolute;left:1441;top:-1185;width:1798;height:950" coordorigin="1441,-1185" coordsize="1798,950" path="m1441,-1027r14,-65l1494,-1145r56,-32l1600,-1185r1480,l3146,-1171r52,39l3231,-1076r8,49l3239,-393r-14,66l3186,-275r-56,33l3080,-235r-1480,l1534,-249r-52,-38l1449,-344r-8,-49l1441,-1027xe" filled="f" strokecolor="white" strokeweight="2.04pt">
              <v:path arrowok="t"/>
            </v:shape>
            <v:shape id="_x0000_s1412" style="position:absolute;left:3241;top:-136;width:6878;height:1013" coordorigin="3241,-136" coordsize="6878,1013" path="m9613,750r,127l10120,370,9613,-136r,126l3241,-10r,760l9613,750xe" fillcolor="#d0e2ea" stroked="f">
              <v:path arrowok="t"/>
            </v:shape>
            <v:shape id="_x0000_s1411" style="position:absolute;left:3241;top:-136;width:6878;height:1013" coordorigin="3241,-136" coordsize="6878,1013" path="m3241,-10r6372,l9613,-136r507,506l9613,877r,-127l3241,750r,-760xe" filled="f" strokecolor="#d0e2ea" strokeweight="2.04pt">
              <v:path arrowok="t"/>
            </v:shape>
            <v:shape id="_x0000_s1410" style="position:absolute;left:1441;top:-143;width:1798;height:948" coordorigin="1441,-143" coordsize="1798,948" path="m1441,15r,636l1457,716r40,51l1554,798r45,7l3085,805r65,-16l3201,749r31,-57l3239,647r,-636l3223,-54r-40,-52l3126,-137r-45,-6l1595,-143r-65,15l1479,-88r-31,58l1441,15xe" fillcolor="#4aacc5" stroked="f">
              <v:path arrowok="t"/>
            </v:shape>
            <v:shape id="_x0000_s1409" style="position:absolute;left:1441;top:-143;width:1798;height:948" coordorigin="1441,-143" coordsize="1798,948" path="m1441,15r14,-66l1494,-103r57,-33l1599,-143r1482,l3146,-129r53,38l3231,-34r8,49l3239,647r-14,65l3186,764r-57,33l3081,805r-1482,l1534,790r-53,-38l1449,695r-8,-48l1441,15xe" filled="f" strokecolor="white" strokeweight="2.04pt">
              <v:path arrowok="t"/>
            </v:shape>
            <v:shape id="_x0000_s1408" style="position:absolute;left:3239;top:905;width:6881;height:1046" coordorigin="3239,905" coordsize="6881,1046" path="m9596,1821r,131l10120,1429,9596,905r,131l3239,1036r,785l9596,1821xe" fillcolor="#fbddcf" stroked="f">
              <v:path arrowok="t"/>
            </v:shape>
            <v:shape id="_x0000_s1407" style="position:absolute;left:3239;top:905;width:6881;height:1046" coordorigin="3239,905" coordsize="6881,1046" path="m3239,1036r6357,l9596,905r524,524l9596,1952r,-131l3239,1821r,-785xe" filled="f" strokecolor="#fbddcf" strokeweight="2.04pt">
              <v:path arrowok="t"/>
            </v:shape>
            <v:shape id="_x0000_s1406" style="position:absolute;left:1441;top:908;width:1795;height:1003" coordorigin="1441,908" coordsize="1795,1003" path="m1441,1075r,669l1442,1763r21,63l1505,1875r58,30l1608,1911r1461,l3132,1899r54,-36l3223,1810r13,-66l3236,1075r-12,-62l3189,958r-54,-37l3069,908r-1461,l1546,920r-54,35l1455,1009r-14,66xe" fillcolor="#f79546" stroked="f">
              <v:path arrowok="t"/>
            </v:shape>
            <v:shape id="_x0000_s1405" style="position:absolute;left:1441;top:908;width:1795;height:1003" coordorigin="1441,908" coordsize="1795,1003" path="m1441,1075r14,-66l1492,955r54,-35l1608,908r1461,l3135,921r54,37l3224,1013r12,62l3236,1744r-13,66l3186,1863r-54,36l3069,1911r-1461,l1542,1897r-53,-36l1453,1806r-12,-62l1441,1075xe" filled="f" strokecolor="white" strokeweight="2.04pt">
              <v:path arrowok="t"/>
            </v:shape>
            <v:shape id="_x0000_s1404" style="position:absolute;left:3260;top:1988;width:6857;height:1073" coordorigin="3260,1988" coordsize="6857,1073" path="m9581,2927r,134l10117,2524,9581,1988r,134l3260,2122r,805l9581,2927xe" fillcolor="#c5d9f0" stroked="f">
              <v:path arrowok="t"/>
            </v:shape>
            <v:shape id="_x0000_s1403" style="position:absolute;left:3260;top:1988;width:6857;height:1073" coordorigin="3260,1988" coordsize="6857,1073" path="m3260,2122r6321,l9581,1988r536,536l9581,3061r,-134l3260,2927r,-805xe" filled="f" strokecolor="#c5d9f0" strokeweight="2.04pt">
              <v:path arrowok="t"/>
            </v:shape>
            <v:shape id="_x0000_s1402" style="position:absolute;left:1441;top:1993;width:1814;height:984" coordorigin="1441,1993" coordsize="1814,984" path="m1441,2157r,656l1442,2826r19,64l1502,2940r58,30l1605,2977r1487,l3169,2957r50,-41l3249,2858r7,-45l3256,2157r-20,-78l3195,2029r-58,-30l3092,1993r-1487,l1528,2012r-50,42l1447,2112r-6,45xe" fillcolor="#1f487c" stroked="f">
              <v:path arrowok="t"/>
            </v:shape>
            <v:shape id="_x0000_s1401" style="position:absolute;left:1441;top:1993;width:1814;height:984" coordorigin="1441,1993" coordsize="1814,984" path="m1441,2157r14,-66l1492,2038r56,-35l1605,1993r1487,l3157,2006r54,38l3245,2099r11,58l3256,2813r-14,65l3204,2932r-55,34l3092,2977r-1487,l1539,2963r-53,-38l1452,2870r-11,-57l1441,2157xe" filled="f" strokecolor="white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•</w:t>
      </w:r>
      <w:r w:rsidR="00816B7E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Al</w:t>
      </w:r>
      <w:r w:rsidR="00816B7E">
        <w:rPr>
          <w:rFonts w:ascii="Arial" w:eastAsia="Arial" w:hAnsi="Arial" w:cs="Arial"/>
          <w:spacing w:val="-1"/>
          <w:sz w:val="24"/>
          <w:szCs w:val="24"/>
        </w:rPr>
        <w:t>l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pacing w:val="-3"/>
          <w:sz w:val="24"/>
          <w:szCs w:val="24"/>
        </w:rPr>
        <w:t>w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u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 xml:space="preserve">to 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z w:val="24"/>
          <w:szCs w:val="24"/>
        </w:rPr>
        <w:t>iew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ist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ry</w:t>
      </w:r>
      <w:r w:rsidR="00816B7E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f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ll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ta</w:t>
      </w:r>
      <w:r w:rsidR="00816B7E">
        <w:rPr>
          <w:rFonts w:ascii="Arial" w:eastAsia="Arial" w:hAnsi="Arial" w:cs="Arial"/>
          <w:spacing w:val="-1"/>
          <w:sz w:val="24"/>
          <w:szCs w:val="24"/>
        </w:rPr>
        <w:t>g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f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 xml:space="preserve">e </w:t>
      </w:r>
      <w:r w:rsidR="00816B7E">
        <w:rPr>
          <w:rFonts w:ascii="Arial" w:eastAsia="Arial" w:hAnsi="Arial" w:cs="Arial"/>
          <w:spacing w:val="1"/>
          <w:sz w:val="24"/>
          <w:szCs w:val="24"/>
        </w:rPr>
        <w:t>pa</w:t>
      </w:r>
      <w:r w:rsidR="00816B7E">
        <w:rPr>
          <w:rFonts w:ascii="Arial" w:eastAsia="Arial" w:hAnsi="Arial" w:cs="Arial"/>
          <w:sz w:val="24"/>
          <w:szCs w:val="24"/>
        </w:rPr>
        <w:t>rt</w:t>
      </w:r>
      <w:r w:rsidR="00816B7E">
        <w:rPr>
          <w:rFonts w:ascii="Arial" w:eastAsia="Arial" w:hAnsi="Arial" w:cs="Arial"/>
          <w:spacing w:val="-1"/>
          <w:sz w:val="24"/>
          <w:szCs w:val="24"/>
        </w:rPr>
        <w:t>i</w:t>
      </w:r>
      <w:r w:rsidR="00816B7E">
        <w:rPr>
          <w:rFonts w:ascii="Arial" w:eastAsia="Arial" w:hAnsi="Arial" w:cs="Arial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u</w:t>
      </w:r>
      <w:r w:rsidR="00816B7E">
        <w:rPr>
          <w:rFonts w:ascii="Arial" w:eastAsia="Arial" w:hAnsi="Arial" w:cs="Arial"/>
          <w:sz w:val="24"/>
          <w:szCs w:val="24"/>
        </w:rPr>
        <w:t>lar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re</w:t>
      </w:r>
      <w:r w:rsidR="00816B7E">
        <w:rPr>
          <w:rFonts w:ascii="Arial" w:eastAsia="Arial" w:hAnsi="Arial" w:cs="Arial"/>
          <w:spacing w:val="-1"/>
          <w:sz w:val="24"/>
          <w:szCs w:val="24"/>
        </w:rPr>
        <w:t>q</w:t>
      </w:r>
      <w:r w:rsidR="00816B7E">
        <w:rPr>
          <w:rFonts w:ascii="Arial" w:eastAsia="Arial" w:hAnsi="Arial" w:cs="Arial"/>
          <w:spacing w:val="1"/>
          <w:sz w:val="24"/>
          <w:szCs w:val="24"/>
        </w:rPr>
        <w:t>ue</w:t>
      </w:r>
      <w:r w:rsidR="00816B7E">
        <w:rPr>
          <w:rFonts w:ascii="Arial" w:eastAsia="Arial" w:hAnsi="Arial" w:cs="Arial"/>
          <w:sz w:val="24"/>
          <w:szCs w:val="24"/>
        </w:rPr>
        <w:t>st.</w:t>
      </w:r>
    </w:p>
    <w:p w14:paraId="04707CD5" w14:textId="77777777" w:rsidR="00DD2E91" w:rsidRDefault="00DD2E91">
      <w:pPr>
        <w:spacing w:line="200" w:lineRule="exact"/>
      </w:pPr>
    </w:p>
    <w:p w14:paraId="6A71A30F" w14:textId="77777777" w:rsidR="00DD2E91" w:rsidRDefault="00DD2E91">
      <w:pPr>
        <w:spacing w:before="5"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248972AF" w14:textId="77777777" w:rsidR="00DD2E91" w:rsidRDefault="00816B7E">
      <w:pPr>
        <w:spacing w:before="52" w:line="216" w:lineRule="auto"/>
        <w:ind w:left="963" w:right="-21" w:firstLine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Requ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FFFFFF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color w:val="FFFFFF"/>
          <w:sz w:val="24"/>
          <w:szCs w:val="24"/>
        </w:rPr>
        <w:t>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ss</w:t>
      </w:r>
      <w:r>
        <w:rPr>
          <w:rFonts w:ascii="Arial" w:eastAsia="Arial" w:hAnsi="Arial" w:cs="Arial"/>
          <w:b/>
          <w:color w:val="FFFFFF"/>
          <w:sz w:val="24"/>
          <w:szCs w:val="24"/>
        </w:rPr>
        <w:t>ing D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z w:val="24"/>
          <w:szCs w:val="24"/>
        </w:rPr>
        <w:t>um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48015D32" w14:textId="77777777" w:rsidR="00DD2E91" w:rsidRDefault="00816B7E">
      <w:pPr>
        <w:spacing w:before="7" w:line="140" w:lineRule="exact"/>
        <w:rPr>
          <w:sz w:val="15"/>
          <w:szCs w:val="15"/>
        </w:rPr>
      </w:pPr>
      <w:r>
        <w:br w:type="column"/>
      </w:r>
    </w:p>
    <w:p w14:paraId="776114C9" w14:textId="77777777" w:rsidR="00DD2E91" w:rsidRDefault="00DD2E91">
      <w:pPr>
        <w:spacing w:line="200" w:lineRule="exact"/>
      </w:pPr>
    </w:p>
    <w:p w14:paraId="62676A1D" w14:textId="77777777" w:rsidR="00DD2E91" w:rsidRDefault="00816B7E">
      <w:pPr>
        <w:spacing w:line="240" w:lineRule="exact"/>
        <w:ind w:left="180" w:right="1821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91" w:space="258"/>
            <w:col w:w="7871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s</w:t>
      </w:r>
      <w:r>
        <w:rPr>
          <w:rFonts w:ascii="Arial" w:eastAsia="Arial" w:hAnsi="Arial" w:cs="Arial"/>
          <w:spacing w:val="1"/>
          <w:sz w:val="24"/>
          <w:szCs w:val="24"/>
        </w:rPr>
        <w:t>ubm</w:t>
      </w:r>
      <w:r>
        <w:rPr>
          <w:rFonts w:ascii="Arial" w:eastAsia="Arial" w:hAnsi="Arial" w:cs="Arial"/>
          <w:sz w:val="24"/>
          <w:szCs w:val="24"/>
        </w:rPr>
        <w:t xml:space="preserve">it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enab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ssin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345EC78F" w14:textId="77777777" w:rsidR="00DD2E91" w:rsidRDefault="00DD2E91">
      <w:pPr>
        <w:spacing w:line="240" w:lineRule="exact"/>
        <w:rPr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331A7771" w14:textId="77777777" w:rsidR="00DD2E91" w:rsidRDefault="00DD2E91">
      <w:pPr>
        <w:spacing w:before="16" w:line="240" w:lineRule="exact"/>
        <w:rPr>
          <w:sz w:val="24"/>
          <w:szCs w:val="24"/>
        </w:rPr>
      </w:pPr>
    </w:p>
    <w:p w14:paraId="1964F043" w14:textId="77777777" w:rsidR="00DD2E91" w:rsidRDefault="00816B7E">
      <w:pPr>
        <w:ind w:left="1252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Can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ce</w:t>
      </w:r>
      <w:r>
        <w:rPr>
          <w:rFonts w:ascii="Arial" w:eastAsia="Arial" w:hAnsi="Arial" w:cs="Arial"/>
          <w:b/>
          <w:color w:val="FFFFFF"/>
          <w:sz w:val="24"/>
          <w:szCs w:val="24"/>
        </w:rPr>
        <w:t>l</w:t>
      </w:r>
    </w:p>
    <w:p w14:paraId="5061F562" w14:textId="77777777" w:rsidR="00DD2E91" w:rsidRDefault="00816B7E">
      <w:pPr>
        <w:spacing w:before="52" w:line="216" w:lineRule="auto"/>
        <w:ind w:left="180" w:right="1775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41" w:space="531"/>
            <w:col w:w="7848"/>
          </w:cols>
        </w:sect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cel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cel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scre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ld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 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scre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l.</w:t>
      </w:r>
    </w:p>
    <w:p w14:paraId="590F8F89" w14:textId="77777777" w:rsidR="00DD2E91" w:rsidRDefault="00FE439E">
      <w:pPr>
        <w:spacing w:before="6" w:line="120" w:lineRule="exact"/>
        <w:rPr>
          <w:sz w:val="12"/>
          <w:szCs w:val="12"/>
        </w:rPr>
      </w:pPr>
      <w:r>
        <w:lastRenderedPageBreak/>
        <w:pict w14:anchorId="762BA016">
          <v:group id="_x0000_s1388" style="position:absolute;margin-left:23.95pt;margin-top:23.7pt;width:566.95pt;height:744.7pt;z-index:-6682;mso-position-horizontal-relative:page;mso-position-vertical-relative:page" coordorigin="479,474" coordsize="11339,14894">
            <v:shape id="_x0000_s139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39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39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396" style="position:absolute;left:490;top:485;width:11263;height:0" coordorigin="490,485" coordsize="11263,0" path="m490,485r11263,e" filled="f" strokecolor="gray" strokeweight=".58pt">
              <v:path arrowok="t"/>
            </v:shape>
            <v:shape id="_x0000_s1395" style="position:absolute;left:485;top:480;width:0;height:14882" coordorigin="485,480" coordsize="0,14882" path="m485,480r,14882e" filled="f" strokecolor="gray" strokeweight=".58pt">
              <v:path arrowok="t"/>
            </v:shape>
            <v:shape id="_x0000_s139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39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39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391" type="#_x0000_t75" style="position:absolute;left:792;top:605;width:1068;height:562">
              <v:imagedata r:id="rId9" o:title=""/>
            </v:shape>
            <v:shape id="_x0000_s139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38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50259EE" w14:textId="77777777" w:rsidR="00DD2E91" w:rsidRDefault="00DD2E91">
      <w:pPr>
        <w:spacing w:line="200" w:lineRule="exact"/>
      </w:pPr>
    </w:p>
    <w:p w14:paraId="0640CD2A" w14:textId="77777777" w:rsidR="00DD2E91" w:rsidRDefault="00DD2E91">
      <w:pPr>
        <w:spacing w:line="200" w:lineRule="exact"/>
      </w:pPr>
    </w:p>
    <w:p w14:paraId="7F0B8597" w14:textId="77777777" w:rsidR="00DD2E91" w:rsidRDefault="00816B7E">
      <w:pPr>
        <w:spacing w:before="32"/>
        <w:ind w:left="740" w:right="55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same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are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ut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ote,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be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d- o</w:t>
      </w:r>
      <w:r>
        <w:rPr>
          <w:rFonts w:ascii="Arial" w:eastAsia="Arial" w:hAnsi="Arial" w:cs="Arial"/>
          <w:spacing w:val="-1"/>
          <w:sz w:val="22"/>
          <w:szCs w:val="22"/>
        </w:rPr>
        <w:t>nl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7811010A" w14:textId="77777777" w:rsidR="00DD2E91" w:rsidRDefault="00DD2E91">
      <w:pPr>
        <w:spacing w:before="3" w:line="120" w:lineRule="exact"/>
        <w:rPr>
          <w:sz w:val="12"/>
          <w:szCs w:val="12"/>
        </w:rPr>
      </w:pPr>
    </w:p>
    <w:p w14:paraId="3F61E155" w14:textId="77777777" w:rsidR="00DD2E91" w:rsidRDefault="00DD2E91">
      <w:pPr>
        <w:spacing w:line="200" w:lineRule="exact"/>
      </w:pPr>
    </w:p>
    <w:p w14:paraId="290E47BB" w14:textId="77777777" w:rsidR="00DD2E91" w:rsidRDefault="00DD2E91">
      <w:pPr>
        <w:spacing w:line="200" w:lineRule="exact"/>
      </w:pPr>
    </w:p>
    <w:p w14:paraId="23E2A036" w14:textId="77777777" w:rsidR="00DD2E91" w:rsidRDefault="00DD2E91">
      <w:pPr>
        <w:spacing w:line="200" w:lineRule="exact"/>
      </w:pPr>
    </w:p>
    <w:p w14:paraId="4828F1D6" w14:textId="77777777" w:rsidR="00DD2E91" w:rsidRDefault="00DD2E91">
      <w:pPr>
        <w:spacing w:line="200" w:lineRule="exact"/>
      </w:pPr>
    </w:p>
    <w:p w14:paraId="65D27DC0" w14:textId="77777777" w:rsidR="00DD2E91" w:rsidRDefault="00DD2E91">
      <w:pPr>
        <w:spacing w:line="200" w:lineRule="exact"/>
      </w:pPr>
    </w:p>
    <w:p w14:paraId="572F14E0" w14:textId="77777777" w:rsidR="00DD2E91" w:rsidRDefault="00DD2E91">
      <w:pPr>
        <w:spacing w:line="200" w:lineRule="exact"/>
      </w:pPr>
    </w:p>
    <w:p w14:paraId="4440C551" w14:textId="77777777" w:rsidR="00DD2E91" w:rsidRDefault="00DD2E91">
      <w:pPr>
        <w:spacing w:line="200" w:lineRule="exact"/>
      </w:pPr>
    </w:p>
    <w:p w14:paraId="03DE9C81" w14:textId="77777777" w:rsidR="00DD2E91" w:rsidRDefault="00DD2E91">
      <w:pPr>
        <w:spacing w:line="200" w:lineRule="exact"/>
      </w:pPr>
    </w:p>
    <w:p w14:paraId="0E26BFCE" w14:textId="77777777" w:rsidR="00DD2E91" w:rsidRDefault="00DD2E91">
      <w:pPr>
        <w:spacing w:line="200" w:lineRule="exact"/>
      </w:pPr>
    </w:p>
    <w:p w14:paraId="7F990B7D" w14:textId="77777777" w:rsidR="00DD2E91" w:rsidRDefault="00DD2E91">
      <w:pPr>
        <w:spacing w:line="200" w:lineRule="exact"/>
      </w:pPr>
    </w:p>
    <w:p w14:paraId="2D5AA975" w14:textId="77777777" w:rsidR="00DD2E91" w:rsidRDefault="00DD2E91">
      <w:pPr>
        <w:spacing w:line="200" w:lineRule="exact"/>
      </w:pPr>
    </w:p>
    <w:p w14:paraId="0A23A87A" w14:textId="77777777" w:rsidR="00DD2E91" w:rsidRDefault="00DD2E91">
      <w:pPr>
        <w:spacing w:line="200" w:lineRule="exact"/>
      </w:pPr>
    </w:p>
    <w:p w14:paraId="150301ED" w14:textId="77777777" w:rsidR="00DD2E91" w:rsidRDefault="00DD2E91">
      <w:pPr>
        <w:spacing w:line="200" w:lineRule="exact"/>
      </w:pPr>
    </w:p>
    <w:p w14:paraId="2F6D9E04" w14:textId="77777777" w:rsidR="00DD2E91" w:rsidRDefault="00DD2E91">
      <w:pPr>
        <w:spacing w:line="200" w:lineRule="exact"/>
      </w:pPr>
    </w:p>
    <w:p w14:paraId="1B53CCC8" w14:textId="77777777" w:rsidR="00DD2E91" w:rsidRDefault="00DD2E91">
      <w:pPr>
        <w:spacing w:line="200" w:lineRule="exact"/>
      </w:pPr>
    </w:p>
    <w:p w14:paraId="78E3D983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39</w:t>
      </w:r>
    </w:p>
    <w:p w14:paraId="581C7405" w14:textId="77777777" w:rsidR="00DD2E91" w:rsidRDefault="00FE439E">
      <w:pPr>
        <w:spacing w:line="200" w:lineRule="exact"/>
      </w:pPr>
      <w:r>
        <w:lastRenderedPageBreak/>
        <w:pict w14:anchorId="02A95B0A">
          <v:group id="_x0000_s1376" style="position:absolute;margin-left:23.95pt;margin-top:23.7pt;width:566.95pt;height:744.7pt;z-index:-6679;mso-position-horizontal-relative:page;mso-position-vertical-relative:page" coordorigin="479,474" coordsize="11339,14894">
            <v:shape id="_x0000_s1387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386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385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384" style="position:absolute;left:490;top:485;width:11263;height:0" coordorigin="490,485" coordsize="11263,0" path="m490,485r11263,e" filled="f" strokecolor="gray" strokeweight=".58pt">
              <v:path arrowok="t"/>
            </v:shape>
            <v:shape id="_x0000_s1383" style="position:absolute;left:485;top:480;width:0;height:14882" coordorigin="485,480" coordsize="0,14882" path="m485,480r,14882e" filled="f" strokecolor="gray" strokeweight=".58pt">
              <v:path arrowok="t"/>
            </v:shape>
            <v:shape id="_x0000_s1382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381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380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379" type="#_x0000_t75" style="position:absolute;left:792;top:605;width:1068;height:562">
              <v:imagedata r:id="rId9" o:title=""/>
            </v:shape>
            <v:shape id="_x0000_s1378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377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69BC05A" w14:textId="77777777" w:rsidR="00DD2E91" w:rsidRDefault="00DD2E91">
      <w:pPr>
        <w:spacing w:line="200" w:lineRule="exact"/>
      </w:pPr>
    </w:p>
    <w:p w14:paraId="302F230C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1B6061D9" w14:textId="77777777" w:rsidR="00DD2E91" w:rsidRDefault="00FE439E">
      <w:pPr>
        <w:spacing w:before="37" w:line="240" w:lineRule="exact"/>
        <w:ind w:left="1547" w:right="547"/>
        <w:rPr>
          <w:rFonts w:ascii="Arial" w:eastAsia="Arial" w:hAnsi="Arial" w:cs="Arial"/>
          <w:sz w:val="22"/>
          <w:szCs w:val="22"/>
        </w:rPr>
      </w:pPr>
      <w:r>
        <w:pict w14:anchorId="3616499A">
          <v:group id="_x0000_s1373" style="position:absolute;left:0;text-align:left;margin-left:74.15pt;margin-top:-2.6pt;width:36pt;height:30.85pt;z-index:-6676;mso-position-horizontal-relative:page" coordorigin="1483,-52" coordsize="720,617">
            <v:shape id="_x0000_s1375" type="#_x0000_t75" style="position:absolute;left:1504;top:-32;width:679;height:576">
              <v:imagedata r:id="rId251" o:title=""/>
            </v:shape>
            <v:shape id="_x0000_s1374" style="position:absolute;left:1504;top:-32;width:679;height:576" coordorigin="1504,-32" coordsize="679,576" path="m1504,26r16,-40l1559,-32r2,l2125,-32r40,17l2183,24r,2l2183,487r-17,40l2127,544r-2,l1561,544r-40,-16l1504,488r,-1l1504,26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3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</w:t>
      </w:r>
      <w:r w:rsidR="00816B7E"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it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at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ei</w:t>
      </w:r>
      <w:r w:rsidR="00816B7E">
        <w:rPr>
          <w:rFonts w:ascii="Arial" w:eastAsia="Arial" w:hAnsi="Arial" w:cs="Arial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n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b</w:t>
      </w:r>
      <w:r w:rsidR="00816B7E">
        <w:rPr>
          <w:rFonts w:ascii="Arial" w:eastAsia="Arial" w:hAnsi="Arial" w:cs="Arial"/>
          <w:b/>
          <w:sz w:val="22"/>
          <w:szCs w:val="22"/>
        </w:rPr>
        <w:t>o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5B96772E" w14:textId="77777777" w:rsidR="00DD2E91" w:rsidRDefault="00DD2E91">
      <w:pPr>
        <w:spacing w:before="1" w:line="120" w:lineRule="exact"/>
        <w:rPr>
          <w:sz w:val="13"/>
          <w:szCs w:val="13"/>
        </w:rPr>
      </w:pPr>
    </w:p>
    <w:p w14:paraId="36670624" w14:textId="77777777" w:rsidR="00DD2E91" w:rsidRDefault="00DD2E91">
      <w:pPr>
        <w:spacing w:line="200" w:lineRule="exact"/>
      </w:pPr>
    </w:p>
    <w:p w14:paraId="2963522B" w14:textId="77777777" w:rsidR="00DD2E91" w:rsidRDefault="00DD2E91">
      <w:pPr>
        <w:spacing w:line="200" w:lineRule="exact"/>
      </w:pPr>
    </w:p>
    <w:p w14:paraId="62541336" w14:textId="77777777" w:rsidR="00DD2E91" w:rsidRDefault="00DD2E91">
      <w:pPr>
        <w:spacing w:line="200" w:lineRule="exact"/>
      </w:pPr>
    </w:p>
    <w:p w14:paraId="4E71E56B" w14:textId="77777777" w:rsidR="00DD2E91" w:rsidRDefault="00816B7E">
      <w:pPr>
        <w:spacing w:before="29"/>
        <w:ind w:left="117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ick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Inbox</w:t>
      </w:r>
      <w:r>
        <w:rPr>
          <w:rFonts w:ascii="Arial" w:eastAsia="Arial" w:hAnsi="Arial" w:cs="Arial"/>
          <w:b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icon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Das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rd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ty</w:t>
      </w:r>
    </w:p>
    <w:p w14:paraId="027B1BCE" w14:textId="77777777" w:rsidR="00DD2E91" w:rsidRDefault="00816B7E">
      <w:pPr>
        <w:spacing w:line="240" w:lineRule="exact"/>
        <w:ind w:left="117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47E670D2" w14:textId="77777777" w:rsidR="00DD2E91" w:rsidRDefault="00DD2E91">
      <w:pPr>
        <w:spacing w:line="200" w:lineRule="exact"/>
      </w:pPr>
    </w:p>
    <w:p w14:paraId="6E8310F7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352EBB0F" w14:textId="77777777" w:rsidR="00DD2E91" w:rsidRDefault="00FE439E">
      <w:pPr>
        <w:spacing w:before="52" w:line="216" w:lineRule="auto"/>
        <w:ind w:left="2532" w:right="2885"/>
        <w:jc w:val="both"/>
        <w:rPr>
          <w:rFonts w:ascii="Arial" w:eastAsia="Arial" w:hAnsi="Arial" w:cs="Arial"/>
          <w:sz w:val="24"/>
          <w:szCs w:val="24"/>
        </w:rPr>
      </w:pPr>
      <w:r>
        <w:pict w14:anchorId="101270EB">
          <v:group id="_x0000_s1368" style="position:absolute;left:0;text-align:left;margin-left:87.7pt;margin-top:-58.1pt;width:422.15pt;height:101.9pt;z-index:-6678;mso-position-horizontal-relative:page" coordorigin="1754,-1162" coordsize="8443,2038">
            <v:shape id="_x0000_s1372" style="position:absolute;left:1775;top:-1142;width:7042;height:850" coordorigin="1775,-1142" coordsize="7042,850" path="m1775,-1057r25,-60l1860,-1142r,l8731,-1142r60,25l8816,-1057r,l8816,-377r-24,60l8732,-292r-1,l1860,-292r-60,-25l1775,-377r,l1775,-1057xe" filled="f" strokecolor="#00afef" strokeweight="2.04pt">
              <v:path arrowok="t"/>
            </v:shape>
            <v:shape id="_x0000_s1371" style="position:absolute;left:3136;top:5;width:7042;height:850" coordorigin="3136,5" coordsize="7042,850" path="m3136,90r24,-60l3220,5r1,l10092,5r60,25l10177,90r,l10177,770r-25,60l10092,855r,l3221,855r-60,-25l3136,770r,l3136,90xe" filled="f" strokecolor="#00afef" strokeweight="2.04pt">
              <v:path arrowok="t"/>
            </v:shape>
            <v:shape id="_x0000_s1370" style="position:absolute;left:8502;top:-405;width:590;height:706" coordorigin="8502,-405" coordsize="590,706" path="m8797,300l9092,35r-132,l8960,-405r-325,l8635,35r-133,l8797,300xe" stroked="f">
              <v:path arrowok="t"/>
            </v:shape>
            <v:shape id="_x0000_s1369" style="position:absolute;left:8502;top:-405;width:590;height:706" coordorigin="8502,-405" coordsize="590,706" path="m8502,35r133,l8635,-405r325,l8960,35r132,l8797,300,8502,35xe" filled="f" strokecolor="#4f81bc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lect</w:t>
      </w:r>
      <w:r w:rsidR="00816B7E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2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sz w:val="24"/>
          <w:szCs w:val="24"/>
        </w:rPr>
        <w:t>p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-1"/>
          <w:sz w:val="24"/>
          <w:szCs w:val="24"/>
        </w:rPr>
        <w:t>i</w:t>
      </w:r>
      <w:r w:rsidR="00816B7E">
        <w:rPr>
          <w:rFonts w:ascii="Arial" w:eastAsia="Arial" w:hAnsi="Arial" w:cs="Arial"/>
          <w:sz w:val="24"/>
          <w:szCs w:val="24"/>
        </w:rPr>
        <w:t xml:space="preserve">cy </w:t>
      </w:r>
      <w:r w:rsidR="00816B7E">
        <w:rPr>
          <w:rFonts w:ascii="Arial" w:eastAsia="Arial" w:hAnsi="Arial" w:cs="Arial"/>
          <w:spacing w:val="1"/>
          <w:sz w:val="24"/>
          <w:szCs w:val="24"/>
        </w:rPr>
        <w:t>numbe</w:t>
      </w:r>
      <w:r w:rsidR="00816B7E">
        <w:rPr>
          <w:rFonts w:ascii="Arial" w:eastAsia="Arial" w:hAnsi="Arial" w:cs="Arial"/>
          <w:sz w:val="24"/>
          <w:szCs w:val="24"/>
        </w:rPr>
        <w:t xml:space="preserve">r 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pacing w:val="-2"/>
          <w:sz w:val="24"/>
          <w:szCs w:val="24"/>
        </w:rPr>
        <w:t>y</w:t>
      </w:r>
      <w:r w:rsidR="00816B7E">
        <w:rPr>
          <w:rFonts w:ascii="Arial" w:eastAsia="Arial" w:hAnsi="Arial" w:cs="Arial"/>
          <w:spacing w:val="1"/>
          <w:sz w:val="24"/>
          <w:szCs w:val="24"/>
        </w:rPr>
        <w:t>pe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1"/>
          <w:sz w:val="24"/>
          <w:szCs w:val="24"/>
        </w:rPr>
        <w:t>l</w:t>
      </w:r>
      <w:r w:rsidR="00816B7E">
        <w:rPr>
          <w:rFonts w:ascii="Arial" w:eastAsia="Arial" w:hAnsi="Arial" w:cs="Arial"/>
          <w:sz w:val="24"/>
          <w:szCs w:val="24"/>
        </w:rPr>
        <w:t>ink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in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 xml:space="preserve">e </w:t>
      </w:r>
      <w:r w:rsidR="00816B7E">
        <w:rPr>
          <w:rFonts w:ascii="Arial" w:eastAsia="Arial" w:hAnsi="Arial" w:cs="Arial"/>
          <w:b/>
          <w:sz w:val="24"/>
          <w:szCs w:val="24"/>
        </w:rPr>
        <w:t>Poli</w:t>
      </w:r>
      <w:r w:rsidR="00816B7E">
        <w:rPr>
          <w:rFonts w:ascii="Arial" w:eastAsia="Arial" w:hAnsi="Arial" w:cs="Arial"/>
          <w:b/>
          <w:spacing w:val="4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y No</w:t>
      </w:r>
      <w:r w:rsidR="00816B7E"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/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P</w:t>
      </w:r>
      <w:r w:rsidR="00816B7E">
        <w:rPr>
          <w:rFonts w:ascii="Arial" w:eastAsia="Arial" w:hAnsi="Arial" w:cs="Arial"/>
          <w:b/>
          <w:sz w:val="24"/>
          <w:szCs w:val="24"/>
        </w:rPr>
        <w:t>ropos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b/>
          <w:sz w:val="24"/>
          <w:szCs w:val="24"/>
        </w:rPr>
        <w:t>l</w:t>
      </w:r>
      <w:r w:rsidR="00816B7E">
        <w:rPr>
          <w:rFonts w:ascii="Arial" w:eastAsia="Arial" w:hAnsi="Arial" w:cs="Arial"/>
          <w:b/>
          <w:spacing w:val="6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No</w:t>
      </w:r>
      <w:r w:rsidR="00816B7E"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-1"/>
          <w:sz w:val="24"/>
          <w:szCs w:val="24"/>
        </w:rPr>
        <w:t>i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>k</w:t>
      </w:r>
      <w:r w:rsidR="00816B7E">
        <w:rPr>
          <w:rFonts w:ascii="Arial" w:eastAsia="Arial" w:hAnsi="Arial" w:cs="Arial"/>
          <w:spacing w:val="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lu</w:t>
      </w:r>
      <w:r w:rsidR="00816B7E">
        <w:rPr>
          <w:rFonts w:ascii="Arial" w:eastAsia="Arial" w:hAnsi="Arial" w:cs="Arial"/>
          <w:spacing w:val="2"/>
          <w:sz w:val="24"/>
          <w:szCs w:val="24"/>
        </w:rPr>
        <w:t>m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>.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2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pacing w:val="-3"/>
          <w:sz w:val="24"/>
          <w:szCs w:val="24"/>
        </w:rPr>
        <w:t>i</w:t>
      </w:r>
      <w:r w:rsidR="00816B7E">
        <w:rPr>
          <w:rFonts w:ascii="Arial" w:eastAsia="Arial" w:hAnsi="Arial" w:cs="Arial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1"/>
          <w:sz w:val="24"/>
          <w:szCs w:val="24"/>
        </w:rPr>
        <w:t>d</w:t>
      </w:r>
      <w:r w:rsidR="00816B7E">
        <w:rPr>
          <w:rFonts w:ascii="Arial" w:eastAsia="Arial" w:hAnsi="Arial" w:cs="Arial"/>
          <w:sz w:val="24"/>
          <w:szCs w:val="24"/>
        </w:rPr>
        <w:t>ispl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pacing w:val="-2"/>
          <w:sz w:val="24"/>
          <w:szCs w:val="24"/>
        </w:rPr>
        <w:t>y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 Re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z w:val="24"/>
          <w:szCs w:val="24"/>
        </w:rPr>
        <w:t>i</w:t>
      </w:r>
      <w:r w:rsidR="00816B7E">
        <w:rPr>
          <w:rFonts w:ascii="Arial" w:eastAsia="Arial" w:hAnsi="Arial" w:cs="Arial"/>
          <w:spacing w:val="-3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l/Rei</w:t>
      </w:r>
      <w:r w:rsidR="00816B7E">
        <w:rPr>
          <w:rFonts w:ascii="Arial" w:eastAsia="Arial" w:hAnsi="Arial" w:cs="Arial"/>
          <w:spacing w:val="1"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>st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emen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scre</w:t>
      </w:r>
      <w:r w:rsidR="00816B7E">
        <w:rPr>
          <w:rFonts w:ascii="Arial" w:eastAsia="Arial" w:hAnsi="Arial" w:cs="Arial"/>
          <w:spacing w:val="1"/>
          <w:sz w:val="24"/>
          <w:szCs w:val="24"/>
        </w:rPr>
        <w:t>en</w:t>
      </w:r>
      <w:r w:rsidR="00816B7E">
        <w:rPr>
          <w:rFonts w:ascii="Arial" w:eastAsia="Arial" w:hAnsi="Arial" w:cs="Arial"/>
          <w:sz w:val="24"/>
          <w:szCs w:val="24"/>
        </w:rPr>
        <w:t>.</w:t>
      </w:r>
    </w:p>
    <w:p w14:paraId="5CCAF481" w14:textId="77777777" w:rsidR="00DD2E91" w:rsidRDefault="00DD2E91">
      <w:pPr>
        <w:spacing w:line="200" w:lineRule="exact"/>
      </w:pPr>
    </w:p>
    <w:p w14:paraId="7112F2B2" w14:textId="77777777" w:rsidR="00DD2E91" w:rsidRDefault="00DD2E91">
      <w:pPr>
        <w:spacing w:line="200" w:lineRule="exact"/>
      </w:pPr>
    </w:p>
    <w:p w14:paraId="7EF57DD6" w14:textId="77777777" w:rsidR="00DD2E91" w:rsidRDefault="00DD2E91">
      <w:pPr>
        <w:spacing w:line="200" w:lineRule="exact"/>
      </w:pPr>
    </w:p>
    <w:p w14:paraId="2AE97F97" w14:textId="77777777" w:rsidR="00DD2E91" w:rsidRDefault="00DD2E91">
      <w:pPr>
        <w:spacing w:before="15" w:line="200" w:lineRule="exact"/>
      </w:pPr>
    </w:p>
    <w:p w14:paraId="5AD09FA4" w14:textId="77777777" w:rsidR="00DD2E91" w:rsidRDefault="00FE439E">
      <w:pPr>
        <w:spacing w:before="32"/>
        <w:ind w:left="1460"/>
        <w:rPr>
          <w:rFonts w:ascii="Arial" w:eastAsia="Arial" w:hAnsi="Arial" w:cs="Arial"/>
          <w:sz w:val="22"/>
          <w:szCs w:val="22"/>
        </w:rPr>
      </w:pPr>
      <w:r>
        <w:pict w14:anchorId="2E8294EE">
          <v:group id="_x0000_s1365" style="position:absolute;left:0;text-align:left;margin-left:108.85pt;margin-top:40.45pt;width:422.9pt;height:186.7pt;z-index:-6677;mso-position-horizontal-relative:page" coordorigin="2177,809" coordsize="8458,3734">
            <v:shape id="_x0000_s1367" type="#_x0000_t75" style="position:absolute;left:2191;top:823;width:8429;height:3706">
              <v:imagedata r:id="rId259" o:title=""/>
            </v:shape>
            <v:shape id="_x0000_s1366" style="position:absolute;left:2184;top:816;width:8443;height:3720" coordorigin="2184,816" coordsize="8443,3720" path="m2184,4536r8443,l10627,816r-8443,l2184,4536xe" filled="f" strokeweight=".72pt">
              <v:path arrowok="t"/>
            </v:shape>
            <w10:wrap anchorx="page"/>
          </v:group>
        </w:pict>
      </w:r>
      <w:r>
        <w:pict w14:anchorId="629832B8">
          <v:group id="_x0000_s1362" style="position:absolute;left:0;text-align:left;margin-left:71.05pt;margin-top:-1.55pt;width:35.9pt;height:30.85pt;z-index:-6675;mso-position-horizontal-relative:page" coordorigin="1421,-31" coordsize="718,617">
            <v:shape id="_x0000_s1364" type="#_x0000_t75" style="position:absolute;left:1441;top:-11;width:677;height:576">
              <v:imagedata r:id="rId260" o:title=""/>
            </v:shape>
            <v:shape id="_x0000_s1363" style="position:absolute;left:1441;top:-11;width:677;height:576" coordorigin="1441,-11" coordsize="677,576" path="m1441,47l1458,6r39,-17l1499,-11r561,l2101,5r17,40l2118,47r,460l2102,548r-40,17l2060,565r-561,l1459,549r-18,-40l1441,507r,-46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ox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108943FA" w14:textId="77777777" w:rsidR="00DD2E91" w:rsidRDefault="00DD2E91">
      <w:pPr>
        <w:spacing w:line="200" w:lineRule="exact"/>
      </w:pPr>
    </w:p>
    <w:p w14:paraId="7D0188C9" w14:textId="77777777" w:rsidR="00DD2E91" w:rsidRDefault="00DD2E91">
      <w:pPr>
        <w:spacing w:line="200" w:lineRule="exact"/>
      </w:pPr>
    </w:p>
    <w:p w14:paraId="3EE98559" w14:textId="77777777" w:rsidR="00DD2E91" w:rsidRDefault="00DD2E91">
      <w:pPr>
        <w:spacing w:line="200" w:lineRule="exact"/>
      </w:pPr>
    </w:p>
    <w:p w14:paraId="1FAD8AC4" w14:textId="77777777" w:rsidR="00DD2E91" w:rsidRDefault="00DD2E91">
      <w:pPr>
        <w:spacing w:line="200" w:lineRule="exact"/>
      </w:pPr>
    </w:p>
    <w:p w14:paraId="5FB1361A" w14:textId="77777777" w:rsidR="00DD2E91" w:rsidRDefault="00DD2E91">
      <w:pPr>
        <w:spacing w:line="200" w:lineRule="exact"/>
      </w:pPr>
    </w:p>
    <w:p w14:paraId="2C75666D" w14:textId="77777777" w:rsidR="00DD2E91" w:rsidRDefault="00DD2E91">
      <w:pPr>
        <w:spacing w:line="200" w:lineRule="exact"/>
      </w:pPr>
    </w:p>
    <w:p w14:paraId="2EE73B6A" w14:textId="77777777" w:rsidR="00DD2E91" w:rsidRDefault="00DD2E91">
      <w:pPr>
        <w:spacing w:line="200" w:lineRule="exact"/>
      </w:pPr>
    </w:p>
    <w:p w14:paraId="77DF26D9" w14:textId="77777777" w:rsidR="00DD2E91" w:rsidRDefault="00DD2E91">
      <w:pPr>
        <w:spacing w:line="200" w:lineRule="exact"/>
      </w:pPr>
    </w:p>
    <w:p w14:paraId="46E24EC3" w14:textId="77777777" w:rsidR="00DD2E91" w:rsidRDefault="00DD2E91">
      <w:pPr>
        <w:spacing w:line="200" w:lineRule="exact"/>
      </w:pPr>
    </w:p>
    <w:p w14:paraId="72F47976" w14:textId="77777777" w:rsidR="00DD2E91" w:rsidRDefault="00DD2E91">
      <w:pPr>
        <w:spacing w:line="200" w:lineRule="exact"/>
      </w:pPr>
    </w:p>
    <w:p w14:paraId="27E48FEA" w14:textId="77777777" w:rsidR="00DD2E91" w:rsidRDefault="00DD2E91">
      <w:pPr>
        <w:spacing w:line="200" w:lineRule="exact"/>
      </w:pPr>
    </w:p>
    <w:p w14:paraId="0671DB27" w14:textId="77777777" w:rsidR="00DD2E91" w:rsidRDefault="00DD2E91">
      <w:pPr>
        <w:spacing w:line="200" w:lineRule="exact"/>
      </w:pPr>
    </w:p>
    <w:p w14:paraId="58F12429" w14:textId="77777777" w:rsidR="00DD2E91" w:rsidRDefault="00DD2E91">
      <w:pPr>
        <w:spacing w:line="200" w:lineRule="exact"/>
      </w:pPr>
    </w:p>
    <w:p w14:paraId="36050D31" w14:textId="77777777" w:rsidR="00DD2E91" w:rsidRDefault="00DD2E91">
      <w:pPr>
        <w:spacing w:line="200" w:lineRule="exact"/>
      </w:pPr>
    </w:p>
    <w:p w14:paraId="7AD7D189" w14:textId="77777777" w:rsidR="00DD2E91" w:rsidRDefault="00DD2E91">
      <w:pPr>
        <w:spacing w:line="200" w:lineRule="exact"/>
      </w:pPr>
    </w:p>
    <w:p w14:paraId="448E7293" w14:textId="77777777" w:rsidR="00DD2E91" w:rsidRDefault="00DD2E91">
      <w:pPr>
        <w:spacing w:line="200" w:lineRule="exact"/>
      </w:pPr>
    </w:p>
    <w:p w14:paraId="27CE4A58" w14:textId="77777777" w:rsidR="00DD2E91" w:rsidRDefault="00DD2E91">
      <w:pPr>
        <w:spacing w:line="200" w:lineRule="exact"/>
      </w:pPr>
    </w:p>
    <w:p w14:paraId="3006DCC0" w14:textId="77777777" w:rsidR="00DD2E91" w:rsidRDefault="00DD2E91">
      <w:pPr>
        <w:spacing w:line="200" w:lineRule="exact"/>
      </w:pPr>
    </w:p>
    <w:p w14:paraId="124F6FDE" w14:textId="77777777" w:rsidR="00DD2E91" w:rsidRDefault="00DD2E91">
      <w:pPr>
        <w:spacing w:line="200" w:lineRule="exact"/>
      </w:pPr>
    </w:p>
    <w:p w14:paraId="0C836162" w14:textId="77777777" w:rsidR="00DD2E91" w:rsidRDefault="00DD2E91">
      <w:pPr>
        <w:spacing w:line="200" w:lineRule="exact"/>
      </w:pPr>
    </w:p>
    <w:p w14:paraId="273B95E4" w14:textId="77777777" w:rsidR="00DD2E91" w:rsidRDefault="00DD2E91">
      <w:pPr>
        <w:spacing w:line="200" w:lineRule="exact"/>
      </w:pPr>
    </w:p>
    <w:p w14:paraId="33F20287" w14:textId="77777777" w:rsidR="00DD2E91" w:rsidRDefault="00DD2E91">
      <w:pPr>
        <w:spacing w:before="3" w:line="200" w:lineRule="exact"/>
      </w:pPr>
    </w:p>
    <w:p w14:paraId="6657BF72" w14:textId="77777777" w:rsidR="00DD2E91" w:rsidRDefault="00FE439E">
      <w:pPr>
        <w:ind w:left="3831" w:right="3690"/>
        <w:jc w:val="center"/>
        <w:rPr>
          <w:rFonts w:ascii="Arial" w:eastAsia="Arial" w:hAnsi="Arial" w:cs="Arial"/>
        </w:rPr>
      </w:pPr>
      <w:r>
        <w:pict w14:anchorId="03DEA8E5">
          <v:group id="_x0000_s1359" style="position:absolute;left:0;text-align:left;margin-left:498.25pt;margin-top:-1.35pt;width:35.9pt;height:30.85pt;z-index:-6674;mso-position-horizontal-relative:page" coordorigin="9965,-27" coordsize="718,617">
            <v:shape id="_x0000_s1361" type="#_x0000_t75" style="position:absolute;left:9985;top:-7;width:677;height:576">
              <v:imagedata r:id="rId261" o:title=""/>
            </v:shape>
            <v:shape id="_x0000_s1360" style="position:absolute;left:9985;top:-7;width:677;height:576" coordorigin="9985,-7" coordsize="677,576" path="m9985,51r17,-41l10041,-7r2,l10604,-7r41,16l10662,49r,2l10662,511r-16,41l10606,569r-2,l10043,569r-40,-16l9985,513r,-2l9985,5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1"/>
        </w:rPr>
        <w:t>Q</w:t>
      </w:r>
      <w:r w:rsidR="00816B7E">
        <w:rPr>
          <w:rFonts w:ascii="Arial" w:eastAsia="Arial" w:hAnsi="Arial" w:cs="Arial"/>
          <w:b/>
          <w:color w:val="1F487C"/>
        </w:rPr>
        <w:t>ual</w:t>
      </w:r>
      <w:r w:rsidR="00816B7E">
        <w:rPr>
          <w:rFonts w:ascii="Arial" w:eastAsia="Arial" w:hAnsi="Arial" w:cs="Arial"/>
          <w:b/>
          <w:color w:val="1F487C"/>
          <w:spacing w:val="-1"/>
        </w:rPr>
        <w:t>i</w:t>
      </w:r>
      <w:r w:rsidR="00816B7E">
        <w:rPr>
          <w:rFonts w:ascii="Arial" w:eastAsia="Arial" w:hAnsi="Arial" w:cs="Arial"/>
          <w:b/>
          <w:color w:val="1F487C"/>
          <w:spacing w:val="1"/>
        </w:rPr>
        <w:t>t</w:t>
      </w:r>
      <w:r w:rsidR="00816B7E">
        <w:rPr>
          <w:rFonts w:ascii="Arial" w:eastAsia="Arial" w:hAnsi="Arial" w:cs="Arial"/>
          <w:b/>
          <w:color w:val="1F487C"/>
        </w:rPr>
        <w:t>y</w:t>
      </w:r>
      <w:r w:rsidR="00816B7E">
        <w:rPr>
          <w:rFonts w:ascii="Arial" w:eastAsia="Arial" w:hAnsi="Arial" w:cs="Arial"/>
          <w:b/>
          <w:color w:val="1F487C"/>
          <w:spacing w:val="-7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Che</w:t>
      </w:r>
      <w:r w:rsidR="00816B7E">
        <w:rPr>
          <w:rFonts w:ascii="Arial" w:eastAsia="Arial" w:hAnsi="Arial" w:cs="Arial"/>
          <w:b/>
          <w:color w:val="1F487C"/>
          <w:spacing w:val="2"/>
        </w:rPr>
        <w:t>c</w:t>
      </w:r>
      <w:r w:rsidR="00816B7E">
        <w:rPr>
          <w:rFonts w:ascii="Arial" w:eastAsia="Arial" w:hAnsi="Arial" w:cs="Arial"/>
          <w:b/>
          <w:color w:val="1F487C"/>
        </w:rPr>
        <w:t>k</w:t>
      </w:r>
      <w:r w:rsidR="00816B7E">
        <w:rPr>
          <w:rFonts w:ascii="Arial" w:eastAsia="Arial" w:hAnsi="Arial" w:cs="Arial"/>
          <w:b/>
          <w:color w:val="1F487C"/>
          <w:spacing w:val="1"/>
        </w:rPr>
        <w:t>e</w:t>
      </w:r>
      <w:r w:rsidR="00816B7E">
        <w:rPr>
          <w:rFonts w:ascii="Arial" w:eastAsia="Arial" w:hAnsi="Arial" w:cs="Arial"/>
          <w:b/>
          <w:color w:val="1F487C"/>
        </w:rPr>
        <w:t>r</w:t>
      </w:r>
      <w:r w:rsidR="00816B7E">
        <w:rPr>
          <w:rFonts w:ascii="Arial" w:eastAsia="Arial" w:hAnsi="Arial" w:cs="Arial"/>
          <w:b/>
          <w:color w:val="1F487C"/>
          <w:spacing w:val="-9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In</w:t>
      </w:r>
      <w:r w:rsidR="00816B7E">
        <w:rPr>
          <w:rFonts w:ascii="Arial" w:eastAsia="Arial" w:hAnsi="Arial" w:cs="Arial"/>
          <w:b/>
          <w:color w:val="1F487C"/>
          <w:spacing w:val="1"/>
        </w:rPr>
        <w:t>b</w:t>
      </w:r>
      <w:r w:rsidR="00816B7E">
        <w:rPr>
          <w:rFonts w:ascii="Arial" w:eastAsia="Arial" w:hAnsi="Arial" w:cs="Arial"/>
          <w:b/>
          <w:color w:val="1F487C"/>
        </w:rPr>
        <w:t>ox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n</w:t>
      </w:r>
    </w:p>
    <w:p w14:paraId="4F58606A" w14:textId="77777777" w:rsidR="00DD2E91" w:rsidRDefault="00DD2E91">
      <w:pPr>
        <w:spacing w:before="4" w:line="180" w:lineRule="exact"/>
        <w:rPr>
          <w:sz w:val="19"/>
          <w:szCs w:val="19"/>
        </w:rPr>
      </w:pPr>
    </w:p>
    <w:p w14:paraId="0C77A0D9" w14:textId="77777777" w:rsidR="00DD2E91" w:rsidRDefault="00DD2E91">
      <w:pPr>
        <w:spacing w:line="200" w:lineRule="exact"/>
      </w:pPr>
    </w:p>
    <w:p w14:paraId="64624C3E" w14:textId="77777777" w:rsidR="00DD2E91" w:rsidRDefault="00DD2E91">
      <w:pPr>
        <w:spacing w:line="200" w:lineRule="exact"/>
      </w:pPr>
    </w:p>
    <w:p w14:paraId="2A13D532" w14:textId="77777777" w:rsidR="00DD2E91" w:rsidRDefault="00DD2E91">
      <w:pPr>
        <w:spacing w:line="200" w:lineRule="exact"/>
      </w:pPr>
    </w:p>
    <w:p w14:paraId="55E69D81" w14:textId="77777777" w:rsidR="00DD2E91" w:rsidRDefault="00DD2E91">
      <w:pPr>
        <w:spacing w:line="200" w:lineRule="exact"/>
      </w:pPr>
    </w:p>
    <w:p w14:paraId="0B353C80" w14:textId="77777777" w:rsidR="00DD2E91" w:rsidRDefault="00FE439E">
      <w:pPr>
        <w:spacing w:line="240" w:lineRule="exact"/>
        <w:ind w:left="1547" w:right="549"/>
        <w:rPr>
          <w:rFonts w:ascii="Arial" w:eastAsia="Arial" w:hAnsi="Arial" w:cs="Arial"/>
          <w:sz w:val="22"/>
          <w:szCs w:val="22"/>
        </w:rPr>
        <w:sectPr w:rsidR="00DD2E91">
          <w:headerReference w:type="default" r:id="rId262"/>
          <w:footerReference w:type="default" r:id="rId263"/>
          <w:pgSz w:w="12240" w:h="15840"/>
          <w:pgMar w:top="1040" w:right="1120" w:bottom="280" w:left="700" w:header="824" w:footer="763" w:gutter="0"/>
          <w:pgNumType w:start="40"/>
          <w:cols w:space="720"/>
        </w:sectPr>
      </w:pPr>
      <w:r>
        <w:pict w14:anchorId="100209D3">
          <v:group id="_x0000_s1356" style="position:absolute;left:0;text-align:left;margin-left:74.15pt;margin-top:-4.5pt;width:36pt;height:30.85pt;z-index:-6673;mso-position-horizontal-relative:page" coordorigin="1483,-90" coordsize="720,617">
            <v:shape id="_x0000_s1358" type="#_x0000_t75" style="position:absolute;left:1504;top:-70;width:679;height:576">
              <v:imagedata r:id="rId241" o:title=""/>
            </v:shape>
            <v:shape id="_x0000_s1357" style="position:absolute;left:1504;top:-70;width:679;height:576" coordorigin="1504,-70" coordsize="679,576" path="m1504,-12r16,-40l1559,-70r2,l2125,-70r40,17l2183,-14r,2l2183,449r-17,40l2127,506r-2,l1561,506r-40,-16l1504,450r,-1l1504,-12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ery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cument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erac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by</w:t>
      </w:r>
      <w:r w:rsidR="00816B7E"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 sca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 doc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nt</w:t>
      </w:r>
      <w:r w:rsidR="00816B7E">
        <w:rPr>
          <w:rFonts w:ascii="Arial" w:eastAsia="Arial" w:hAnsi="Arial" w:cs="Arial"/>
          <w:sz w:val="22"/>
          <w:szCs w:val="22"/>
        </w:rPr>
        <w:t>s.</w:t>
      </w:r>
    </w:p>
    <w:p w14:paraId="145EBDCA" w14:textId="77777777" w:rsidR="00DD2E91" w:rsidRDefault="00FE439E">
      <w:pPr>
        <w:spacing w:before="9" w:line="100" w:lineRule="exact"/>
        <w:rPr>
          <w:sz w:val="10"/>
          <w:szCs w:val="10"/>
        </w:rPr>
      </w:pPr>
      <w:r>
        <w:lastRenderedPageBreak/>
        <w:pict w14:anchorId="393F92B5">
          <v:group id="_x0000_s1344" style="position:absolute;margin-left:23.95pt;margin-top:23.7pt;width:566.95pt;height:744.7pt;z-index:-6672;mso-position-horizontal-relative:page;mso-position-vertical-relative:page" coordorigin="479,474" coordsize="11339,14894">
            <v:shape id="_x0000_s1355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354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353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352" style="position:absolute;left:490;top:485;width:11263;height:0" coordorigin="490,485" coordsize="11263,0" path="m490,485r11263,e" filled="f" strokecolor="gray" strokeweight=".58pt">
              <v:path arrowok="t"/>
            </v:shape>
            <v:shape id="_x0000_s1351" style="position:absolute;left:485;top:480;width:0;height:14882" coordorigin="485,480" coordsize="0,14882" path="m485,480r,14882e" filled="f" strokecolor="gray" strokeweight=".58pt">
              <v:path arrowok="t"/>
            </v:shape>
            <v:shape id="_x0000_s1350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349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348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347" type="#_x0000_t75" style="position:absolute;left:792;top:605;width:1068;height:562">
              <v:imagedata r:id="rId9" o:title=""/>
            </v:shape>
            <v:shape id="_x0000_s1346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345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11A3A635" w14:textId="77777777" w:rsidR="00DD2E91" w:rsidRDefault="00DD2E91">
      <w:pPr>
        <w:spacing w:line="200" w:lineRule="exact"/>
      </w:pPr>
    </w:p>
    <w:p w14:paraId="4E2BFF18" w14:textId="77777777" w:rsidR="00DD2E91" w:rsidRDefault="00DD2E91">
      <w:pPr>
        <w:spacing w:line="200" w:lineRule="exact"/>
      </w:pPr>
    </w:p>
    <w:p w14:paraId="08E60C45" w14:textId="77777777" w:rsidR="00DD2E91" w:rsidRDefault="00DD2E91">
      <w:pPr>
        <w:spacing w:line="200" w:lineRule="exact"/>
      </w:pPr>
    </w:p>
    <w:p w14:paraId="7C7170A7" w14:textId="77777777" w:rsidR="00DD2E91" w:rsidRDefault="00DD2E91">
      <w:pPr>
        <w:spacing w:line="200" w:lineRule="exact"/>
      </w:pPr>
    </w:p>
    <w:p w14:paraId="26FBC2B6" w14:textId="77777777" w:rsidR="00DD2E91" w:rsidRDefault="00816B7E">
      <w:pPr>
        <w:spacing w:before="29" w:line="260" w:lineRule="exact"/>
        <w:ind w:left="1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>
        <w:rPr>
          <w:rFonts w:ascii="Arial" w:eastAsia="Arial" w:hAnsi="Arial" w:cs="Arial"/>
          <w:b/>
          <w:position w:val="-1"/>
          <w:sz w:val="24"/>
          <w:szCs w:val="24"/>
        </w:rPr>
        <w:t>Requ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es</w:t>
      </w:r>
      <w:r>
        <w:rPr>
          <w:rFonts w:ascii="Arial" w:eastAsia="Arial" w:hAnsi="Arial" w:cs="Arial"/>
          <w:b/>
          <w:position w:val="-1"/>
          <w:sz w:val="24"/>
          <w:szCs w:val="24"/>
        </w:rPr>
        <w:t>t Hi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position w:val="-1"/>
          <w:sz w:val="24"/>
          <w:szCs w:val="24"/>
        </w:rPr>
        <w:t>ry</w:t>
      </w:r>
    </w:p>
    <w:p w14:paraId="23698654" w14:textId="77777777" w:rsidR="00DD2E91" w:rsidRDefault="00DD2E91">
      <w:pPr>
        <w:spacing w:before="6" w:line="100" w:lineRule="exact"/>
        <w:rPr>
          <w:sz w:val="10"/>
          <w:szCs w:val="10"/>
        </w:rPr>
      </w:pPr>
    </w:p>
    <w:p w14:paraId="2252FF90" w14:textId="77777777" w:rsidR="00DD2E91" w:rsidRDefault="00DD2E91">
      <w:pPr>
        <w:spacing w:line="200" w:lineRule="exact"/>
      </w:pPr>
    </w:p>
    <w:p w14:paraId="6522EFE2" w14:textId="77777777" w:rsidR="00DD2E91" w:rsidRDefault="00DD2E91">
      <w:pPr>
        <w:spacing w:line="200" w:lineRule="exact"/>
      </w:pPr>
    </w:p>
    <w:p w14:paraId="08599044" w14:textId="77777777" w:rsidR="00DD2E91" w:rsidRDefault="00DD2E91">
      <w:pPr>
        <w:spacing w:line="200" w:lineRule="exact"/>
      </w:pPr>
    </w:p>
    <w:p w14:paraId="6F00280A" w14:textId="77777777" w:rsidR="00DD2E91" w:rsidRDefault="00FE439E">
      <w:pPr>
        <w:spacing w:before="29" w:line="260" w:lineRule="exact"/>
        <w:ind w:left="2862"/>
        <w:rPr>
          <w:rFonts w:ascii="Arial" w:eastAsia="Arial" w:hAnsi="Arial" w:cs="Arial"/>
          <w:sz w:val="24"/>
          <w:szCs w:val="24"/>
        </w:rPr>
      </w:pPr>
      <w:r>
        <w:pict w14:anchorId="56EC064A">
          <v:group id="_x0000_s1337" style="position:absolute;left:0;text-align:left;margin-left:87.6pt;margin-top:85.15pt;width:438.7pt;height:94.25pt;z-index:-6671;mso-position-horizontal-relative:page;mso-position-vertical-relative:page" coordorigin="1752,1703" coordsize="8774,1885">
            <v:shape id="_x0000_s1343" style="position:absolute;left:1772;top:1712;width:7042;height:850" coordorigin="1772,1712" coordsize="7042,850" path="m1816,1723r-2,1l1797,1737r-13,18l1775,1775r-3,22e" filled="f" strokecolor="#00afef" strokeweight="2.04pt">
              <v:path arrowok="t"/>
            </v:shape>
            <v:shape id="_x0000_s1342" style="position:absolute;left:1772;top:1712;width:7042;height:850" coordorigin="1772,1712" coordsize="7042,850" path="m8729,2562r43,-12l8802,2520r12,-43l8814,1797r-12,-43l8772,1724r-2,-1e" filled="f" strokecolor="#00afef" strokeweight="2.04pt">
              <v:path arrowok="t"/>
            </v:shape>
            <v:shape id="_x0000_s1341" style="position:absolute;left:1772;top:1712;width:7042;height:850" coordorigin="1772,1712" coordsize="7042,850" path="m1772,1797r,680l1772,2477r25,60l1857,2562r6872,l8729,2562e" filled="f" strokecolor="#00afef" strokeweight="2.04pt">
              <v:path arrowok="t"/>
            </v:shape>
            <v:shape id="_x0000_s1340" style="position:absolute;left:3464;top:2718;width:7042;height:850" coordorigin="3464,2718" coordsize="7042,850" path="m3464,2803r25,-60l3549,2718r,l10421,2718r60,25l10506,2803r,l10506,3483r-25,60l10421,3568r,l3549,3568r-60,-25l3464,3483r,l3464,2803xe" filled="f" strokecolor="#00afef" strokeweight="2.04pt">
              <v:path arrowok="t"/>
            </v:shape>
            <v:shape id="_x0000_s1339" style="position:absolute;left:8344;top:2420;width:590;height:590" coordorigin="8344,2420" coordsize="590,590" path="m8639,3011r295,-266l8801,2745r,-325l8476,2420r,325l8344,2745r295,266xe" stroked="f">
              <v:path arrowok="t"/>
            </v:shape>
            <v:shape id="_x0000_s1338" style="position:absolute;left:8344;top:2420;width:590;height:590" coordorigin="8344,2420" coordsize="590,590" path="m8344,2745r132,l8476,2420r325,l8801,2745r133,l8639,3011,8344,2745xe" filled="f" strokecolor="#006fc0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 w:rsidR="00816B7E">
        <w:rPr>
          <w:rFonts w:ascii="Arial" w:eastAsia="Arial" w:hAnsi="Arial" w:cs="Arial"/>
          <w:b/>
          <w:spacing w:val="-4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w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um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s</w:t>
      </w:r>
    </w:p>
    <w:p w14:paraId="740CEF55" w14:textId="77777777" w:rsidR="00DD2E91" w:rsidRDefault="00DD2E91">
      <w:pPr>
        <w:spacing w:before="3" w:line="100" w:lineRule="exact"/>
        <w:rPr>
          <w:sz w:val="10"/>
          <w:szCs w:val="10"/>
        </w:rPr>
      </w:pPr>
    </w:p>
    <w:p w14:paraId="2F4678B4" w14:textId="77777777" w:rsidR="00DD2E91" w:rsidRDefault="00DD2E91">
      <w:pPr>
        <w:spacing w:line="200" w:lineRule="exact"/>
      </w:pPr>
    </w:p>
    <w:p w14:paraId="3D916FBA" w14:textId="77777777" w:rsidR="00DD2E91" w:rsidRDefault="00DD2E91">
      <w:pPr>
        <w:spacing w:line="200" w:lineRule="exact"/>
      </w:pPr>
    </w:p>
    <w:p w14:paraId="0F780059" w14:textId="77777777" w:rsidR="00DD2E91" w:rsidRDefault="00DD2E91">
      <w:pPr>
        <w:spacing w:line="200" w:lineRule="exact"/>
      </w:pPr>
    </w:p>
    <w:p w14:paraId="09B21EA4" w14:textId="77777777" w:rsidR="00DD2E91" w:rsidRDefault="00DD2E91">
      <w:pPr>
        <w:spacing w:line="200" w:lineRule="exact"/>
      </w:pPr>
    </w:p>
    <w:p w14:paraId="114E37EC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37BA2B3C">
          <v:group id="_x0000_s1334" style="position:absolute;left:0;text-align:left;margin-left:71.05pt;margin-top:1.8pt;width:35.9pt;height:30.85pt;z-index:-6669;mso-position-horizontal-relative:page" coordorigin="1421,36" coordsize="718,617">
            <v:shape id="_x0000_s1336" type="#_x0000_t75" style="position:absolute;left:1441;top:57;width:677;height:576">
              <v:imagedata r:id="rId264" o:title=""/>
            </v:shape>
            <v:shape id="_x0000_s1335" style="position:absolute;left:1441;top:57;width:677;height:576" coordorigin="1441,57" coordsize="677,576" path="m1441,114r17,-40l1497,57r2,l2060,57r41,16l2118,113r,1l2118,575r-16,40l2062,633r-2,l1499,633r-40,-17l1441,577r,-2l1441,114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al 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00C41102" w14:textId="77777777" w:rsidR="00DD2E91" w:rsidRDefault="00DD2E91">
      <w:pPr>
        <w:spacing w:line="200" w:lineRule="exact"/>
      </w:pPr>
    </w:p>
    <w:p w14:paraId="7CCD3D02" w14:textId="77777777" w:rsidR="00DD2E91" w:rsidRDefault="00DD2E91">
      <w:pPr>
        <w:spacing w:line="200" w:lineRule="exact"/>
      </w:pPr>
    </w:p>
    <w:p w14:paraId="68AA7A46" w14:textId="77777777" w:rsidR="00DD2E91" w:rsidRDefault="00DD2E91">
      <w:pPr>
        <w:spacing w:line="200" w:lineRule="exact"/>
      </w:pPr>
    </w:p>
    <w:p w14:paraId="6F21C13E" w14:textId="77777777" w:rsidR="00DD2E91" w:rsidRDefault="00DD2E91">
      <w:pPr>
        <w:spacing w:line="200" w:lineRule="exact"/>
      </w:pPr>
    </w:p>
    <w:p w14:paraId="7CFF645A" w14:textId="77777777" w:rsidR="00DD2E91" w:rsidRDefault="00DD2E91">
      <w:pPr>
        <w:spacing w:line="200" w:lineRule="exact"/>
      </w:pPr>
    </w:p>
    <w:p w14:paraId="6CB9C236" w14:textId="77777777" w:rsidR="00DD2E91" w:rsidRDefault="00DD2E91">
      <w:pPr>
        <w:spacing w:line="200" w:lineRule="exact"/>
      </w:pPr>
    </w:p>
    <w:p w14:paraId="2D5C72A7" w14:textId="77777777" w:rsidR="00DD2E91" w:rsidRDefault="00DD2E91">
      <w:pPr>
        <w:spacing w:line="200" w:lineRule="exact"/>
      </w:pPr>
    </w:p>
    <w:p w14:paraId="4EA72CD6" w14:textId="77777777" w:rsidR="00DD2E91" w:rsidRDefault="00DD2E91">
      <w:pPr>
        <w:spacing w:line="200" w:lineRule="exact"/>
      </w:pPr>
    </w:p>
    <w:p w14:paraId="7E6FE21C" w14:textId="77777777" w:rsidR="00DD2E91" w:rsidRDefault="00DD2E91">
      <w:pPr>
        <w:spacing w:line="200" w:lineRule="exact"/>
      </w:pPr>
    </w:p>
    <w:p w14:paraId="25423A3E" w14:textId="77777777" w:rsidR="00DD2E91" w:rsidRDefault="00DD2E91">
      <w:pPr>
        <w:spacing w:line="200" w:lineRule="exact"/>
      </w:pPr>
    </w:p>
    <w:p w14:paraId="78C12FEA" w14:textId="77777777" w:rsidR="00DD2E91" w:rsidRDefault="00DD2E91">
      <w:pPr>
        <w:spacing w:line="200" w:lineRule="exact"/>
      </w:pPr>
    </w:p>
    <w:p w14:paraId="26582A95" w14:textId="77777777" w:rsidR="00DD2E91" w:rsidRDefault="00DD2E91">
      <w:pPr>
        <w:spacing w:line="200" w:lineRule="exact"/>
      </w:pPr>
    </w:p>
    <w:p w14:paraId="1F66524C" w14:textId="77777777" w:rsidR="00DD2E91" w:rsidRDefault="00DD2E91">
      <w:pPr>
        <w:spacing w:line="200" w:lineRule="exact"/>
      </w:pPr>
    </w:p>
    <w:p w14:paraId="337001FB" w14:textId="77777777" w:rsidR="00DD2E91" w:rsidRDefault="00DD2E91">
      <w:pPr>
        <w:spacing w:line="200" w:lineRule="exact"/>
      </w:pPr>
    </w:p>
    <w:p w14:paraId="6B08C1E3" w14:textId="77777777" w:rsidR="00DD2E91" w:rsidRDefault="00DD2E91">
      <w:pPr>
        <w:spacing w:line="200" w:lineRule="exact"/>
      </w:pPr>
    </w:p>
    <w:p w14:paraId="4A031B26" w14:textId="77777777" w:rsidR="00DD2E91" w:rsidRDefault="00DD2E91">
      <w:pPr>
        <w:spacing w:line="200" w:lineRule="exact"/>
      </w:pPr>
    </w:p>
    <w:p w14:paraId="74355A0B" w14:textId="77777777" w:rsidR="00DD2E91" w:rsidRDefault="00DD2E91">
      <w:pPr>
        <w:spacing w:line="200" w:lineRule="exact"/>
      </w:pPr>
    </w:p>
    <w:p w14:paraId="3DCC3EA6" w14:textId="77777777" w:rsidR="00DD2E91" w:rsidRDefault="00DD2E91">
      <w:pPr>
        <w:spacing w:line="200" w:lineRule="exact"/>
      </w:pPr>
    </w:p>
    <w:p w14:paraId="5F8C3A73" w14:textId="77777777" w:rsidR="00DD2E91" w:rsidRDefault="00DD2E91">
      <w:pPr>
        <w:spacing w:line="200" w:lineRule="exact"/>
      </w:pPr>
    </w:p>
    <w:p w14:paraId="21AB26F2" w14:textId="77777777" w:rsidR="00DD2E91" w:rsidRDefault="00DD2E91">
      <w:pPr>
        <w:spacing w:line="200" w:lineRule="exact"/>
      </w:pPr>
    </w:p>
    <w:p w14:paraId="3E01CB3C" w14:textId="77777777" w:rsidR="00DD2E91" w:rsidRDefault="00DD2E91">
      <w:pPr>
        <w:spacing w:line="200" w:lineRule="exact"/>
      </w:pPr>
    </w:p>
    <w:p w14:paraId="65DE94E9" w14:textId="77777777" w:rsidR="00DD2E91" w:rsidRDefault="00DD2E91">
      <w:pPr>
        <w:spacing w:line="200" w:lineRule="exact"/>
      </w:pPr>
    </w:p>
    <w:p w14:paraId="27039FDD" w14:textId="77777777" w:rsidR="00DD2E91" w:rsidRDefault="00DD2E91">
      <w:pPr>
        <w:spacing w:line="200" w:lineRule="exact"/>
      </w:pPr>
    </w:p>
    <w:p w14:paraId="5118A65E" w14:textId="77777777" w:rsidR="00DD2E91" w:rsidRDefault="00DD2E91">
      <w:pPr>
        <w:spacing w:line="200" w:lineRule="exact"/>
      </w:pPr>
    </w:p>
    <w:p w14:paraId="39B3501F" w14:textId="77777777" w:rsidR="00DD2E91" w:rsidRDefault="00DD2E91">
      <w:pPr>
        <w:spacing w:line="200" w:lineRule="exact"/>
      </w:pPr>
    </w:p>
    <w:p w14:paraId="2F158549" w14:textId="77777777" w:rsidR="00DD2E91" w:rsidRDefault="00DD2E91">
      <w:pPr>
        <w:spacing w:line="200" w:lineRule="exact"/>
      </w:pPr>
    </w:p>
    <w:p w14:paraId="67A71B0F" w14:textId="77777777" w:rsidR="00DD2E91" w:rsidRDefault="00DD2E91">
      <w:pPr>
        <w:spacing w:line="200" w:lineRule="exact"/>
      </w:pPr>
    </w:p>
    <w:p w14:paraId="10C5EA9D" w14:textId="77777777" w:rsidR="00DD2E91" w:rsidRDefault="00DD2E91">
      <w:pPr>
        <w:spacing w:line="200" w:lineRule="exact"/>
      </w:pPr>
    </w:p>
    <w:p w14:paraId="13C64C8C" w14:textId="77777777" w:rsidR="00DD2E91" w:rsidRDefault="00DD2E91">
      <w:pPr>
        <w:spacing w:line="200" w:lineRule="exact"/>
      </w:pPr>
    </w:p>
    <w:p w14:paraId="39736396" w14:textId="77777777" w:rsidR="00DD2E91" w:rsidRDefault="00DD2E91">
      <w:pPr>
        <w:spacing w:line="200" w:lineRule="exact"/>
      </w:pPr>
    </w:p>
    <w:p w14:paraId="1AC04B55" w14:textId="77777777" w:rsidR="00DD2E91" w:rsidRDefault="00DD2E91">
      <w:pPr>
        <w:spacing w:line="200" w:lineRule="exact"/>
      </w:pPr>
    </w:p>
    <w:p w14:paraId="5E16CD8D" w14:textId="77777777" w:rsidR="00DD2E91" w:rsidRDefault="00DD2E91">
      <w:pPr>
        <w:spacing w:line="200" w:lineRule="exact"/>
      </w:pPr>
    </w:p>
    <w:p w14:paraId="2BD8739D" w14:textId="77777777" w:rsidR="00DD2E91" w:rsidRDefault="00DD2E91">
      <w:pPr>
        <w:spacing w:line="200" w:lineRule="exact"/>
      </w:pPr>
    </w:p>
    <w:p w14:paraId="29D81C43" w14:textId="77777777" w:rsidR="00DD2E91" w:rsidRDefault="00DD2E91">
      <w:pPr>
        <w:spacing w:line="200" w:lineRule="exact"/>
      </w:pPr>
    </w:p>
    <w:p w14:paraId="62C10217" w14:textId="77777777" w:rsidR="00DD2E91" w:rsidRDefault="00DD2E91">
      <w:pPr>
        <w:spacing w:line="200" w:lineRule="exact"/>
      </w:pPr>
    </w:p>
    <w:p w14:paraId="217A1EB3" w14:textId="77777777" w:rsidR="00DD2E91" w:rsidRDefault="00DD2E91">
      <w:pPr>
        <w:spacing w:line="200" w:lineRule="exact"/>
      </w:pPr>
    </w:p>
    <w:p w14:paraId="64F8738B" w14:textId="77777777" w:rsidR="00DD2E91" w:rsidRDefault="00DD2E91">
      <w:pPr>
        <w:spacing w:line="200" w:lineRule="exact"/>
      </w:pPr>
    </w:p>
    <w:p w14:paraId="2A759661" w14:textId="77777777" w:rsidR="00DD2E91" w:rsidRDefault="00DD2E91">
      <w:pPr>
        <w:spacing w:line="200" w:lineRule="exact"/>
      </w:pPr>
    </w:p>
    <w:p w14:paraId="7C16DCE1" w14:textId="77777777" w:rsidR="00DD2E91" w:rsidRDefault="00DD2E91">
      <w:pPr>
        <w:spacing w:line="200" w:lineRule="exact"/>
      </w:pPr>
    </w:p>
    <w:p w14:paraId="1424952F" w14:textId="77777777" w:rsidR="00DD2E91" w:rsidRDefault="00DD2E91">
      <w:pPr>
        <w:spacing w:before="11" w:line="260" w:lineRule="exact"/>
        <w:rPr>
          <w:sz w:val="26"/>
          <w:szCs w:val="26"/>
        </w:rPr>
      </w:pPr>
    </w:p>
    <w:p w14:paraId="5A7BDFD9" w14:textId="77777777" w:rsidR="00DD2E91" w:rsidRDefault="00FE439E">
      <w:pPr>
        <w:ind w:left="4536" w:right="4394"/>
        <w:jc w:val="center"/>
        <w:rPr>
          <w:rFonts w:ascii="Arial" w:eastAsia="Arial" w:hAnsi="Arial" w:cs="Arial"/>
        </w:rPr>
        <w:sectPr w:rsidR="00DD2E91">
          <w:pgSz w:w="12240" w:h="15840"/>
          <w:pgMar w:top="1040" w:right="1120" w:bottom="280" w:left="700" w:header="824" w:footer="763" w:gutter="0"/>
          <w:cols w:space="720"/>
        </w:sectPr>
      </w:pPr>
      <w:r>
        <w:pict w14:anchorId="7C197B47">
          <v:group id="_x0000_s1329" style="position:absolute;left:0;text-align:left;margin-left:70.8pt;margin-top:258.95pt;width:456.95pt;height:389.75pt;z-index:-6670;mso-position-horizontal-relative:page;mso-position-vertical-relative:page" coordorigin="1416,5179" coordsize="9139,7795">
            <v:shape id="_x0000_s1333" type="#_x0000_t75" style="position:absolute;left:1440;top:5184;width:9086;height:7109">
              <v:imagedata r:id="rId265" o:title=""/>
            </v:shape>
            <v:shape id="_x0000_s1332" style="position:absolute;left:1426;top:5189;width:9120;height:7186" coordorigin="1426,5189" coordsize="9120,7186" path="m1426,12374r9120,l10546,5189r-9120,l1426,12374xe" filled="f" strokeweight=".96pt">
              <v:path arrowok="t"/>
            </v:shape>
            <v:shape id="_x0000_s1331" type="#_x0000_t75" style="position:absolute;left:9808;top:12378;width:679;height:576">
              <v:imagedata r:id="rId266" o:title=""/>
            </v:shape>
            <v:shape id="_x0000_s1330" style="position:absolute;left:9808;top:12378;width:679;height:576" coordorigin="9808,12378" coordsize="679,576" path="m9808,12436r16,-41l9863,12378r2,l10429,12378r40,16l10487,12434r,2l10487,12896r-17,41l10431,12954r-2,l9865,12954r-40,-16l9808,12898r,-2l9808,12436xe" filled="f" strokecolor="#9e3938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</w:rPr>
        <w:t>Re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al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n</w:t>
      </w:r>
    </w:p>
    <w:p w14:paraId="5D477560" w14:textId="77777777" w:rsidR="00DD2E91" w:rsidRDefault="00FE439E">
      <w:pPr>
        <w:spacing w:before="77" w:line="240" w:lineRule="exact"/>
        <w:ind w:left="4501" w:right="3789"/>
        <w:jc w:val="center"/>
        <w:rPr>
          <w:rFonts w:ascii="Arial" w:eastAsia="Arial" w:hAnsi="Arial" w:cs="Arial"/>
          <w:sz w:val="22"/>
          <w:szCs w:val="22"/>
        </w:rPr>
      </w:pPr>
      <w:r>
        <w:lastRenderedPageBreak/>
        <w:pict w14:anchorId="789B54DE">
          <v:group id="_x0000_s1317" style="position:absolute;left:0;text-align:left;margin-left:23.95pt;margin-top:23.7pt;width:566.95pt;height:744.7pt;z-index:-6668;mso-position-horizontal-relative:page;mso-position-vertical-relative:page" coordorigin="479,474" coordsize="11339,14894">
            <v:shape id="_x0000_s132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32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32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325" style="position:absolute;left:490;top:485;width:11263;height:0" coordorigin="490,485" coordsize="11263,0" path="m490,485r11263,e" filled="f" strokecolor="gray" strokeweight=".58pt">
              <v:path arrowok="t"/>
            </v:shape>
            <v:shape id="_x0000_s1324" style="position:absolute;left:485;top:480;width:0;height:14882" coordorigin="485,480" coordsize="0,14882" path="m485,480r,14882e" filled="f" strokecolor="gray" strokeweight=".58pt">
              <v:path arrowok="t"/>
            </v:shape>
            <v:shape id="_x0000_s132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32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32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320" type="#_x0000_t75" style="position:absolute;left:792;top:605;width:1068;height:562">
              <v:imagedata r:id="rId9" o:title=""/>
            </v:shape>
            <v:shape id="_x0000_s131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31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ostal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color w:val="000080"/>
          <w:spacing w:val="-4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ns</w:t>
      </w:r>
      <w:r w:rsidR="00816B7E">
        <w:rPr>
          <w:rFonts w:ascii="Arial" w:eastAsia="Arial" w:hAnsi="Arial" w:cs="Arial"/>
          <w:color w:val="000080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color w:val="000080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color w:val="000080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color w:val="000080"/>
          <w:position w:val="-1"/>
          <w:sz w:val="22"/>
          <w:szCs w:val="22"/>
        </w:rPr>
        <w:t>ce</w:t>
      </w:r>
    </w:p>
    <w:p w14:paraId="196ED325" w14:textId="77777777" w:rsidR="00DD2E91" w:rsidRDefault="00DD2E91">
      <w:pPr>
        <w:spacing w:before="4" w:line="180" w:lineRule="exact"/>
        <w:rPr>
          <w:sz w:val="19"/>
          <w:szCs w:val="19"/>
        </w:rPr>
      </w:pPr>
    </w:p>
    <w:p w14:paraId="4BA7022A" w14:textId="77777777" w:rsidR="00DD2E91" w:rsidRDefault="00DD2E91">
      <w:pPr>
        <w:spacing w:line="200" w:lineRule="exact"/>
      </w:pPr>
    </w:p>
    <w:p w14:paraId="610AE949" w14:textId="77777777" w:rsidR="00DD2E91" w:rsidRDefault="00DD2E91">
      <w:pPr>
        <w:spacing w:line="200" w:lineRule="exact"/>
      </w:pPr>
    </w:p>
    <w:p w14:paraId="7AA4822A" w14:textId="77777777" w:rsidR="00DD2E91" w:rsidRDefault="00DD2E91">
      <w:pPr>
        <w:spacing w:line="200" w:lineRule="exact"/>
      </w:pPr>
    </w:p>
    <w:p w14:paraId="14226DA3" w14:textId="77777777" w:rsidR="00DD2E91" w:rsidRDefault="00DD2E91">
      <w:pPr>
        <w:spacing w:line="200" w:lineRule="exact"/>
      </w:pPr>
    </w:p>
    <w:p w14:paraId="07D4BABE" w14:textId="77777777" w:rsidR="00DD2E91" w:rsidRDefault="00FE439E">
      <w:pPr>
        <w:spacing w:before="32"/>
        <w:ind w:left="1547" w:right="548"/>
        <w:rPr>
          <w:rFonts w:ascii="Arial" w:eastAsia="Arial" w:hAnsi="Arial" w:cs="Arial"/>
          <w:sz w:val="22"/>
          <w:szCs w:val="22"/>
        </w:rPr>
      </w:pPr>
      <w:r>
        <w:pict w14:anchorId="7A13AF12">
          <v:group id="_x0000_s1314" style="position:absolute;left:0;text-align:left;margin-left:71.75pt;margin-top:.85pt;width:36pt;height:30.85pt;z-index:-6665;mso-position-horizontal-relative:page" coordorigin="1435,17" coordsize="720,617">
            <v:shape id="_x0000_s1316" type="#_x0000_t75" style="position:absolute;left:1456;top:38;width:679;height:576">
              <v:imagedata r:id="rId267" o:title=""/>
            </v:shape>
            <v:shape id="_x0000_s1315" style="position:absolute;left:1456;top:38;width:679;height:576" coordorigin="1456,38" coordsize="679,576" path="m1456,95r16,-40l1511,38r2,l2077,38r40,16l2135,93r,2l2135,556r-17,40l2079,614r-2,l1513,614r-40,-17l1456,558r,-2l1456,95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oll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en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pacing w:val="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w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m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4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secti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070CCB2A" w14:textId="77777777" w:rsidR="00DD2E91" w:rsidRDefault="00DD2E91">
      <w:pPr>
        <w:spacing w:before="7" w:line="180" w:lineRule="exact"/>
        <w:rPr>
          <w:sz w:val="19"/>
          <w:szCs w:val="19"/>
        </w:rPr>
      </w:pPr>
    </w:p>
    <w:p w14:paraId="10DAD052" w14:textId="77777777" w:rsidR="00DD2E91" w:rsidRDefault="00DD2E91">
      <w:pPr>
        <w:spacing w:line="200" w:lineRule="exact"/>
      </w:pPr>
    </w:p>
    <w:p w14:paraId="357686E6" w14:textId="77777777" w:rsidR="00DD2E91" w:rsidRDefault="00DD2E91">
      <w:pPr>
        <w:spacing w:line="200" w:lineRule="exact"/>
      </w:pPr>
    </w:p>
    <w:p w14:paraId="1F21E65F" w14:textId="77777777" w:rsidR="00DD2E91" w:rsidRDefault="00816B7E">
      <w:pPr>
        <w:spacing w:before="54" w:line="240" w:lineRule="exact"/>
        <w:ind w:left="896" w:right="36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lect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um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 xml:space="preserve">nt </w:t>
      </w:r>
      <w:r>
        <w:rPr>
          <w:rFonts w:ascii="Arial" w:eastAsia="Arial" w:hAnsi="Arial" w:cs="Arial"/>
          <w:b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Na</w:t>
      </w:r>
      <w:r>
        <w:rPr>
          <w:rFonts w:ascii="Arial" w:eastAsia="Arial" w:hAnsi="Arial" w:cs="Arial"/>
          <w:b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 xml:space="preserve">e 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rom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Doc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728F828E" w14:textId="77777777" w:rsidR="00DD2E91" w:rsidRDefault="00DD2E91">
      <w:pPr>
        <w:spacing w:before="10" w:line="160" w:lineRule="exact"/>
        <w:rPr>
          <w:sz w:val="17"/>
          <w:szCs w:val="17"/>
        </w:rPr>
      </w:pPr>
    </w:p>
    <w:p w14:paraId="06907CB2" w14:textId="77777777" w:rsidR="00DD2E91" w:rsidRDefault="00DD2E91">
      <w:pPr>
        <w:spacing w:line="200" w:lineRule="exact"/>
      </w:pPr>
    </w:p>
    <w:p w14:paraId="700C7CEC" w14:textId="77777777" w:rsidR="00DD2E91" w:rsidRDefault="00816B7E">
      <w:pPr>
        <w:spacing w:before="29"/>
        <w:ind w:left="147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Doc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 xml:space="preserve">st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Date 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 </w:t>
      </w:r>
      <w:r>
        <w:rPr>
          <w:rFonts w:ascii="Arial" w:eastAsia="Arial" w:hAnsi="Arial" w:cs="Arial"/>
          <w:b/>
          <w:sz w:val="24"/>
          <w:szCs w:val="24"/>
        </w:rPr>
        <w:t>Ca</w:t>
      </w:r>
      <w:r>
        <w:rPr>
          <w:rFonts w:ascii="Arial" w:eastAsia="Arial" w:hAnsi="Arial" w:cs="Arial"/>
          <w:b/>
          <w:spacing w:val="1"/>
          <w:sz w:val="24"/>
          <w:szCs w:val="24"/>
        </w:rPr>
        <w:t>le</w:t>
      </w:r>
      <w:r>
        <w:rPr>
          <w:rFonts w:ascii="Arial" w:eastAsia="Arial" w:hAnsi="Arial" w:cs="Arial"/>
          <w:b/>
          <w:sz w:val="24"/>
          <w:szCs w:val="24"/>
        </w:rPr>
        <w:t>ndar</w:t>
      </w:r>
    </w:p>
    <w:p w14:paraId="2A2155C8" w14:textId="77777777" w:rsidR="00DD2E91" w:rsidRDefault="00816B7E">
      <w:pPr>
        <w:spacing w:line="240" w:lineRule="exact"/>
        <w:ind w:left="147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ico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5BE4B0CC" w14:textId="77777777" w:rsidR="00DD2E91" w:rsidRDefault="00DD2E91">
      <w:pPr>
        <w:spacing w:before="8" w:line="100" w:lineRule="exact"/>
        <w:rPr>
          <w:sz w:val="10"/>
          <w:szCs w:val="10"/>
        </w:rPr>
      </w:pPr>
    </w:p>
    <w:p w14:paraId="6F5F6576" w14:textId="77777777" w:rsidR="00DD2E91" w:rsidRDefault="00DD2E91">
      <w:pPr>
        <w:spacing w:line="200" w:lineRule="exact"/>
      </w:pPr>
    </w:p>
    <w:p w14:paraId="39C45A87" w14:textId="77777777" w:rsidR="00DD2E91" w:rsidRDefault="00DD2E91">
      <w:pPr>
        <w:spacing w:line="200" w:lineRule="exact"/>
      </w:pPr>
    </w:p>
    <w:p w14:paraId="3CD1ADDB" w14:textId="77777777" w:rsidR="00DD2E91" w:rsidRDefault="00FE439E">
      <w:pPr>
        <w:spacing w:before="29" w:line="260" w:lineRule="exact"/>
        <w:ind w:left="1999"/>
        <w:rPr>
          <w:rFonts w:ascii="Arial" w:eastAsia="Arial" w:hAnsi="Arial" w:cs="Arial"/>
          <w:sz w:val="24"/>
          <w:szCs w:val="24"/>
        </w:rPr>
      </w:pPr>
      <w:r>
        <w:pict w14:anchorId="6030516E">
          <v:group id="_x0000_s1300" style="position:absolute;left:0;text-align:left;margin-left:74.05pt;margin-top:152.65pt;width:455.3pt;height:229.8pt;z-index:-6667;mso-position-horizontal-relative:page;mso-position-vertical-relative:page" coordorigin="1481,3053" coordsize="9106,4596">
            <v:shape id="_x0000_s1313" style="position:absolute;left:1501;top:3073;width:6982;height:821" coordorigin="1501,3073" coordsize="6982,821" path="m1501,3155r26,-59l1583,3073r6818,l8460,3099r23,56l8483,3812r-26,59l8401,3894r-6818,l1524,3868r-23,-56l1501,3155xe" filled="f" strokecolor="#00afef" strokeweight="2.04pt">
              <v:path arrowok="t"/>
            </v:shape>
            <v:shape id="_x0000_s1312" style="position:absolute;left:2082;top:4007;width:6982;height:821" coordorigin="2082,4007" coordsize="6982,821" path="m2082,4089r26,-60l2164,4007r6818,l9041,4032r23,57l9064,4746r-26,59l8982,4828r-6818,l2105,4802r-23,-56l2082,4089xe" filled="f" strokecolor="#00afef" strokeweight="2.04pt">
              <v:path arrowok="t"/>
            </v:shape>
            <v:shape id="_x0000_s1311" style="position:absolute;left:7864;top:3589;width:703;height:701" coordorigin="7864,3589" coordsize="703,701" path="m8215,4290r352,-315l8409,3975r,-386l8022,3589r,386l7864,3975r351,315xe" stroked="f">
              <v:path arrowok="t"/>
            </v:shape>
            <v:shape id="_x0000_s1310" style="position:absolute;left:7864;top:3589;width:703;height:701" coordorigin="7864,3589" coordsize="703,701" path="m7864,3975r158,l8022,3589r387,l8409,3975r158,l8215,4290,7864,3975xe" filled="f" strokecolor="#4f81bc" strokeweight="2.04pt">
              <v:path arrowok="t"/>
            </v:shape>
            <v:shape id="_x0000_s1309" style="position:absolute;left:2603;top:4943;width:6982;height:818" coordorigin="2603,4943" coordsize="6982,818" path="m2603,5025r25,-60l2685,4943r6818,l9562,4968r22,57l9584,5679r-25,60l9503,5761r-6818,l2625,5736r-22,-57l2603,5025xe" filled="f" strokecolor="#00afef" strokeweight="2.04pt">
              <v:path arrowok="t"/>
            </v:shape>
            <v:shape id="_x0000_s1308" style="position:absolute;left:8384;top:4523;width:703;height:703" coordorigin="8384,4523" coordsize="703,703" path="m8736,5226r352,-316l8929,4910r,-387l8543,4523r,387l8384,4910r352,316xe" stroked="f">
              <v:path arrowok="t"/>
            </v:shape>
            <v:shape id="_x0000_s1307" style="position:absolute;left:8384;top:4523;width:703;height:703" coordorigin="8384,4523" coordsize="703,703" path="m8384,4910r159,l8543,4523r386,l8929,4910r159,l8736,5226,8384,4910xe" filled="f" strokecolor="#4f81bc" strokeweight="2.04pt">
              <v:path arrowok="t"/>
            </v:shape>
            <v:shape id="_x0000_s1306" style="position:absolute;left:3126;top:5876;width:6979;height:818" coordorigin="3126,5876" coordsize="6979,818" path="m3126,5958r26,-59l3208,5876r6815,l10083,5902r22,56l10105,6613r-25,59l10023,6695r-6815,l3148,6669r-22,-56l3126,5958xe" filled="f" strokecolor="#00afef" strokeweight="2.04pt">
              <v:path arrowok="t"/>
            </v:shape>
            <v:shape id="_x0000_s1305" style="position:absolute;left:8908;top:5442;width:701;height:703" coordorigin="8908,5442" coordsize="701,703" path="m9258,6145r350,-315l9451,5830r,-388l9065,5442r,388l8908,5830r350,315xe" stroked="f">
              <v:path arrowok="t"/>
            </v:shape>
            <v:shape id="_x0000_s1304" style="position:absolute;left:8908;top:5442;width:701;height:703" coordorigin="8908,5442" coordsize="701,703" path="m8908,5830r157,l9065,5442r386,l9451,5830r157,l9258,6145,8908,5830xe" filled="f" strokecolor="#4f81bc" strokeweight="2.04pt">
              <v:path arrowok="t"/>
            </v:shape>
            <v:shape id="_x0000_s1303" style="position:absolute;left:3587;top:6810;width:6979;height:818" coordorigin="3587,6810" coordsize="6979,818" path="m3587,6892r25,-60l3669,6810r6815,l10544,6836r22,56l10566,7547r-26,59l10484,7628r-6815,l3609,7603r-22,-56l3587,6892xe" filled="f" strokecolor="#00afef" strokeweight="2.04pt">
              <v:path arrowok="t"/>
            </v:shape>
            <v:shape id="_x0000_s1302" style="position:absolute;left:9428;top:6385;width:703;height:703" coordorigin="9428,6385" coordsize="703,703" path="m9780,7088r352,-316l9973,6772r,-387l9587,6385r,387l9428,6772r352,316xe" stroked="f">
              <v:path arrowok="t"/>
            </v:shape>
            <v:shape id="_x0000_s1301" style="position:absolute;left:9428;top:6385;width:703;height:703" coordorigin="9428,6385" coordsize="703,703" path="m9428,6772r159,l9587,6385r386,l9973,6772r159,l9780,7088,9428,6772xe" filled="f" strokecolor="#4f81bc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ck 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 w:rsidR="00816B7E">
        <w:rPr>
          <w:rFonts w:ascii="Arial" w:eastAsia="Arial" w:hAnsi="Arial" w:cs="Arial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q</w:t>
      </w:r>
      <w:r w:rsidR="00816B7E">
        <w:rPr>
          <w:rFonts w:ascii="Arial" w:eastAsia="Arial" w:hAnsi="Arial" w:cs="Arial"/>
          <w:position w:val="-1"/>
          <w:sz w:val="24"/>
          <w:szCs w:val="24"/>
        </w:rPr>
        <w:t>u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st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 w:rsidR="00816B7E">
        <w:rPr>
          <w:rFonts w:ascii="Arial" w:eastAsia="Arial" w:hAnsi="Arial" w:cs="Arial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s</w:t>
      </w:r>
      <w:r w:rsidR="00816B7E">
        <w:rPr>
          <w:rFonts w:ascii="Arial" w:eastAsia="Arial" w:hAnsi="Arial" w:cs="Arial"/>
          <w:position w:val="-1"/>
          <w:sz w:val="24"/>
          <w:szCs w:val="24"/>
        </w:rPr>
        <w:t>s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ng 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position w:val="-1"/>
          <w:sz w:val="24"/>
          <w:szCs w:val="24"/>
        </w:rPr>
        <w:t>oc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um</w:t>
      </w:r>
      <w:r w:rsidR="00816B7E">
        <w:rPr>
          <w:rFonts w:ascii="Arial" w:eastAsia="Arial" w:hAnsi="Arial" w:cs="Arial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s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530788F8" w14:textId="77777777" w:rsidR="00DD2E91" w:rsidRDefault="00DD2E91">
      <w:pPr>
        <w:spacing w:line="200" w:lineRule="exact"/>
      </w:pPr>
    </w:p>
    <w:p w14:paraId="631E66D6" w14:textId="77777777" w:rsidR="00DD2E91" w:rsidRDefault="00DD2E91">
      <w:pPr>
        <w:spacing w:line="200" w:lineRule="exact"/>
      </w:pPr>
    </w:p>
    <w:p w14:paraId="205C0A4B" w14:textId="77777777" w:rsidR="00DD2E91" w:rsidRDefault="00DD2E91">
      <w:pPr>
        <w:spacing w:before="14" w:line="220" w:lineRule="exact"/>
        <w:rPr>
          <w:sz w:val="22"/>
          <w:szCs w:val="22"/>
        </w:rPr>
      </w:pPr>
    </w:p>
    <w:p w14:paraId="06039DF7" w14:textId="77777777" w:rsidR="00DD2E91" w:rsidRDefault="00816B7E">
      <w:pPr>
        <w:spacing w:before="29" w:line="260" w:lineRule="exact"/>
        <w:ind w:left="25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lect </w:t>
      </w:r>
      <w:r>
        <w:rPr>
          <w:rFonts w:ascii="Arial" w:eastAsia="Arial" w:hAnsi="Arial" w:cs="Arial"/>
          <w:b/>
          <w:position w:val="-1"/>
          <w:sz w:val="24"/>
          <w:szCs w:val="24"/>
        </w:rPr>
        <w:t>Status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nding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f</w:t>
      </w:r>
      <w:r>
        <w:rPr>
          <w:rFonts w:ascii="Arial" w:eastAsia="Arial" w:hAnsi="Arial" w:cs="Arial"/>
          <w:position w:val="-1"/>
          <w:sz w:val="24"/>
          <w:szCs w:val="24"/>
        </w:rPr>
        <w:t>rom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ro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do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w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men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53CFC17B" w14:textId="77777777" w:rsidR="00DD2E91" w:rsidRDefault="00DD2E91">
      <w:pPr>
        <w:spacing w:line="200" w:lineRule="exact"/>
      </w:pPr>
    </w:p>
    <w:p w14:paraId="643E60BA" w14:textId="77777777" w:rsidR="00DD2E91" w:rsidRDefault="00DD2E91">
      <w:pPr>
        <w:spacing w:line="200" w:lineRule="exact"/>
      </w:pPr>
    </w:p>
    <w:p w14:paraId="48119FA1" w14:textId="77777777" w:rsidR="00DD2E91" w:rsidRDefault="00DD2E91">
      <w:pPr>
        <w:spacing w:before="14" w:line="220" w:lineRule="exact"/>
        <w:rPr>
          <w:sz w:val="22"/>
          <w:szCs w:val="22"/>
        </w:rPr>
      </w:pPr>
    </w:p>
    <w:p w14:paraId="6725B815" w14:textId="77777777" w:rsidR="00DD2E91" w:rsidRDefault="00816B7E">
      <w:pPr>
        <w:spacing w:before="29" w:line="260" w:lineRule="exact"/>
        <w:ind w:left="298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>
        <w:rPr>
          <w:rFonts w:ascii="Arial" w:eastAsia="Arial" w:hAnsi="Arial" w:cs="Arial"/>
          <w:b/>
          <w:position w:val="-1"/>
          <w:sz w:val="24"/>
          <w:szCs w:val="24"/>
        </w:rPr>
        <w:t>Submit.</w:t>
      </w:r>
    </w:p>
    <w:p w14:paraId="2D13DA3E" w14:textId="77777777" w:rsidR="00DD2E91" w:rsidRDefault="00DD2E91">
      <w:pPr>
        <w:spacing w:before="9" w:line="100" w:lineRule="exact"/>
        <w:rPr>
          <w:sz w:val="11"/>
          <w:szCs w:val="11"/>
        </w:rPr>
      </w:pPr>
    </w:p>
    <w:p w14:paraId="6DA8437A" w14:textId="77777777" w:rsidR="00DD2E91" w:rsidRDefault="00DD2E91">
      <w:pPr>
        <w:spacing w:line="200" w:lineRule="exact"/>
      </w:pPr>
    </w:p>
    <w:p w14:paraId="6B31A00B" w14:textId="77777777" w:rsidR="00DD2E91" w:rsidRDefault="00DD2E91">
      <w:pPr>
        <w:spacing w:line="200" w:lineRule="exact"/>
      </w:pPr>
    </w:p>
    <w:p w14:paraId="69D5C898" w14:textId="77777777" w:rsidR="00DD2E91" w:rsidRDefault="00DD2E91">
      <w:pPr>
        <w:spacing w:line="200" w:lineRule="exact"/>
      </w:pPr>
    </w:p>
    <w:p w14:paraId="497D6023" w14:textId="77777777" w:rsidR="00DD2E91" w:rsidRDefault="00DD2E91">
      <w:pPr>
        <w:spacing w:line="200" w:lineRule="exact"/>
      </w:pPr>
    </w:p>
    <w:p w14:paraId="69DDEE49" w14:textId="77777777" w:rsidR="00DD2E91" w:rsidRDefault="00FE439E">
      <w:pPr>
        <w:spacing w:before="32"/>
        <w:ind w:left="1415" w:right="1026"/>
        <w:jc w:val="both"/>
        <w:rPr>
          <w:rFonts w:ascii="Arial" w:eastAsia="Arial" w:hAnsi="Arial" w:cs="Arial"/>
          <w:sz w:val="22"/>
          <w:szCs w:val="22"/>
        </w:rPr>
      </w:pPr>
      <w:r>
        <w:pict w14:anchorId="38B0C799">
          <v:group id="_x0000_s1297" style="position:absolute;left:0;text-align:left;margin-left:65.75pt;margin-top:2.85pt;width:36pt;height:30.85pt;z-index:-6664;mso-position-horizontal-relative:page" coordorigin="1315,57" coordsize="720,617">
            <v:shape id="_x0000_s1299" type="#_x0000_t75" style="position:absolute;left:1336;top:77;width:679;height:576">
              <v:imagedata r:id="rId268" o:title=""/>
            </v:shape>
            <v:shape id="_x0000_s1298" style="position:absolute;left:1336;top:77;width:679;height:576" coordorigin="1336,77" coordsize="679,576" path="m1336,135r16,-40l1391,77r2,l1957,77r40,17l2015,133r,2l2015,596r-17,40l1959,653r-2,l1393,653r-40,-16l1336,597r,-1l1336,13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 xml:space="preserve">es are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ed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h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y </w:t>
      </w:r>
      <w:r w:rsidR="00816B7E">
        <w:rPr>
          <w:rFonts w:ascii="Arial" w:eastAsia="Arial" w:hAnsi="Arial" w:cs="Arial"/>
          <w:spacing w:val="-1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can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ck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b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sz w:val="22"/>
          <w:szCs w:val="22"/>
        </w:rPr>
        <w:t>rect</w:t>
      </w:r>
      <w:r w:rsidR="00816B7E"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ut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on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 g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 p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up a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 xml:space="preserve">o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 e</w:t>
      </w:r>
      <w:r w:rsidR="00816B7E">
        <w:rPr>
          <w:rFonts w:ascii="Arial" w:eastAsia="Arial" w:hAnsi="Arial" w:cs="Arial"/>
          <w:spacing w:val="-2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20B62FB" w14:textId="77777777" w:rsidR="00DD2E91" w:rsidRDefault="00DD2E91">
      <w:pPr>
        <w:spacing w:before="9" w:line="100" w:lineRule="exact"/>
        <w:rPr>
          <w:sz w:val="11"/>
          <w:szCs w:val="11"/>
        </w:rPr>
      </w:pPr>
    </w:p>
    <w:p w14:paraId="09E0DF59" w14:textId="77777777" w:rsidR="00DD2E91" w:rsidRDefault="00816B7E">
      <w:pPr>
        <w:ind w:left="1444" w:right="8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atus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ork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st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w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 xml:space="preserve">ected 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comp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ete</w:t>
      </w:r>
    </w:p>
    <w:p w14:paraId="12E51A9A" w14:textId="77777777" w:rsidR="00DD2E91" w:rsidRDefault="00FE439E">
      <w:pPr>
        <w:spacing w:line="240" w:lineRule="exact"/>
        <w:ind w:left="1444" w:right="2720"/>
        <w:jc w:val="both"/>
        <w:rPr>
          <w:rFonts w:ascii="Arial" w:eastAsia="Arial" w:hAnsi="Arial" w:cs="Arial"/>
          <w:sz w:val="22"/>
          <w:szCs w:val="22"/>
        </w:rPr>
      </w:pPr>
      <w:r>
        <w:pict w14:anchorId="70E5FBDD">
          <v:group id="_x0000_s1294" style="position:absolute;left:0;text-align:left;margin-left:66.6pt;margin-top:-15.85pt;width:35.9pt;height:30.85pt;z-index:-6663;mso-position-horizontal-relative:page" coordorigin="1332,-317" coordsize="718,617">
            <v:shape id="_x0000_s1296" type="#_x0000_t75" style="position:absolute;left:1352;top:-296;width:677;height:576">
              <v:imagedata r:id="rId269" o:title=""/>
            </v:shape>
            <v:shape id="_x0000_s1295" style="position:absolute;left:1352;top:-296;width:677;height:576" coordorigin="1352,-296" coordsize="677,576" path="m1352,-239r17,-40l1408,-296r2,l1972,-296r40,16l2029,-241r,2l2029,222r-16,40l1973,280r-1,l1410,280r-40,-17l1352,224r,-2l1352,-239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ssary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om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d 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7A3A3211" w14:textId="77777777" w:rsidR="00DD2E91" w:rsidRDefault="00DD2E91">
      <w:pPr>
        <w:spacing w:before="6" w:line="240" w:lineRule="exact"/>
        <w:rPr>
          <w:sz w:val="24"/>
          <w:szCs w:val="24"/>
        </w:rPr>
      </w:pPr>
    </w:p>
    <w:p w14:paraId="259FA69C" w14:textId="77777777" w:rsidR="00DD2E91" w:rsidRDefault="00FE439E">
      <w:pPr>
        <w:spacing w:line="240" w:lineRule="exact"/>
        <w:ind w:left="1564" w:right="432" w:hanging="2"/>
        <w:rPr>
          <w:rFonts w:ascii="Arial" w:eastAsia="Arial" w:hAnsi="Arial" w:cs="Arial"/>
          <w:sz w:val="22"/>
          <w:szCs w:val="22"/>
        </w:rPr>
      </w:pPr>
      <w:r>
        <w:pict w14:anchorId="41FC51D5">
          <v:group id="_x0000_s1291" style="position:absolute;left:0;text-align:left;margin-left:71.05pt;margin-top:-7.25pt;width:36pt;height:30.85pt;z-index:-6662;mso-position-horizontal-relative:page" coordorigin="1421,-145" coordsize="720,617">
            <v:shape id="_x0000_s1293" type="#_x0000_t75" style="position:absolute;left:1441;top:-125;width:679;height:576">
              <v:imagedata r:id="rId241" o:title=""/>
            </v:shape>
            <v:shape id="_x0000_s1292" style="position:absolute;left:1441;top:-125;width:679;height:576" coordorigin="1441,-125" coordsize="679,576" path="m1441,-67r17,-41l1497,-125r2,l2063,-125r40,16l2120,-69r,2l2120,393r-16,41l2065,451r-2,l1499,451r-40,-16l1441,395r,-2l1441,-67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o   </w:t>
      </w:r>
      <w:r w:rsidR="00816B7E"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d   </w:t>
      </w:r>
      <w:r w:rsidR="00816B7E"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  </w:t>
      </w:r>
      <w:r w:rsidR="00816B7E"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al   </w:t>
      </w:r>
      <w:r w:rsidR="00816B7E"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st   </w:t>
      </w:r>
      <w:r w:rsidR="00816B7E"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 xml:space="preserve">r   </w:t>
      </w:r>
      <w:r w:rsidR="00816B7E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ur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 xml:space="preserve">r   </w:t>
      </w:r>
      <w:r w:rsidR="00816B7E"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pr</w:t>
      </w:r>
      <w:r w:rsidR="00816B7E">
        <w:rPr>
          <w:rFonts w:ascii="Arial" w:eastAsia="Arial" w:hAnsi="Arial" w:cs="Arial"/>
          <w:spacing w:val="-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cess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g   </w:t>
      </w:r>
      <w:r w:rsidR="00816B7E"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-3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 xml:space="preserve">ow   </w:t>
      </w:r>
      <w:r w:rsidR="00816B7E"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  </w:t>
      </w:r>
      <w:r w:rsidR="00816B7E"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en 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78C7643E" w14:textId="77777777" w:rsidR="00DD2E91" w:rsidRDefault="00DD2E91">
      <w:pPr>
        <w:spacing w:before="13" w:line="240" w:lineRule="exact"/>
        <w:rPr>
          <w:sz w:val="24"/>
          <w:szCs w:val="24"/>
        </w:rPr>
      </w:pPr>
    </w:p>
    <w:p w14:paraId="145D99DC" w14:textId="77777777" w:rsidR="00DD2E91" w:rsidRDefault="00816B7E">
      <w:pPr>
        <w:spacing w:before="29" w:line="260" w:lineRule="exact"/>
        <w:ind w:left="12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lect </w:t>
      </w:r>
      <w:r>
        <w:rPr>
          <w:rFonts w:ascii="Arial" w:eastAsia="Arial" w:hAnsi="Arial" w:cs="Arial"/>
          <w:b/>
          <w:position w:val="-1"/>
          <w:sz w:val="24"/>
          <w:szCs w:val="24"/>
        </w:rPr>
        <w:t>Status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f</w:t>
      </w:r>
      <w:r>
        <w:rPr>
          <w:rFonts w:ascii="Arial" w:eastAsia="Arial" w:hAnsi="Arial" w:cs="Arial"/>
          <w:position w:val="-1"/>
          <w:sz w:val="24"/>
          <w:szCs w:val="24"/>
        </w:rPr>
        <w:t>rom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ro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do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w</w:t>
      </w:r>
      <w:r>
        <w:rPr>
          <w:rFonts w:ascii="Arial" w:eastAsia="Arial" w:hAnsi="Arial" w:cs="Arial"/>
          <w:position w:val="-1"/>
          <w:sz w:val="24"/>
          <w:szCs w:val="24"/>
        </w:rPr>
        <w:t>n 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st.</w:t>
      </w:r>
    </w:p>
    <w:p w14:paraId="65E43FCC" w14:textId="77777777" w:rsidR="00DD2E91" w:rsidRDefault="00DD2E91">
      <w:pPr>
        <w:spacing w:line="200" w:lineRule="exact"/>
      </w:pPr>
    </w:p>
    <w:p w14:paraId="00705BC4" w14:textId="77777777" w:rsidR="00DD2E91" w:rsidRDefault="00DD2E91">
      <w:pPr>
        <w:spacing w:before="13" w:line="260" w:lineRule="exact"/>
        <w:rPr>
          <w:sz w:val="26"/>
          <w:szCs w:val="26"/>
        </w:rPr>
      </w:pPr>
    </w:p>
    <w:p w14:paraId="717D1BD5" w14:textId="77777777" w:rsidR="00DD2E91" w:rsidRDefault="00FE439E">
      <w:pPr>
        <w:spacing w:before="29" w:line="260" w:lineRule="exact"/>
        <w:ind w:left="2540"/>
        <w:rPr>
          <w:rFonts w:ascii="Arial" w:eastAsia="Arial" w:hAnsi="Arial" w:cs="Arial"/>
          <w:sz w:val="24"/>
          <w:szCs w:val="24"/>
        </w:rPr>
      </w:pPr>
      <w:r>
        <w:pict w14:anchorId="07DC3EA9">
          <v:group id="_x0000_s1286" style="position:absolute;left:0;text-align:left;margin-left:90.6pt;margin-top:-46.4pt;width:441.5pt;height:72.25pt;z-index:-6666;mso-position-horizontal-relative:page" coordorigin="1812,-928" coordsize="8830,1445">
            <v:shape id="_x0000_s1290" style="position:absolute;left:1832;top:-907;width:7471;height:631" coordorigin="1832,-907" coordsize="7471,631" path="m1832,-844r32,-55l1896,-907r7344,l9295,-876r9,32l9304,-339r-32,55l9240,-276r-7344,l1841,-308r-9,-31l1832,-844xe" filled="f" strokecolor="#00afef" strokeweight="2.04pt">
              <v:path arrowok="t"/>
            </v:shape>
            <v:shape id="_x0000_s1289" style="position:absolute;left:3150;top:-134;width:7471;height:631" coordorigin="3150,-134" coordsize="7471,631" path="m3150,-71r32,-55l3213,-134r7345,l10613,-103r8,32l10621,434r-31,54l10558,497r-7345,l3158,465r-8,-31l3150,-71xe" filled="f" strokecolor="#00afef" strokeweight="2.04pt">
              <v:path arrowok="t"/>
            </v:shape>
            <v:shape id="_x0000_s1288" style="position:absolute;left:8802;top:-502;width:590;height:590" coordorigin="8802,-502" coordsize="590,590" path="m9097,89r295,-266l9260,-177r,-325l8935,-502r,325l8802,-177,9097,89xe" stroked="f">
              <v:path arrowok="t"/>
            </v:shape>
            <v:shape id="_x0000_s1287" style="position:absolute;left:8802;top:-502;width:590;height:590" coordorigin="8802,-502" coordsize="590,590" path="m8802,-177r133,l8935,-502r325,l9260,-177r132,l9097,89,8802,-177xe" filled="f" strokecolor="#006fc0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ck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Sub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m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it.</w:t>
      </w:r>
    </w:p>
    <w:p w14:paraId="67A1ABF8" w14:textId="77777777" w:rsidR="00DD2E91" w:rsidRDefault="00DD2E91">
      <w:pPr>
        <w:spacing w:line="200" w:lineRule="exact"/>
      </w:pPr>
    </w:p>
    <w:p w14:paraId="404F3C8F" w14:textId="77777777" w:rsidR="00DD2E91" w:rsidRDefault="00DD2E91">
      <w:pPr>
        <w:spacing w:line="200" w:lineRule="exact"/>
      </w:pPr>
    </w:p>
    <w:p w14:paraId="3AD31044" w14:textId="77777777" w:rsidR="00DD2E91" w:rsidRDefault="00DD2E91">
      <w:pPr>
        <w:spacing w:before="8" w:line="280" w:lineRule="exact"/>
        <w:rPr>
          <w:sz w:val="28"/>
          <w:szCs w:val="28"/>
        </w:rPr>
      </w:pPr>
    </w:p>
    <w:p w14:paraId="4E23E422" w14:textId="77777777" w:rsidR="00DD2E91" w:rsidRDefault="00FE439E">
      <w:pPr>
        <w:spacing w:before="32" w:line="240" w:lineRule="exact"/>
        <w:ind w:left="1684"/>
        <w:rPr>
          <w:rFonts w:ascii="Arial" w:eastAsia="Arial" w:hAnsi="Arial" w:cs="Arial"/>
          <w:sz w:val="22"/>
          <w:szCs w:val="22"/>
        </w:rPr>
      </w:pPr>
      <w:r>
        <w:pict w14:anchorId="275C8A8D">
          <v:group id="_x0000_s1283" style="position:absolute;left:0;text-align:left;margin-left:77.75pt;margin-top:-3.9pt;width:36pt;height:30.85pt;z-index:-6661;mso-position-horizontal-relative:page" coordorigin="1555,-78" coordsize="720,617">
            <v:shape id="_x0000_s1285" type="#_x0000_t75" style="position:absolute;left:1576;top:-58;width:679;height:576">
              <v:imagedata r:id="rId268" o:title=""/>
            </v:shape>
            <v:shape id="_x0000_s1284" style="position:absolute;left:1576;top:-58;width:679;height:576" coordorigin="1576,-58" coordsize="679,576" path="m1576,r16,-40l1631,-58r2,l2197,-58r40,17l2255,-2r,2l2255,461r-17,40l2199,518r-2,l1633,518r-40,-16l1576,462r,-1l1576,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atus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3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b/>
          <w:position w:val="-1"/>
          <w:sz w:val="22"/>
          <w:szCs w:val="22"/>
        </w:rPr>
        <w:t xml:space="preserve">rk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51F3C79D" w14:textId="77777777" w:rsidR="00DD2E91" w:rsidRDefault="00DD2E91">
      <w:pPr>
        <w:spacing w:line="200" w:lineRule="exact"/>
      </w:pPr>
    </w:p>
    <w:p w14:paraId="103DB505" w14:textId="77777777" w:rsidR="00DD2E91" w:rsidRDefault="00DD2E91">
      <w:pPr>
        <w:spacing w:line="200" w:lineRule="exact"/>
      </w:pPr>
    </w:p>
    <w:p w14:paraId="2A563245" w14:textId="77777777" w:rsidR="00DD2E91" w:rsidRDefault="00DD2E91">
      <w:pPr>
        <w:spacing w:line="200" w:lineRule="exact"/>
      </w:pPr>
    </w:p>
    <w:p w14:paraId="47D35669" w14:textId="77777777" w:rsidR="00DD2E91" w:rsidRDefault="00DD2E91">
      <w:pPr>
        <w:spacing w:line="200" w:lineRule="exact"/>
      </w:pPr>
    </w:p>
    <w:p w14:paraId="11A6CFB7" w14:textId="77777777" w:rsidR="00DD2E91" w:rsidRDefault="00DD2E91">
      <w:pPr>
        <w:spacing w:line="200" w:lineRule="exact"/>
      </w:pPr>
    </w:p>
    <w:p w14:paraId="477B6397" w14:textId="77777777" w:rsidR="00DD2E91" w:rsidRDefault="00DD2E91">
      <w:pPr>
        <w:spacing w:line="200" w:lineRule="exact"/>
      </w:pPr>
    </w:p>
    <w:p w14:paraId="63A875F7" w14:textId="77777777" w:rsidR="00DD2E91" w:rsidRDefault="00DD2E91">
      <w:pPr>
        <w:spacing w:line="200" w:lineRule="exact"/>
      </w:pPr>
    </w:p>
    <w:p w14:paraId="50C263F7" w14:textId="77777777" w:rsidR="00DD2E91" w:rsidRDefault="00DD2E91">
      <w:pPr>
        <w:spacing w:line="200" w:lineRule="exact"/>
      </w:pPr>
    </w:p>
    <w:p w14:paraId="4C81CF66" w14:textId="77777777" w:rsidR="00DD2E91" w:rsidRDefault="00DD2E91">
      <w:pPr>
        <w:spacing w:line="200" w:lineRule="exact"/>
      </w:pPr>
    </w:p>
    <w:p w14:paraId="2AFE5FA3" w14:textId="77777777" w:rsidR="00DD2E91" w:rsidRDefault="00DD2E91">
      <w:pPr>
        <w:spacing w:before="18" w:line="280" w:lineRule="exact"/>
        <w:rPr>
          <w:sz w:val="28"/>
          <w:szCs w:val="28"/>
        </w:rPr>
      </w:pPr>
    </w:p>
    <w:p w14:paraId="7BA7B30C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70"/>
          <w:footerReference w:type="default" r:id="rId271"/>
          <w:pgSz w:w="12240" w:h="15840"/>
          <w:pgMar w:top="720" w:right="1120" w:bottom="280" w:left="700" w:header="0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42</w:t>
      </w:r>
    </w:p>
    <w:p w14:paraId="6B8CD475" w14:textId="77777777" w:rsidR="00DD2E91" w:rsidRDefault="00FE439E">
      <w:pPr>
        <w:spacing w:line="200" w:lineRule="exact"/>
      </w:pPr>
      <w:r>
        <w:lastRenderedPageBreak/>
        <w:pict w14:anchorId="243BFCB2">
          <v:group id="_x0000_s1271" style="position:absolute;margin-left:23.95pt;margin-top:23.7pt;width:566.95pt;height:744.7pt;z-index:-6660;mso-position-horizontal-relative:page;mso-position-vertical-relative:page" coordorigin="479,474" coordsize="11339,14894">
            <v:shape id="_x0000_s128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28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28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279" style="position:absolute;left:490;top:485;width:11263;height:0" coordorigin="490,485" coordsize="11263,0" path="m490,485r11263,e" filled="f" strokecolor="gray" strokeweight=".58pt">
              <v:path arrowok="t"/>
            </v:shape>
            <v:shape id="_x0000_s1278" style="position:absolute;left:485;top:480;width:0;height:14882" coordorigin="485,480" coordsize="0,14882" path="m485,480r,14882e" filled="f" strokecolor="gray" strokeweight=".58pt">
              <v:path arrowok="t"/>
            </v:shape>
            <v:shape id="_x0000_s127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27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27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274" type="#_x0000_t75" style="position:absolute;left:792;top:605;width:1068;height:562">
              <v:imagedata r:id="rId9" o:title=""/>
            </v:shape>
            <v:shape id="_x0000_s127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27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14BF8B83" w14:textId="77777777" w:rsidR="00DD2E91" w:rsidRDefault="00DD2E91">
      <w:pPr>
        <w:spacing w:line="200" w:lineRule="exact"/>
      </w:pPr>
    </w:p>
    <w:p w14:paraId="1357CF93" w14:textId="77777777" w:rsidR="00DD2E91" w:rsidRDefault="00DD2E91">
      <w:pPr>
        <w:spacing w:line="200" w:lineRule="exact"/>
      </w:pPr>
    </w:p>
    <w:p w14:paraId="2AC2E99C" w14:textId="77777777" w:rsidR="00DD2E91" w:rsidRDefault="00DD2E91">
      <w:pPr>
        <w:spacing w:before="1" w:line="280" w:lineRule="exact"/>
        <w:rPr>
          <w:sz w:val="28"/>
          <w:szCs w:val="28"/>
        </w:rPr>
      </w:pPr>
    </w:p>
    <w:p w14:paraId="1288C9C9" w14:textId="77777777" w:rsidR="00DD2E91" w:rsidRDefault="00FE439E">
      <w:pPr>
        <w:spacing w:before="32"/>
        <w:ind w:left="1633"/>
        <w:rPr>
          <w:rFonts w:ascii="Arial" w:eastAsia="Arial" w:hAnsi="Arial" w:cs="Arial"/>
          <w:sz w:val="22"/>
          <w:szCs w:val="22"/>
        </w:rPr>
      </w:pPr>
      <w:r>
        <w:pict w14:anchorId="2C59F85B">
          <v:group id="_x0000_s1268" style="position:absolute;left:0;text-align:left;margin-left:71.15pt;margin-top:-4.8pt;width:39.35pt;height:27.35pt;z-index:-6659;mso-position-horizontal-relative:page" coordorigin="1423,-96" coordsize="787,547">
            <v:shape id="_x0000_s1270" type="#_x0000_t75" style="position:absolute;left:1444;top:-75;width:746;height:506">
              <v:imagedata r:id="rId272" o:title=""/>
            </v:shape>
            <v:shape id="_x0000_s1269" style="position:absolute;left:1444;top:-75;width:746;height:506" coordorigin="1444,-75" coordsize="746,506" path="m1444,-25r5,-21l1462,-64r19,-10l1494,-75r645,l2161,-70r17,13l2188,-38r2,13l2190,381r-5,21l2172,419r-20,10l2139,431r-645,l1472,426r-17,-13l1445,394r-1,-13l1444,-2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 xml:space="preserve">ror 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</w:p>
    <w:p w14:paraId="24B1DBC5" w14:textId="77777777" w:rsidR="00DD2E91" w:rsidRDefault="00DD2E91">
      <w:pPr>
        <w:spacing w:before="4" w:line="100" w:lineRule="exact"/>
        <w:rPr>
          <w:sz w:val="11"/>
          <w:szCs w:val="11"/>
        </w:rPr>
      </w:pPr>
    </w:p>
    <w:p w14:paraId="5648CD70" w14:textId="77777777" w:rsidR="00DD2E91" w:rsidRDefault="00DD2E91">
      <w:pPr>
        <w:spacing w:line="200" w:lineRule="exact"/>
      </w:pPr>
    </w:p>
    <w:p w14:paraId="41FE165B" w14:textId="77777777" w:rsidR="00DD2E91" w:rsidRDefault="00DD2E91">
      <w:pPr>
        <w:spacing w:line="200" w:lineRule="exact"/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241"/>
        <w:gridCol w:w="5012"/>
      </w:tblGrid>
      <w:tr w:rsidR="00DD2E91" w14:paraId="0B048C72" w14:textId="77777777">
        <w:trPr>
          <w:trHeight w:hRule="exact" w:val="767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4BAC84A3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34694A6A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46589F3F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50E20C74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51B2CB95" w14:textId="77777777">
        <w:trPr>
          <w:trHeight w:hRule="exact" w:val="101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88C9DC5" w14:textId="77777777" w:rsidR="00DD2E91" w:rsidRDefault="00DD2E91">
            <w:pPr>
              <w:spacing w:before="9" w:line="240" w:lineRule="exact"/>
              <w:rPr>
                <w:sz w:val="24"/>
                <w:szCs w:val="24"/>
              </w:rPr>
            </w:pPr>
          </w:p>
          <w:p w14:paraId="558D7CC9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FF90C47" w14:textId="77777777" w:rsidR="00DD2E91" w:rsidRDefault="00DD2E91">
            <w:pPr>
              <w:spacing w:before="9" w:line="120" w:lineRule="exact"/>
              <w:rPr>
                <w:sz w:val="12"/>
                <w:szCs w:val="12"/>
              </w:rPr>
            </w:pPr>
          </w:p>
          <w:p w14:paraId="0058D0CB" w14:textId="77777777" w:rsidR="00DD2E91" w:rsidRDefault="00816B7E">
            <w:pPr>
              <w:spacing w:line="240" w:lineRule="exact"/>
              <w:ind w:left="97" w:right="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ate 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A4EBCC8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14:paraId="69AD37F8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5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  <w:p w14:paraId="3549223A" w14:textId="77777777" w:rsidR="00DD2E91" w:rsidRDefault="00816B7E">
            <w:pPr>
              <w:spacing w:before="4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act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61DEA154" w14:textId="77777777">
        <w:trPr>
          <w:trHeight w:hRule="exact" w:val="1525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338FC07" w14:textId="77777777" w:rsidR="00DD2E91" w:rsidRDefault="00DD2E91">
            <w:pPr>
              <w:spacing w:before="4" w:line="100" w:lineRule="exact"/>
              <w:rPr>
                <w:sz w:val="10"/>
                <w:szCs w:val="10"/>
              </w:rPr>
            </w:pPr>
          </w:p>
          <w:p w14:paraId="4C297DC5" w14:textId="77777777" w:rsidR="00DD2E91" w:rsidRDefault="00DD2E91">
            <w:pPr>
              <w:spacing w:line="200" w:lineRule="exact"/>
            </w:pPr>
          </w:p>
          <w:p w14:paraId="6ECAD79D" w14:textId="77777777" w:rsidR="00DD2E91" w:rsidRDefault="00DD2E91">
            <w:pPr>
              <w:spacing w:line="200" w:lineRule="exact"/>
            </w:pPr>
          </w:p>
          <w:p w14:paraId="76BE9532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86EA66A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17F2DEBE" w14:textId="77777777" w:rsidR="00DD2E91" w:rsidRDefault="00816B7E">
            <w:pPr>
              <w:ind w:left="97" w:right="58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ou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atus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B57D545" w14:textId="77777777" w:rsidR="00DD2E91" w:rsidRDefault="00816B7E">
            <w:pPr>
              <w:spacing w:line="240" w:lineRule="exact"/>
              <w:ind w:left="97" w:right="6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s)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  <w:p w14:paraId="539DA563" w14:textId="77777777" w:rsidR="00DD2E91" w:rsidRDefault="00816B7E">
            <w:pPr>
              <w:spacing w:before="1"/>
              <w:ind w:left="97" w:right="5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ected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son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fr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son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dro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5D7C9EF8" w14:textId="77777777">
        <w:trPr>
          <w:trHeight w:hRule="exact" w:val="1273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4DFEF9A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0DF7C9DB" w14:textId="77777777" w:rsidR="00DD2E91" w:rsidRDefault="00DD2E91">
            <w:pPr>
              <w:spacing w:line="200" w:lineRule="exact"/>
            </w:pPr>
          </w:p>
          <w:p w14:paraId="7607810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8EE5C77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0B5DF037" w14:textId="77777777" w:rsidR="00DD2E91" w:rsidRDefault="00816B7E">
            <w:pPr>
              <w:ind w:left="97" w:right="5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be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DD51D30" w14:textId="77777777" w:rsidR="00DD2E91" w:rsidRDefault="00816B7E">
            <w:pPr>
              <w:spacing w:before="3" w:line="240" w:lineRule="exact"/>
              <w:ind w:left="97" w:right="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d,       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      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     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n/s       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  <w:p w14:paraId="63CD7E8C" w14:textId="77777777" w:rsidR="00DD2E91" w:rsidRDefault="00816B7E">
            <w:pPr>
              <w:spacing w:before="2" w:line="240" w:lineRule="exact"/>
              <w:ind w:left="97" w:right="4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 </w:t>
            </w:r>
            <w:r>
              <w:rPr>
                <w:rFonts w:ascii="Arial" w:eastAsia="Arial" w:hAnsi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presc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a?.</w:t>
            </w:r>
          </w:p>
        </w:tc>
      </w:tr>
    </w:tbl>
    <w:p w14:paraId="10EB6F55" w14:textId="77777777" w:rsidR="00DD2E91" w:rsidRDefault="00DD2E91">
      <w:pPr>
        <w:sectPr w:rsidR="00DD2E91">
          <w:headerReference w:type="default" r:id="rId273"/>
          <w:footerReference w:type="default" r:id="rId274"/>
          <w:pgSz w:w="12240" w:h="15840"/>
          <w:pgMar w:top="1040" w:right="1120" w:bottom="280" w:left="700" w:header="824" w:footer="763" w:gutter="0"/>
          <w:pgNumType w:start="43"/>
          <w:cols w:space="720"/>
        </w:sectPr>
      </w:pPr>
    </w:p>
    <w:p w14:paraId="331ABE30" w14:textId="77777777" w:rsidR="00DD2E91" w:rsidRDefault="00DD2E91">
      <w:pPr>
        <w:spacing w:line="200" w:lineRule="exact"/>
      </w:pPr>
    </w:p>
    <w:p w14:paraId="23FEF4A8" w14:textId="77777777" w:rsidR="00DD2E91" w:rsidRDefault="00DD2E91">
      <w:pPr>
        <w:spacing w:line="200" w:lineRule="exact"/>
      </w:pPr>
    </w:p>
    <w:p w14:paraId="06FC93DF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22C18664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6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4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Appro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v</w:t>
      </w:r>
      <w:r>
        <w:rPr>
          <w:rFonts w:ascii="Arial" w:eastAsia="Arial" w:hAnsi="Arial" w:cs="Arial"/>
          <w:b/>
          <w:color w:val="C00000"/>
          <w:sz w:val="44"/>
          <w:szCs w:val="44"/>
        </w:rPr>
        <w:t>ing</w:t>
      </w:r>
      <w:r>
        <w:rPr>
          <w:rFonts w:ascii="Arial" w:eastAsia="Arial" w:hAnsi="Arial" w:cs="Arial"/>
          <w:b/>
          <w:color w:val="C00000"/>
          <w:spacing w:val="-1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the</w:t>
      </w:r>
      <w:r>
        <w:rPr>
          <w:rFonts w:ascii="Arial" w:eastAsia="Arial" w:hAnsi="Arial" w:cs="Arial"/>
          <w:b/>
          <w:color w:val="C00000"/>
          <w:spacing w:val="-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Requ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e</w:t>
      </w:r>
      <w:r>
        <w:rPr>
          <w:rFonts w:ascii="Arial" w:eastAsia="Arial" w:hAnsi="Arial" w:cs="Arial"/>
          <w:b/>
          <w:color w:val="C00000"/>
          <w:sz w:val="44"/>
          <w:szCs w:val="44"/>
        </w:rPr>
        <w:t>st</w:t>
      </w:r>
    </w:p>
    <w:p w14:paraId="754D5C87" w14:textId="77777777" w:rsidR="00DD2E91" w:rsidRDefault="00DD2E91">
      <w:pPr>
        <w:spacing w:line="200" w:lineRule="exact"/>
      </w:pPr>
    </w:p>
    <w:p w14:paraId="33E39BB5" w14:textId="77777777" w:rsidR="00DD2E91" w:rsidRDefault="00DD2E91">
      <w:pPr>
        <w:spacing w:before="17" w:line="280" w:lineRule="exact"/>
        <w:rPr>
          <w:sz w:val="28"/>
          <w:szCs w:val="28"/>
        </w:rPr>
      </w:pPr>
    </w:p>
    <w:p w14:paraId="3DD9418D" w14:textId="77777777" w:rsidR="00DD2E91" w:rsidRDefault="00FE439E">
      <w:pPr>
        <w:spacing w:line="240" w:lineRule="exact"/>
        <w:ind w:left="1547" w:right="547"/>
        <w:jc w:val="both"/>
        <w:rPr>
          <w:rFonts w:ascii="Arial" w:eastAsia="Arial" w:hAnsi="Arial" w:cs="Arial"/>
          <w:sz w:val="22"/>
          <w:szCs w:val="22"/>
        </w:rPr>
      </w:pPr>
      <w:r>
        <w:pict w14:anchorId="12997DAC">
          <v:shape id="_x0000_s1267" type="#_x0000_t75" style="position:absolute;left:0;text-align:left;margin-left:77.4pt;margin-top:.1pt;width:26.05pt;height:36pt;z-index:-6656;mso-position-horizontal-relative:page">
            <v:imagedata r:id="rId275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est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ust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eri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ectn</w:t>
      </w:r>
      <w:r w:rsidR="00816B7E">
        <w:rPr>
          <w:rFonts w:ascii="Arial" w:eastAsia="Arial" w:hAnsi="Arial" w:cs="Arial"/>
          <w:spacing w:val="-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eteness 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.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1"/>
          <w:sz w:val="22"/>
          <w:szCs w:val="22"/>
        </w:rPr>
        <w:t>ul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ect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z w:val="22"/>
          <w:szCs w:val="22"/>
        </w:rPr>
        <w:t>sp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3"/>
          <w:sz w:val="22"/>
          <w:szCs w:val="22"/>
        </w:rPr>
        <w:t>’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52B48D0C" w14:textId="77777777" w:rsidR="00DD2E91" w:rsidRDefault="00DD2E91">
      <w:pPr>
        <w:spacing w:before="2" w:line="240" w:lineRule="exact"/>
        <w:rPr>
          <w:sz w:val="24"/>
          <w:szCs w:val="24"/>
        </w:rPr>
      </w:pPr>
    </w:p>
    <w:p w14:paraId="7393E27E" w14:textId="77777777" w:rsidR="00DD2E91" w:rsidRDefault="00FE439E">
      <w:pPr>
        <w:spacing w:line="240" w:lineRule="exact"/>
        <w:ind w:left="1547" w:right="546"/>
        <w:jc w:val="both"/>
        <w:rPr>
          <w:rFonts w:ascii="Arial" w:eastAsia="Arial" w:hAnsi="Arial" w:cs="Arial"/>
          <w:sz w:val="22"/>
          <w:szCs w:val="22"/>
        </w:rPr>
      </w:pPr>
      <w:r>
        <w:pict w14:anchorId="2576F552">
          <v:group id="_x0000_s1264" style="position:absolute;left:0;text-align:left;margin-left:71.05pt;margin-top:.1pt;width:36pt;height:30.85pt;z-index:-6655;mso-position-horizontal-relative:page" coordorigin="1421,2" coordsize="720,617">
            <v:shape id="_x0000_s1266" type="#_x0000_t75" style="position:absolute;left:1441;top:22;width:679;height:576">
              <v:imagedata r:id="rId276" o:title=""/>
            </v:shape>
            <v:shape id="_x0000_s1265" style="position:absolute;left:1441;top:22;width:679;height:576" coordorigin="1441,22" coordsize="679,576" path="m1441,80r17,-40l1497,22r2,l2063,22r40,17l2120,78r,2l2120,541r-16,40l2065,598r-2,l1499,598r-40,-16l1441,543r,-2l1441,80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, 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ng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al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l be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ata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E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2"/>
          <w:sz w:val="22"/>
          <w:szCs w:val="22"/>
        </w:rPr>
        <w:t>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B64F383" w14:textId="77777777" w:rsidR="00DD2E91" w:rsidRDefault="00DD2E91">
      <w:pPr>
        <w:spacing w:before="18" w:line="220" w:lineRule="exact"/>
        <w:rPr>
          <w:sz w:val="22"/>
          <w:szCs w:val="22"/>
        </w:rPr>
      </w:pPr>
    </w:p>
    <w:p w14:paraId="3ADEA642" w14:textId="77777777" w:rsidR="00DD2E91" w:rsidRDefault="00816B7E">
      <w:pPr>
        <w:spacing w:line="240" w:lineRule="exact"/>
        <w:ind w:left="7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st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er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as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acc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nd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s:</w:t>
      </w:r>
    </w:p>
    <w:p w14:paraId="0A9CF843" w14:textId="77777777" w:rsidR="00DD2E91" w:rsidRDefault="00DD2E91">
      <w:pPr>
        <w:spacing w:before="7" w:line="180" w:lineRule="exact"/>
        <w:rPr>
          <w:sz w:val="19"/>
          <w:szCs w:val="19"/>
        </w:rPr>
      </w:pPr>
    </w:p>
    <w:p w14:paraId="42ECE45A" w14:textId="77777777" w:rsidR="00DD2E91" w:rsidRDefault="00DD2E91">
      <w:pPr>
        <w:spacing w:line="200" w:lineRule="exact"/>
        <w:sectPr w:rsidR="00DD2E91">
          <w:pgSz w:w="12240" w:h="15840"/>
          <w:pgMar w:top="1040" w:right="1120" w:bottom="280" w:left="700" w:header="824" w:footer="763" w:gutter="0"/>
          <w:cols w:space="720"/>
        </w:sectPr>
      </w:pPr>
    </w:p>
    <w:p w14:paraId="15012B83" w14:textId="77777777" w:rsidR="00DD2E91" w:rsidRDefault="00816B7E">
      <w:pPr>
        <w:spacing w:before="29"/>
        <w:ind w:left="1128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Redir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</w:p>
    <w:p w14:paraId="68EEF9C2" w14:textId="77777777" w:rsidR="00DD2E91" w:rsidRDefault="00816B7E">
      <w:pPr>
        <w:spacing w:before="48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 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try</w:t>
      </w:r>
    </w:p>
    <w:p w14:paraId="32F07805" w14:textId="77777777" w:rsidR="00DD2E91" w:rsidRDefault="00816B7E">
      <w:pPr>
        <w:spacing w:line="240" w:lineRule="exact"/>
        <w:ind w:left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91" w:space="403"/>
            <w:col w:w="7926"/>
          </w:cols>
        </w:sectPr>
      </w:pP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emen</w:t>
      </w:r>
      <w:r>
        <w:rPr>
          <w:rFonts w:ascii="Arial" w:eastAsia="Arial" w:hAnsi="Arial" w:cs="Arial"/>
          <w:sz w:val="24"/>
          <w:szCs w:val="24"/>
        </w:rPr>
        <w:t>ts</w:t>
      </w:r>
    </w:p>
    <w:p w14:paraId="4E392AE9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02301759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09FC57A0" w14:textId="77777777" w:rsidR="00DD2E91" w:rsidRDefault="00DD2E91">
      <w:pPr>
        <w:spacing w:before="8" w:line="100" w:lineRule="exact"/>
        <w:rPr>
          <w:sz w:val="10"/>
          <w:szCs w:val="10"/>
        </w:rPr>
      </w:pPr>
    </w:p>
    <w:p w14:paraId="30BA41A3" w14:textId="77777777" w:rsidR="00DD2E91" w:rsidRDefault="00DD2E91">
      <w:pPr>
        <w:spacing w:line="200" w:lineRule="exact"/>
      </w:pPr>
    </w:p>
    <w:p w14:paraId="7474D0A3" w14:textId="77777777" w:rsidR="00DD2E91" w:rsidRDefault="00816B7E">
      <w:pPr>
        <w:spacing w:line="260" w:lineRule="exact"/>
        <w:ind w:left="1132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8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color w:val="FFFFFF"/>
          <w:position w:val="-1"/>
          <w:sz w:val="24"/>
          <w:szCs w:val="24"/>
        </w:rPr>
        <w:t>ppro</w:t>
      </w:r>
      <w:r>
        <w:rPr>
          <w:rFonts w:ascii="Arial" w:eastAsia="Arial" w:hAnsi="Arial" w:cs="Arial"/>
          <w:b/>
          <w:color w:val="FFFFFF"/>
          <w:spacing w:val="-4"/>
          <w:position w:val="-1"/>
          <w:sz w:val="24"/>
          <w:szCs w:val="24"/>
        </w:rPr>
        <w:t>v</w:t>
      </w:r>
      <w:r>
        <w:rPr>
          <w:rFonts w:ascii="Arial" w:eastAsia="Arial" w:hAnsi="Arial" w:cs="Arial"/>
          <w:b/>
          <w:color w:val="FFFFFF"/>
          <w:position w:val="-1"/>
          <w:sz w:val="24"/>
          <w:szCs w:val="24"/>
        </w:rPr>
        <w:t>e</w:t>
      </w:r>
    </w:p>
    <w:p w14:paraId="4074E447" w14:textId="77777777" w:rsidR="00DD2E91" w:rsidRDefault="00816B7E">
      <w:pPr>
        <w:spacing w:before="29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94" w:space="400"/>
            <w:col w:w="7926"/>
          </w:cols>
        </w:sect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ly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 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</w:p>
    <w:p w14:paraId="5F665EF8" w14:textId="77777777" w:rsidR="00DD2E91" w:rsidRDefault="00DD2E91">
      <w:pPr>
        <w:spacing w:line="200" w:lineRule="exact"/>
      </w:pPr>
    </w:p>
    <w:p w14:paraId="75562E80" w14:textId="77777777" w:rsidR="00DD2E91" w:rsidRDefault="00DD2E91">
      <w:pPr>
        <w:spacing w:line="200" w:lineRule="exact"/>
      </w:pPr>
    </w:p>
    <w:p w14:paraId="0642DF9C" w14:textId="77777777" w:rsidR="00DD2E91" w:rsidRDefault="00DD2E91">
      <w:pPr>
        <w:spacing w:before="14"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4E8927EE" w14:textId="77777777" w:rsidR="00DD2E91" w:rsidRDefault="00DD2E91">
      <w:pPr>
        <w:spacing w:before="20" w:line="260" w:lineRule="exact"/>
        <w:rPr>
          <w:sz w:val="26"/>
          <w:szCs w:val="26"/>
        </w:rPr>
      </w:pPr>
    </w:p>
    <w:p w14:paraId="7ECDC181" w14:textId="77777777" w:rsidR="00DD2E91" w:rsidRDefault="00816B7E">
      <w:pPr>
        <w:ind w:left="1252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Re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j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</w:p>
    <w:p w14:paraId="36856F38" w14:textId="77777777" w:rsidR="00DD2E91" w:rsidRDefault="00816B7E">
      <w:pPr>
        <w:spacing w:before="52" w:line="216" w:lineRule="auto"/>
        <w:ind w:left="180" w:right="1103" w:hanging="180"/>
        <w:jc w:val="both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1972" w:space="522"/>
            <w:col w:w="7926"/>
          </w:cols>
        </w:sect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reject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if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hd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cis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</w:p>
    <w:p w14:paraId="38088CD6" w14:textId="77777777" w:rsidR="00DD2E91" w:rsidRDefault="00DD2E91">
      <w:pPr>
        <w:spacing w:line="200" w:lineRule="exact"/>
      </w:pPr>
    </w:p>
    <w:p w14:paraId="3B0FD13F" w14:textId="77777777" w:rsidR="00DD2E91" w:rsidRDefault="00DD2E91">
      <w:pPr>
        <w:spacing w:before="13" w:line="280" w:lineRule="exact"/>
        <w:rPr>
          <w:sz w:val="28"/>
          <w:szCs w:val="28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68DB401E" w14:textId="77777777" w:rsidR="00DD2E91" w:rsidRDefault="00816B7E">
      <w:pPr>
        <w:spacing w:before="29"/>
        <w:ind w:left="1297" w:right="34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4"/>
          <w:sz w:val="24"/>
          <w:szCs w:val="24"/>
        </w:rPr>
        <w:lastRenderedPageBreak/>
        <w:t>V</w:t>
      </w:r>
      <w:r>
        <w:rPr>
          <w:rFonts w:ascii="Arial" w:eastAsia="Arial" w:hAnsi="Arial" w:cs="Arial"/>
          <w:b/>
          <w:color w:val="FFFFFF"/>
          <w:sz w:val="24"/>
          <w:szCs w:val="24"/>
        </w:rPr>
        <w:t>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w</w:t>
      </w:r>
    </w:p>
    <w:p w14:paraId="3E379DC2" w14:textId="77777777" w:rsidR="00DD2E91" w:rsidRDefault="00FE439E">
      <w:pPr>
        <w:spacing w:line="240" w:lineRule="exact"/>
        <w:ind w:left="920" w:right="-38"/>
        <w:jc w:val="center"/>
        <w:rPr>
          <w:rFonts w:ascii="Arial" w:eastAsia="Arial" w:hAnsi="Arial" w:cs="Arial"/>
          <w:sz w:val="24"/>
          <w:szCs w:val="24"/>
        </w:rPr>
      </w:pPr>
      <w:r>
        <w:pict w14:anchorId="5FAE095A">
          <v:group id="_x0000_s1232" style="position:absolute;left:0;text-align:left;margin-left:71.05pt;margin-top:236.15pt;width:456.1pt;height:463.7pt;z-index:-6657;mso-position-horizontal-relative:page;mso-position-vertical-relative:page" coordorigin="1421,4723" coordsize="9122,9274">
            <v:shape id="_x0000_s1263" style="position:absolute;left:3181;top:4744;width:7342;height:1138" coordorigin="3181,4744" coordsize="7342,1138" path="m9954,5739r,142l10523,5312,9954,4744r,142l3181,4886r,853l9954,5739xe" fillcolor="#d6e3bc" stroked="f">
              <v:path arrowok="t"/>
            </v:shape>
            <v:shape id="_x0000_s1262" style="position:absolute;left:3181;top:4744;width:7342;height:1138" coordorigin="3181,4744" coordsize="7342,1138" path="m3181,4886r6773,l9954,4744r569,568l9954,5881r,-142l3181,5739r,-853xe" filled="f" strokecolor="#e6dfeb" strokeweight="2.04pt">
              <v:path arrowok="t"/>
            </v:shape>
            <v:shape id="_x0000_s1261" style="position:absolute;left:1441;top:4842;width:1738;height:905" coordorigin="1441,4842" coordsize="1738,905" path="m1441,4993r,603l1442,5611r21,63l1508,5721r61,24l1592,5747r1436,l3087,5735r53,-38l3172,5641r7,-45l3179,4993r-12,-59l3129,4881r-56,-32l3028,4842r-1436,l1533,4854r-53,37l1448,4948r-7,45xe" fillcolor="#77923b" stroked="f">
              <v:path arrowok="t"/>
            </v:shape>
            <v:shape id="_x0000_s1260" style="position:absolute;left:1441;top:4842;width:1738;height:905" coordorigin="1441,4842" coordsize="1738,905" path="m1441,4993r15,-66l1496,4876r58,-29l1592,4842r1436,l3093,4857r51,40l3174,4955r5,38l3179,5596r-15,65l3124,5712r-58,30l3028,5747r-1436,l1527,5732r-51,-40l1446,5634r-5,-38l1441,4993xe" filled="f" strokecolor="white" strokeweight="2.04pt">
              <v:path arrowok="t"/>
            </v:shape>
            <v:shape id="_x0000_s1259" style="position:absolute;left:3181;top:5886;width:7339;height:1138" coordorigin="3181,5886" coordsize="7339,1138" path="m9952,6881r,143l10520,6455,9952,5886r,142l3181,6028r,853l9952,6881xe" fillcolor="#f1dcdb" stroked="f">
              <v:path arrowok="t"/>
            </v:shape>
            <v:shape id="_x0000_s1258" style="position:absolute;left:3181;top:5886;width:7339;height:1138" coordorigin="3181,5886" coordsize="7339,1138" path="m3181,6028r6771,l9952,5886r568,569l9952,7024r,-143l3181,6881r,-853xe" filled="f" strokecolor="#e6dfeb" strokeweight="2.04pt">
              <v:path arrowok="t"/>
            </v:shape>
            <v:shape id="_x0000_s1257" style="position:absolute;left:1446;top:5992;width:1735;height:905" coordorigin="1446,5992" coordsize="1735,905" path="m1446,6142r,604l1447,6761r21,63l1512,6871r62,24l1597,6896r1433,l3089,6885r53,-38l3174,6790r7,-44l3181,6142r-12,-58l3132,6031r-57,-33l3030,5992r-1433,l1538,6003r-53,38l1453,6098r-7,44xe" fillcolor="#c0504d" stroked="f">
              <v:path arrowok="t"/>
            </v:shape>
            <v:shape id="_x0000_s1256" style="position:absolute;left:1446;top:5992;width:1735;height:905" coordorigin="1446,5992" coordsize="1735,905" path="m1446,6142r15,-65l1501,6026r58,-30l1597,5992r1433,l3096,6006r51,41l3176,6105r5,37l3181,6746r-15,65l3126,6862r-58,30l3030,6896r-1433,l1531,6882r-51,-41l1451,6783r-5,-37l1446,6142xe" filled="f" strokecolor="#c0504d" strokeweight="2.04pt">
              <v:path arrowok="t"/>
            </v:shape>
            <v:shape id="_x0000_s1255" style="position:absolute;left:3181;top:7036;width:7339;height:1140" coordorigin="3181,7036" coordsize="7339,1140" path="m9950,8033r,143l10520,7606,9950,7036r,142l3181,7178r,855l9950,8033xe" fillcolor="#ddd9c3" stroked="f">
              <v:path arrowok="t"/>
            </v:shape>
            <v:shape id="_x0000_s1254" style="position:absolute;left:3181;top:7036;width:7339;height:1140" coordorigin="3181,7036" coordsize="7339,1140" path="m3181,7178r6769,l9950,7036r570,570l9950,8176r,-143l3181,8033r,-855xe" filled="f" strokecolor="#e6dfeb" strokeweight="2.04pt">
              <v:path arrowok="t"/>
            </v:shape>
            <v:shape id="_x0000_s1253" style="position:absolute;left:1445;top:7154;width:1735;height:905" coordorigin="1445,7154" coordsize="1735,905" path="m1445,7305r,603l1446,7924r21,63l1511,8033r62,24l1596,8059r1433,l3088,8047r53,-37l3173,7953r7,-45l3180,7305r-12,-58l3131,7194r-57,-33l3029,7154r-1433,l1537,7166r-53,38l1452,7260r-7,45xe" fillcolor="#205868" stroked="f">
              <v:path arrowok="t"/>
            </v:shape>
            <v:shape id="_x0000_s1252" style="position:absolute;left:3184;top:8200;width:7337;height:1138" coordorigin="3184,8200" coordsize="7337,1138" path="m9952,9195r,142l10520,8768,9952,8200r,142l3184,8342r,853l9952,9195xe" fillcolor="#dee7d1" stroked="f">
              <v:path arrowok="t"/>
            </v:shape>
            <v:shape id="_x0000_s1251" style="position:absolute;left:3184;top:8200;width:7337;height:1138" coordorigin="3184,8200" coordsize="7337,1138" path="m3184,8342r6768,l9952,8200r568,568l9952,9337r,-142l3184,9195r,-853xe" filled="f" strokecolor="#e6dfeb" strokeweight="2.04pt">
              <v:path arrowok="t"/>
            </v:shape>
            <v:shape id="_x0000_s1250" style="position:absolute;left:1446;top:8320;width:1735;height:905" coordorigin="1446,8320" coordsize="1735,905" path="m1446,8470r,604l1447,9089r21,63l1512,9199r62,24l1597,9224r1433,l3089,9213r53,-38l3174,9118r7,-44l3181,8470r-12,-58l3132,8359r-57,-33l3030,8320r-1433,l1538,8331r-53,38l1453,8426r-7,44xe" fillcolor="#9bba58" stroked="f">
              <v:path arrowok="t"/>
            </v:shape>
            <v:shape id="_x0000_s1249" style="position:absolute;left:1446;top:8320;width:1735;height:905" coordorigin="1446,8320" coordsize="1735,905" path="m1446,8470r15,-65l1501,8354r58,-30l1597,8320r1433,l3096,8334r51,41l3176,8433r5,37l3181,9074r-15,65l3126,9190r-58,30l3030,9224r-1433,l1531,9210r-51,-41l1451,9111r-5,-37l1446,8470xe" filled="f" strokecolor="white" strokeweight="2.04pt">
              <v:path arrowok="t"/>
            </v:shape>
            <v:shape id="_x0000_s1248" style="position:absolute;left:3181;top:9340;width:7339;height:1140" coordorigin="3181,9340" coordsize="7339,1140" path="m9950,10337r,143l10520,9910,9950,9340r,142l3181,9482r,855l9950,10337xe" fillcolor="#fbddcf" stroked="f">
              <v:path arrowok="t"/>
            </v:shape>
            <v:shape id="_x0000_s1247" style="position:absolute;left:3181;top:9340;width:7339;height:1140" coordorigin="3181,9340" coordsize="7339,1140" path="m3181,9482r6769,l9950,9340r570,570l9950,10480r,-143l3181,10337r,-855xe" filled="f" strokecolor="#e6dfeb" strokeweight="2.04pt">
              <v:path arrowok="t"/>
            </v:shape>
            <v:shape id="_x0000_s1246" style="position:absolute;left:1444;top:9464;width:1738;height:905" coordorigin="1444,9464" coordsize="1738,905" path="m1444,9615r,603l1444,10234r21,63l1510,10343r61,24l1594,10369r1436,l3089,10357r53,-37l3174,10263r7,-45l3181,9615r-12,-58l3132,9504r-57,-33l3030,9464r-1436,l1536,9476r-53,38l1450,9570r-6,45xe" fillcolor="#f79546" stroked="f">
              <v:path arrowok="t"/>
            </v:shape>
            <v:shape id="_x0000_s1245" style="position:absolute;left:1444;top:9464;width:1738;height:905" coordorigin="1444,9464" coordsize="1738,905" path="m1444,9615r14,-65l1499,9499r58,-30l1594,9464r1436,l3096,9479r51,40l3176,9578r5,37l3181,10218r-15,66l3126,10335r-58,29l3030,10369r-1436,l1529,10354r-51,-40l1448,10256r-4,-38l1444,9615xe" filled="f" strokecolor="white" strokeweight="2.04pt">
              <v:path arrowok="t"/>
            </v:shape>
            <v:shape id="_x0000_s1244" style="position:absolute;left:3181;top:10501;width:7339;height:1140" coordorigin="3181,10501" coordsize="7339,1140" path="m9950,11499r,142l10520,11071r-570,-570l9950,10644r-6769,l3181,11499r6769,xe" fillcolor="#d7d2df" stroked="f">
              <v:path arrowok="t"/>
            </v:shape>
            <v:shape id="_x0000_s1243" style="position:absolute;left:3181;top:10501;width:7339;height:1140" coordorigin="3181,10501" coordsize="7339,1140" path="m3181,10644r6769,l9950,10501r570,570l9950,11641r,-142l3181,11499r,-855xe" filled="f" strokecolor="#e6dfeb" strokeweight="2.04pt">
              <v:path arrowok="t"/>
            </v:shape>
            <v:shape id="_x0000_s1242" style="position:absolute;left:1446;top:10640;width:1735;height:905" coordorigin="1446,10640" coordsize="1735,905" path="m1446,10791r,603l1447,11410r21,63l1512,11519r62,24l1597,11545r1433,l3089,11533r53,-37l3174,11439r7,-45l3181,10791r-12,-58l3132,10680r-57,-33l3030,10640r-1433,l1538,10652r-53,38l1453,10746r-7,45xe" fillcolor="#8063a1" stroked="f">
              <v:path arrowok="t"/>
            </v:shape>
            <v:shape id="_x0000_s1241" style="position:absolute;left:1446;top:10640;width:1735;height:905" coordorigin="1446,10640" coordsize="1735,905" path="m1446,10791r15,-65l1501,10675r58,-30l1597,10640r1433,l3096,10655r51,40l3176,10754r5,37l3181,11394r-15,66l3126,11511r-58,29l3030,11545r-1433,l1531,11530r-51,-40l1451,11432r-5,-38l1446,10791xe" filled="f" strokecolor="white" strokeweight="2.04pt">
              <v:path arrowok="t"/>
            </v:shape>
            <v:shape id="_x0000_s1240" style="position:absolute;left:3181;top:11694;width:7339;height:1138" coordorigin="3181,11694" coordsize="7339,1138" path="m9952,12689r,143l10520,12263r-568,-569l9952,11836r-6771,l3181,12689r6771,xe" fillcolor="#d0e2ea" stroked="f">
              <v:path arrowok="t"/>
            </v:shape>
            <v:shape id="_x0000_s1239" style="position:absolute;left:3181;top:11694;width:7339;height:1138" coordorigin="3181,11694" coordsize="7339,1138" path="m3181,11836r6771,l9952,11694r568,569l9952,12832r,-143l3181,12689r,-853xe" filled="f" strokecolor="#e6dfeb" strokeweight="2.04pt">
              <v:path arrowok="t"/>
            </v:shape>
            <v:shape id="_x0000_s1238" style="position:absolute;left:1446;top:11800;width:1735;height:905" coordorigin="1446,11800" coordsize="1735,905" path="m1446,11950r,604l1447,12569r21,63l1512,12679r62,24l1597,12704r1433,l3089,12693r53,-38l3174,12598r7,-44l3181,11950r-12,-58l3132,11839r-57,-33l3030,11800r-1433,l1538,11811r-53,38l1453,11906r-7,44xe" fillcolor="#4aacc5" stroked="f">
              <v:path arrowok="t"/>
            </v:shape>
            <v:shape id="_x0000_s1237" style="position:absolute;left:1446;top:11800;width:1735;height:905" coordorigin="1446,11800" coordsize="1735,905" path="m1446,11950r15,-65l1501,11834r58,-30l1597,11800r1433,l3096,11814r51,41l3176,11913r5,37l3181,12554r-15,65l3126,12670r-58,30l3030,12704r-1433,l1531,12690r-51,-41l1451,12591r-5,-37l1446,11950xe" filled="f" strokecolor="white" strokeweight="2.04pt">
              <v:path arrowok="t"/>
            </v:shape>
            <v:shape id="_x0000_s1236" style="position:absolute;left:3181;top:12839;width:7339;height:1138" coordorigin="3181,12839" coordsize="7339,1138" path="m9952,13834r,142l10520,13408r-568,-569l9952,12981r-6771,l3181,13834r6771,xe" fillcolor="#c5d9f0" stroked="f">
              <v:path arrowok="t"/>
            </v:shape>
            <v:shape id="_x0000_s1235" style="position:absolute;left:3181;top:12839;width:7339;height:1138" coordorigin="3181,12839" coordsize="7339,1138" path="m3181,12981r6771,l9952,12839r568,569l9952,13976r,-142l3181,13834r,-853xe" filled="f" strokecolor="#e6dfeb" strokeweight="2.04pt">
              <v:path arrowok="t"/>
            </v:shape>
            <v:shape id="_x0000_s1234" style="position:absolute;left:1446;top:12956;width:1735;height:905" coordorigin="1446,12956" coordsize="1735,905" path="m1446,13107r,603l1447,13726r21,63l1512,13835r62,24l1597,13861r1433,l3089,13849r53,-37l3174,13755r7,-45l3181,13107r-12,-58l3132,12996r-57,-33l3030,12956r-1433,l1538,12968r-53,38l1453,13062r-7,45xe" fillcolor="#1f487c" stroked="f">
              <v:path arrowok="t"/>
            </v:shape>
            <v:shape id="_x0000_s1233" style="position:absolute;left:1446;top:12956;width:1735;height:905" coordorigin="1446,12956" coordsize="1735,905" path="m1446,13107r15,-65l1501,12991r58,-30l1597,12956r1433,l3096,12971r51,40l3176,13070r5,37l3181,13710r-15,66l3126,13827r-58,29l3030,13861r-1433,l1531,13846r-51,-40l1451,13748r-5,-38l1446,13107xe" filled="f" strokecolor="white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D</w:t>
      </w:r>
      <w:r w:rsidR="00816B7E"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um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n</w:t>
      </w:r>
      <w:r w:rsidR="00816B7E"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76ABF3AA" w14:textId="77777777" w:rsidR="00DD2E91" w:rsidRDefault="00816B7E">
      <w:pPr>
        <w:spacing w:before="1" w:line="140" w:lineRule="exact"/>
        <w:rPr>
          <w:sz w:val="15"/>
          <w:szCs w:val="15"/>
        </w:rPr>
      </w:pPr>
      <w:r>
        <w:br w:type="column"/>
      </w:r>
    </w:p>
    <w:p w14:paraId="3DAFB8F1" w14:textId="77777777" w:rsidR="00DD2E91" w:rsidRDefault="00816B7E">
      <w:pPr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65" w:space="229"/>
            <w:col w:w="7926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iew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1"/>
          <w:sz w:val="24"/>
          <w:szCs w:val="24"/>
        </w:rPr>
        <w:t>anne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ts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</w:p>
    <w:p w14:paraId="1956DCE1" w14:textId="77777777" w:rsidR="00DD2E91" w:rsidRDefault="00DD2E91">
      <w:pPr>
        <w:spacing w:line="200" w:lineRule="exact"/>
      </w:pPr>
    </w:p>
    <w:p w14:paraId="346469B9" w14:textId="77777777" w:rsidR="00DD2E91" w:rsidRDefault="00DD2E91">
      <w:pPr>
        <w:spacing w:before="12" w:line="260" w:lineRule="exact"/>
        <w:rPr>
          <w:sz w:val="26"/>
          <w:szCs w:val="26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0B38AAB6" w14:textId="77777777" w:rsidR="00DD2E91" w:rsidRDefault="00816B7E">
      <w:pPr>
        <w:spacing w:before="52" w:line="216" w:lineRule="auto"/>
        <w:ind w:left="935" w:right="-21" w:firstLine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Requ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FFFFFF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color w:val="FFFFFF"/>
          <w:sz w:val="24"/>
          <w:szCs w:val="24"/>
        </w:rPr>
        <w:t>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ss</w:t>
      </w:r>
      <w:r>
        <w:rPr>
          <w:rFonts w:ascii="Arial" w:eastAsia="Arial" w:hAnsi="Arial" w:cs="Arial"/>
          <w:b/>
          <w:color w:val="FFFFFF"/>
          <w:sz w:val="24"/>
          <w:szCs w:val="24"/>
        </w:rPr>
        <w:t>ing D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z w:val="24"/>
          <w:szCs w:val="24"/>
        </w:rPr>
        <w:t>um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17F9CD0E" w14:textId="77777777" w:rsidR="00DD2E91" w:rsidRDefault="00816B7E">
      <w:pPr>
        <w:spacing w:before="15" w:line="280" w:lineRule="exact"/>
        <w:rPr>
          <w:sz w:val="28"/>
          <w:szCs w:val="28"/>
        </w:rPr>
      </w:pPr>
      <w:r>
        <w:br w:type="column"/>
      </w:r>
    </w:p>
    <w:p w14:paraId="653C49C1" w14:textId="77777777" w:rsidR="00DD2E91" w:rsidRDefault="00816B7E">
      <w:pPr>
        <w:spacing w:line="240" w:lineRule="exact"/>
        <w:ind w:left="180" w:right="1878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63" w:space="229"/>
            <w:col w:w="7928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s</w:t>
      </w:r>
      <w:r>
        <w:rPr>
          <w:rFonts w:ascii="Arial" w:eastAsia="Arial" w:hAnsi="Arial" w:cs="Arial"/>
          <w:spacing w:val="1"/>
          <w:sz w:val="24"/>
          <w:szCs w:val="24"/>
        </w:rPr>
        <w:t>ubm</w:t>
      </w:r>
      <w:r>
        <w:rPr>
          <w:rFonts w:ascii="Arial" w:eastAsia="Arial" w:hAnsi="Arial" w:cs="Arial"/>
          <w:sz w:val="24"/>
          <w:szCs w:val="24"/>
        </w:rPr>
        <w:t xml:space="preserve">it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enab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ssing</w:t>
      </w:r>
    </w:p>
    <w:p w14:paraId="54E66FBE" w14:textId="77777777" w:rsidR="00DD2E91" w:rsidRDefault="00DD2E91">
      <w:pPr>
        <w:spacing w:before="2" w:line="100" w:lineRule="exact"/>
        <w:rPr>
          <w:sz w:val="10"/>
          <w:szCs w:val="10"/>
        </w:rPr>
      </w:pPr>
    </w:p>
    <w:p w14:paraId="2759A4D1" w14:textId="77777777" w:rsidR="00DD2E91" w:rsidRDefault="00DD2E91">
      <w:pPr>
        <w:spacing w:line="200" w:lineRule="exact"/>
      </w:pPr>
    </w:p>
    <w:p w14:paraId="3514A2C5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73B525EC" w14:textId="77777777" w:rsidR="00DD2E91" w:rsidRDefault="00816B7E">
      <w:pPr>
        <w:spacing w:before="29"/>
        <w:ind w:left="1342" w:right="34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pacing w:val="-8"/>
          <w:sz w:val="24"/>
          <w:szCs w:val="24"/>
        </w:rPr>
        <w:lastRenderedPageBreak/>
        <w:t>A</w:t>
      </w:r>
      <w:r>
        <w:rPr>
          <w:rFonts w:ascii="Arial" w:eastAsia="Arial" w:hAnsi="Arial" w:cs="Arial"/>
          <w:b/>
          <w:color w:val="FFFFFF"/>
          <w:sz w:val="24"/>
          <w:szCs w:val="24"/>
        </w:rPr>
        <w:t>dd</w:t>
      </w:r>
    </w:p>
    <w:p w14:paraId="077CBE15" w14:textId="77777777" w:rsidR="00DD2E91" w:rsidRDefault="00816B7E">
      <w:pPr>
        <w:spacing w:line="240" w:lineRule="exact"/>
        <w:ind w:left="953" w:right="-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C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mm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FFFFFF"/>
          <w:sz w:val="24"/>
          <w:szCs w:val="24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z w:val="24"/>
          <w:szCs w:val="24"/>
        </w:rPr>
        <w:t>s</w:t>
      </w:r>
    </w:p>
    <w:p w14:paraId="5794DC1B" w14:textId="77777777" w:rsidR="00DD2E91" w:rsidRDefault="00816B7E">
      <w:pPr>
        <w:spacing w:before="8" w:line="140" w:lineRule="exact"/>
        <w:rPr>
          <w:sz w:val="15"/>
          <w:szCs w:val="15"/>
        </w:rPr>
      </w:pPr>
      <w:r>
        <w:br w:type="column"/>
      </w:r>
    </w:p>
    <w:p w14:paraId="04CCE5A8" w14:textId="77777777" w:rsidR="00DD2E91" w:rsidRDefault="00816B7E">
      <w:pPr>
        <w:spacing w:line="240" w:lineRule="exact"/>
        <w:ind w:left="180" w:right="1745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231" w:space="263"/>
            <w:col w:w="7926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 xml:space="preserve">te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add</w:t>
      </w:r>
      <w:r>
        <w:rPr>
          <w:rFonts w:ascii="Arial" w:eastAsia="Arial" w:hAnsi="Arial" w:cs="Arial"/>
          <w:sz w:val="24"/>
          <w:szCs w:val="24"/>
        </w:rPr>
        <w:t>itio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</w:p>
    <w:p w14:paraId="43931C72" w14:textId="77777777" w:rsidR="00DD2E91" w:rsidRDefault="00DD2E91">
      <w:pPr>
        <w:spacing w:before="3" w:line="100" w:lineRule="exact"/>
        <w:rPr>
          <w:sz w:val="10"/>
          <w:szCs w:val="10"/>
        </w:rPr>
      </w:pPr>
    </w:p>
    <w:p w14:paraId="7DB72703" w14:textId="77777777" w:rsidR="00DD2E91" w:rsidRDefault="00DD2E91">
      <w:pPr>
        <w:spacing w:line="200" w:lineRule="exact"/>
      </w:pPr>
    </w:p>
    <w:p w14:paraId="7660A9FA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7565E0D1" w14:textId="77777777" w:rsidR="00DD2E91" w:rsidRDefault="00816B7E">
      <w:pPr>
        <w:spacing w:before="29"/>
        <w:ind w:left="1137" w:right="-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lastRenderedPageBreak/>
        <w:t>Requ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</w:p>
    <w:p w14:paraId="606E9BA6" w14:textId="77777777" w:rsidR="00DD2E91" w:rsidRDefault="00816B7E">
      <w:pPr>
        <w:spacing w:line="240" w:lineRule="exact"/>
        <w:ind w:left="12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FFFF"/>
          <w:sz w:val="24"/>
          <w:szCs w:val="24"/>
        </w:rPr>
        <w:t>Hi</w:t>
      </w:r>
      <w:r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color w:val="FFFFFF"/>
          <w:sz w:val="24"/>
          <w:szCs w:val="24"/>
        </w:rPr>
        <w:t>t</w:t>
      </w:r>
      <w:r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color w:val="FFFFFF"/>
          <w:sz w:val="24"/>
          <w:szCs w:val="24"/>
        </w:rPr>
        <w:t>ry</w:t>
      </w:r>
    </w:p>
    <w:p w14:paraId="0E561489" w14:textId="77777777" w:rsidR="00DD2E91" w:rsidRDefault="00816B7E">
      <w:pPr>
        <w:spacing w:before="8" w:line="180" w:lineRule="exact"/>
        <w:rPr>
          <w:sz w:val="18"/>
          <w:szCs w:val="18"/>
        </w:rPr>
      </w:pPr>
      <w:r>
        <w:br w:type="column"/>
      </w:r>
    </w:p>
    <w:p w14:paraId="175E8E75" w14:textId="77777777" w:rsidR="00DD2E91" w:rsidRDefault="00816B7E">
      <w:pPr>
        <w:spacing w:line="240" w:lineRule="exact"/>
        <w:ind w:left="180" w:right="1025" w:hanging="180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86" w:space="407"/>
            <w:col w:w="7927"/>
          </w:cols>
        </w:sectPr>
      </w:pPr>
      <w:r>
        <w:rPr>
          <w:rFonts w:ascii="Arial" w:eastAsia="Arial" w:hAnsi="Arial" w:cs="Arial"/>
          <w:sz w:val="24"/>
          <w:szCs w:val="24"/>
        </w:rPr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iew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ist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ll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lar 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</w:p>
    <w:p w14:paraId="218BEB4F" w14:textId="77777777" w:rsidR="00DD2E91" w:rsidRDefault="00DD2E91">
      <w:pPr>
        <w:spacing w:before="1" w:line="180" w:lineRule="exact"/>
        <w:rPr>
          <w:sz w:val="19"/>
          <w:szCs w:val="19"/>
        </w:rPr>
      </w:pPr>
    </w:p>
    <w:p w14:paraId="0FCEF026" w14:textId="77777777" w:rsidR="00DD2E91" w:rsidRDefault="00DD2E91">
      <w:pPr>
        <w:spacing w:line="200" w:lineRule="exact"/>
      </w:pPr>
    </w:p>
    <w:p w14:paraId="10DF88FF" w14:textId="77777777" w:rsidR="00DD2E91" w:rsidRDefault="00DD2E91">
      <w:pPr>
        <w:spacing w:line="200" w:lineRule="exact"/>
        <w:sectPr w:rsidR="00DD2E91">
          <w:type w:val="continuous"/>
          <w:pgSz w:w="12240" w:h="15840"/>
          <w:pgMar w:top="1480" w:right="1120" w:bottom="280" w:left="700" w:header="720" w:footer="720" w:gutter="0"/>
          <w:cols w:space="720"/>
        </w:sectPr>
      </w:pPr>
    </w:p>
    <w:p w14:paraId="6A975209" w14:textId="77777777" w:rsidR="00DD2E91" w:rsidRDefault="00FE439E">
      <w:pPr>
        <w:spacing w:before="31"/>
        <w:ind w:left="1219" w:right="-56"/>
        <w:rPr>
          <w:rFonts w:ascii="Arial" w:eastAsia="Arial" w:hAnsi="Arial" w:cs="Arial"/>
          <w:sz w:val="24"/>
          <w:szCs w:val="24"/>
        </w:rPr>
      </w:pPr>
      <w:r>
        <w:lastRenderedPageBreak/>
        <w:pict w14:anchorId="32A9B53C">
          <v:group id="_x0000_s1220" style="position:absolute;left:0;text-align:left;margin-left:23.95pt;margin-top:23.7pt;width:566.95pt;height:744.7pt;z-index:-6658;mso-position-horizontal-relative:page;mso-position-vertical-relative:page" coordorigin="479,474" coordsize="11339,14894">
            <v:shape id="_x0000_s1231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230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229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228" style="position:absolute;left:490;top:485;width:11263;height:0" coordorigin="490,485" coordsize="11263,0" path="m490,485r11263,e" filled="f" strokecolor="gray" strokeweight=".58pt">
              <v:path arrowok="t"/>
            </v:shape>
            <v:shape id="_x0000_s1227" style="position:absolute;left:485;top:480;width:0;height:14882" coordorigin="485,480" coordsize="0,14882" path="m485,480r,14882e" filled="f" strokecolor="gray" strokeweight=".58pt">
              <v:path arrowok="t"/>
            </v:shape>
            <v:shape id="_x0000_s1226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225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224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223" type="#_x0000_t75" style="position:absolute;left:792;top:605;width:1068;height:562">
              <v:imagedata r:id="rId9" o:title=""/>
            </v:shape>
            <v:shape id="_x0000_s1222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221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Can</w:t>
      </w:r>
      <w:r w:rsidR="00816B7E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ce</w:t>
      </w:r>
      <w:r w:rsidR="00816B7E">
        <w:rPr>
          <w:rFonts w:ascii="Arial" w:eastAsia="Arial" w:hAnsi="Arial" w:cs="Arial"/>
          <w:b/>
          <w:color w:val="FFFFFF"/>
          <w:sz w:val="24"/>
          <w:szCs w:val="24"/>
        </w:rPr>
        <w:t>l</w:t>
      </w:r>
    </w:p>
    <w:p w14:paraId="4A331456" w14:textId="77777777" w:rsidR="00DD2E91" w:rsidRDefault="00816B7E">
      <w:pPr>
        <w:spacing w:before="29"/>
        <w:rPr>
          <w:rFonts w:ascii="Arial" w:eastAsia="Arial" w:hAnsi="Arial" w:cs="Arial"/>
          <w:sz w:val="24"/>
          <w:szCs w:val="24"/>
        </w:rPr>
        <w:sectPr w:rsidR="00DD2E91">
          <w:type w:val="continuous"/>
          <w:pgSz w:w="12240" w:h="15840"/>
          <w:pgMar w:top="1480" w:right="1120" w:bottom="280" w:left="700" w:header="720" w:footer="720" w:gutter="0"/>
          <w:cols w:num="2" w:space="720" w:equalWidth="0">
            <w:col w:w="2008" w:space="486"/>
            <w:col w:w="7926"/>
          </w:cols>
        </w:sectPr>
      </w:pPr>
      <w:r>
        <w:br w:type="column"/>
      </w:r>
      <w:r>
        <w:rPr>
          <w:rFonts w:ascii="Arial" w:eastAsia="Arial" w:hAnsi="Arial" w:cs="Arial"/>
          <w:sz w:val="24"/>
          <w:szCs w:val="24"/>
        </w:rPr>
        <w:lastRenderedPageBreak/>
        <w:t>•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 c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</w:p>
    <w:p w14:paraId="24A004C1" w14:textId="77777777" w:rsidR="00DD2E91" w:rsidRDefault="00FE439E">
      <w:pPr>
        <w:spacing w:line="200" w:lineRule="exact"/>
      </w:pPr>
      <w:r>
        <w:lastRenderedPageBreak/>
        <w:pict w14:anchorId="339A9C15">
          <v:group id="_x0000_s1208" style="position:absolute;margin-left:23.95pt;margin-top:23.7pt;width:566.95pt;height:744.7pt;z-index:-6654;mso-position-horizontal-relative:page;mso-position-vertical-relative:page" coordorigin="479,474" coordsize="11339,14894">
            <v:shape id="_x0000_s1219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218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217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216" style="position:absolute;left:490;top:485;width:11263;height:0" coordorigin="490,485" coordsize="11263,0" path="m490,485r11263,e" filled="f" strokecolor="gray" strokeweight=".58pt">
              <v:path arrowok="t"/>
            </v:shape>
            <v:shape id="_x0000_s1215" style="position:absolute;left:485;top:480;width:0;height:14882" coordorigin="485,480" coordsize="0,14882" path="m485,480r,14882e" filled="f" strokecolor="gray" strokeweight=".58pt">
              <v:path arrowok="t"/>
            </v:shape>
            <v:shape id="_x0000_s1214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213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212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211" type="#_x0000_t75" style="position:absolute;left:792;top:605;width:1068;height:562">
              <v:imagedata r:id="rId9" o:title=""/>
            </v:shape>
            <v:shape id="_x0000_s1210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209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29E32DF7" w14:textId="77777777" w:rsidR="00DD2E91" w:rsidRDefault="00DD2E91">
      <w:pPr>
        <w:spacing w:line="200" w:lineRule="exact"/>
      </w:pPr>
    </w:p>
    <w:p w14:paraId="0B672C02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101002F3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4D62B0F0">
          <v:shape id="_x0000_s1207" type="#_x0000_t75" style="position:absolute;left:0;text-align:left;margin-left:77.4pt;margin-top:2.05pt;width:26.05pt;height:36pt;z-index:-6650;mso-position-horizontal-relative:page">
            <v:imagedata r:id="rId275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so</w:t>
      </w:r>
      <w:r w:rsidR="00816B7E"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z w:val="22"/>
          <w:szCs w:val="22"/>
        </w:rPr>
        <w:t>ks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ks</w:t>
      </w:r>
      <w:r w:rsidR="00816B7E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y</w:t>
      </w:r>
      <w:r w:rsidR="00816B7E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fr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as</w:t>
      </w:r>
      <w:r w:rsidR="00816B7E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ali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y</w:t>
      </w:r>
    </w:p>
    <w:p w14:paraId="514DDCEC" w14:textId="77777777" w:rsidR="00DD2E91" w:rsidRDefault="00816B7E">
      <w:pPr>
        <w:spacing w:before="1"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33212FDD" w14:textId="77777777" w:rsidR="00DD2E91" w:rsidRDefault="00DD2E91">
      <w:pPr>
        <w:spacing w:line="200" w:lineRule="exact"/>
      </w:pPr>
    </w:p>
    <w:p w14:paraId="1B35FADE" w14:textId="77777777" w:rsidR="00DD2E91" w:rsidRDefault="00DD2E91">
      <w:pPr>
        <w:spacing w:line="200" w:lineRule="exact"/>
      </w:pPr>
    </w:p>
    <w:p w14:paraId="00E5D85D" w14:textId="77777777" w:rsidR="00DD2E91" w:rsidRDefault="00DD2E91">
      <w:pPr>
        <w:spacing w:line="200" w:lineRule="exact"/>
      </w:pPr>
    </w:p>
    <w:p w14:paraId="0CAA26BA" w14:textId="77777777" w:rsidR="00DD2E91" w:rsidRDefault="00DD2E91">
      <w:pPr>
        <w:spacing w:before="11" w:line="260" w:lineRule="exact"/>
        <w:rPr>
          <w:sz w:val="26"/>
          <w:szCs w:val="26"/>
        </w:rPr>
      </w:pPr>
    </w:p>
    <w:p w14:paraId="769C7739" w14:textId="77777777" w:rsidR="00DD2E91" w:rsidRDefault="00816B7E">
      <w:pPr>
        <w:spacing w:before="29" w:line="260" w:lineRule="exact"/>
        <w:ind w:left="117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>ick 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rso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na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Inbo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x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</w:p>
    <w:p w14:paraId="6B96C040" w14:textId="77777777" w:rsidR="00DD2E91" w:rsidRDefault="00DD2E91">
      <w:pPr>
        <w:spacing w:line="200" w:lineRule="exact"/>
      </w:pPr>
    </w:p>
    <w:p w14:paraId="115A471F" w14:textId="77777777" w:rsidR="00DD2E91" w:rsidRDefault="00DD2E91">
      <w:pPr>
        <w:spacing w:line="200" w:lineRule="exact"/>
      </w:pPr>
    </w:p>
    <w:p w14:paraId="4F672B14" w14:textId="77777777" w:rsidR="00DD2E91" w:rsidRDefault="00DD2E91">
      <w:pPr>
        <w:spacing w:before="10" w:line="200" w:lineRule="exact"/>
      </w:pPr>
    </w:p>
    <w:p w14:paraId="43EC8EA8" w14:textId="77777777" w:rsidR="00DD2E91" w:rsidRDefault="00FE439E">
      <w:pPr>
        <w:spacing w:before="52" w:line="216" w:lineRule="auto"/>
        <w:ind w:left="2412" w:right="3015"/>
        <w:jc w:val="both"/>
        <w:rPr>
          <w:rFonts w:ascii="Arial" w:eastAsia="Arial" w:hAnsi="Arial" w:cs="Arial"/>
          <w:sz w:val="24"/>
          <w:szCs w:val="24"/>
        </w:rPr>
      </w:pPr>
      <w:r>
        <w:pict w14:anchorId="5E2AC2D3">
          <v:group id="_x0000_s1202" style="position:absolute;left:0;text-align:left;margin-left:87.7pt;margin-top:-58.6pt;width:416.15pt;height:102.5pt;z-index:-6653;mso-position-horizontal-relative:page" coordorigin="1754,-1172" coordsize="8323,2050">
            <v:shape id="_x0000_s1206" style="position:absolute;left:1775;top:-1152;width:7042;height:850" coordorigin="1775,-1152" coordsize="7042,850" path="m1775,-1067r25,-60l1860,-1152r,l8731,-1152r60,25l8816,-1067r,l8816,-387r-24,60l8732,-302r-1,l1860,-302r-60,-25l1775,-387r,l1775,-1067xe" filled="f" strokecolor="#e36c09" strokeweight="2.04pt">
              <v:path arrowok="t"/>
            </v:shape>
            <v:shape id="_x0000_s1205" style="position:absolute;left:3016;top:7;width:7042;height:850" coordorigin="3016,7" coordsize="7042,850" path="m3016,92r24,-60l3100,7r1,l9972,7r60,25l10057,92r,l10057,772r-25,60l9972,857r,l3101,857r-60,-25l3016,772r,l3016,92xe" filled="f" strokecolor="#e36c09" strokeweight="2.04pt">
              <v:path arrowok="t"/>
            </v:shape>
            <v:shape id="_x0000_s1204" style="position:absolute;left:8332;top:-456;width:590;height:720" coordorigin="8332,-456" coordsize="590,720" path="m8627,264l8922,-2r-133,l8789,-456r-325,l8464,-2r-132,l8627,264xe" stroked="f">
              <v:path arrowok="t"/>
            </v:shape>
            <v:shape id="_x0000_s1203" style="position:absolute;left:8332;top:-456;width:590;height:720" coordorigin="8332,-456" coordsize="590,720" path="m8332,-2r132,l8464,-456r325,l8789,-2r133,l8627,264,8332,-2xe" filled="f" strokecolor="#e36c09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lect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he</w:t>
      </w:r>
      <w:r w:rsidR="00816B7E">
        <w:rPr>
          <w:rFonts w:ascii="Arial" w:eastAsia="Arial" w:hAnsi="Arial" w:cs="Arial"/>
          <w:sz w:val="24"/>
          <w:szCs w:val="24"/>
        </w:rPr>
        <w:t xml:space="preserve">ck </w:t>
      </w:r>
      <w:r w:rsidR="00816B7E">
        <w:rPr>
          <w:rFonts w:ascii="Arial" w:eastAsia="Arial" w:hAnsi="Arial" w:cs="Arial"/>
          <w:spacing w:val="1"/>
          <w:sz w:val="24"/>
          <w:szCs w:val="24"/>
        </w:rPr>
        <w:t>b</w:t>
      </w:r>
      <w:r w:rsidR="00816B7E">
        <w:rPr>
          <w:rFonts w:ascii="Arial" w:eastAsia="Arial" w:hAnsi="Arial" w:cs="Arial"/>
          <w:spacing w:val="-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 xml:space="preserve">x 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pacing w:val="-1"/>
          <w:sz w:val="24"/>
          <w:szCs w:val="24"/>
        </w:rPr>
        <w:t>g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inst</w:t>
      </w:r>
      <w:r w:rsidR="00816B7E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sz w:val="24"/>
          <w:szCs w:val="24"/>
        </w:rPr>
        <w:t>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Poli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z w:val="24"/>
          <w:szCs w:val="24"/>
        </w:rPr>
        <w:t>y N</w:t>
      </w:r>
      <w:r w:rsidR="00816B7E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="00816B7E">
        <w:rPr>
          <w:rFonts w:ascii="Arial" w:eastAsia="Arial" w:hAnsi="Arial" w:cs="Arial"/>
          <w:b/>
          <w:sz w:val="24"/>
          <w:szCs w:val="24"/>
        </w:rPr>
        <w:t>mb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b/>
          <w:sz w:val="24"/>
          <w:szCs w:val="24"/>
        </w:rPr>
        <w:t>r</w:t>
      </w:r>
      <w:r w:rsidR="00816B7E"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pacing w:val="2"/>
          <w:sz w:val="24"/>
          <w:szCs w:val="24"/>
        </w:rPr>
        <w:t>H</w:t>
      </w:r>
      <w:r w:rsidR="00816B7E">
        <w:rPr>
          <w:rFonts w:ascii="Arial" w:eastAsia="Arial" w:hAnsi="Arial" w:cs="Arial"/>
          <w:b/>
          <w:spacing w:val="-4"/>
          <w:sz w:val="24"/>
          <w:szCs w:val="24"/>
        </w:rPr>
        <w:t>y</w:t>
      </w:r>
      <w:r w:rsidR="00816B7E">
        <w:rPr>
          <w:rFonts w:ascii="Arial" w:eastAsia="Arial" w:hAnsi="Arial" w:cs="Arial"/>
          <w:b/>
          <w:sz w:val="24"/>
          <w:szCs w:val="24"/>
        </w:rPr>
        <w:t>perl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i</w:t>
      </w:r>
      <w:r w:rsidR="00816B7E">
        <w:rPr>
          <w:rFonts w:ascii="Arial" w:eastAsia="Arial" w:hAnsi="Arial" w:cs="Arial"/>
          <w:b/>
          <w:sz w:val="24"/>
          <w:szCs w:val="24"/>
        </w:rPr>
        <w:t>n</w:t>
      </w:r>
      <w:r w:rsidR="00816B7E">
        <w:rPr>
          <w:rFonts w:ascii="Arial" w:eastAsia="Arial" w:hAnsi="Arial" w:cs="Arial"/>
          <w:sz w:val="24"/>
          <w:szCs w:val="24"/>
        </w:rPr>
        <w:t>k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which</w:t>
      </w:r>
      <w:r w:rsidR="00816B7E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ha</w:t>
      </w:r>
      <w:r w:rsidR="00816B7E">
        <w:rPr>
          <w:rFonts w:ascii="Arial" w:eastAsia="Arial" w:hAnsi="Arial" w:cs="Arial"/>
          <w:sz w:val="24"/>
          <w:szCs w:val="24"/>
        </w:rPr>
        <w:t>s re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pacing w:val="2"/>
          <w:sz w:val="24"/>
          <w:szCs w:val="24"/>
        </w:rPr>
        <w:t>i</w:t>
      </w:r>
      <w:r w:rsidR="00816B7E">
        <w:rPr>
          <w:rFonts w:ascii="Arial" w:eastAsia="Arial" w:hAnsi="Arial" w:cs="Arial"/>
          <w:spacing w:val="-2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re</w:t>
      </w:r>
      <w:r w:rsidR="00816B7E">
        <w:rPr>
          <w:rFonts w:ascii="Arial" w:eastAsia="Arial" w:hAnsi="Arial" w:cs="Arial"/>
          <w:spacing w:val="-1"/>
          <w:sz w:val="24"/>
          <w:szCs w:val="24"/>
        </w:rPr>
        <w:t>q</w:t>
      </w:r>
      <w:r w:rsidR="00816B7E">
        <w:rPr>
          <w:rFonts w:ascii="Arial" w:eastAsia="Arial" w:hAnsi="Arial" w:cs="Arial"/>
          <w:spacing w:val="1"/>
          <w:sz w:val="24"/>
          <w:szCs w:val="24"/>
        </w:rPr>
        <w:t>ue</w:t>
      </w:r>
      <w:r w:rsidR="00816B7E">
        <w:rPr>
          <w:rFonts w:ascii="Arial" w:eastAsia="Arial" w:hAnsi="Arial" w:cs="Arial"/>
          <w:sz w:val="24"/>
          <w:szCs w:val="24"/>
        </w:rPr>
        <w:t xml:space="preserve">st </w:t>
      </w:r>
      <w:r w:rsidR="00816B7E">
        <w:rPr>
          <w:rFonts w:ascii="Arial" w:eastAsia="Arial" w:hAnsi="Arial" w:cs="Arial"/>
          <w:spacing w:val="1"/>
          <w:sz w:val="24"/>
          <w:szCs w:val="24"/>
        </w:rPr>
        <w:t>pend</w:t>
      </w:r>
      <w:r w:rsidR="00816B7E">
        <w:rPr>
          <w:rFonts w:ascii="Arial" w:eastAsia="Arial" w:hAnsi="Arial" w:cs="Arial"/>
          <w:sz w:val="24"/>
          <w:szCs w:val="24"/>
        </w:rPr>
        <w:t>ing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in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z w:val="24"/>
          <w:szCs w:val="24"/>
        </w:rPr>
        <w:t>Inbo</w:t>
      </w:r>
      <w:r w:rsidR="00816B7E">
        <w:rPr>
          <w:rFonts w:ascii="Arial" w:eastAsia="Arial" w:hAnsi="Arial" w:cs="Arial"/>
          <w:b/>
          <w:spacing w:val="1"/>
          <w:sz w:val="24"/>
          <w:szCs w:val="24"/>
        </w:rPr>
        <w:t>x</w:t>
      </w:r>
      <w:r w:rsidR="00816B7E">
        <w:rPr>
          <w:rFonts w:ascii="Arial" w:eastAsia="Arial" w:hAnsi="Arial" w:cs="Arial"/>
          <w:sz w:val="24"/>
          <w:szCs w:val="24"/>
        </w:rPr>
        <w:t>.</w:t>
      </w:r>
    </w:p>
    <w:p w14:paraId="6529AE8D" w14:textId="77777777" w:rsidR="00DD2E91" w:rsidRDefault="00DD2E91">
      <w:pPr>
        <w:spacing w:line="200" w:lineRule="exact"/>
      </w:pPr>
    </w:p>
    <w:p w14:paraId="0B1A4A2B" w14:textId="77777777" w:rsidR="00DD2E91" w:rsidRDefault="00DD2E91">
      <w:pPr>
        <w:spacing w:line="200" w:lineRule="exact"/>
      </w:pPr>
    </w:p>
    <w:p w14:paraId="0A9BF92A" w14:textId="77777777" w:rsidR="00DD2E91" w:rsidRDefault="00DD2E91">
      <w:pPr>
        <w:spacing w:line="200" w:lineRule="exact"/>
      </w:pPr>
    </w:p>
    <w:p w14:paraId="1CB273D0" w14:textId="77777777" w:rsidR="00DD2E91" w:rsidRDefault="00DD2E91">
      <w:pPr>
        <w:spacing w:before="13" w:line="240" w:lineRule="exact"/>
        <w:rPr>
          <w:sz w:val="24"/>
          <w:szCs w:val="24"/>
        </w:rPr>
      </w:pPr>
    </w:p>
    <w:p w14:paraId="0511A4D8" w14:textId="77777777" w:rsidR="00DD2E91" w:rsidRDefault="00FE439E">
      <w:pPr>
        <w:spacing w:before="32"/>
        <w:ind w:left="1460"/>
        <w:rPr>
          <w:rFonts w:ascii="Arial" w:eastAsia="Arial" w:hAnsi="Arial" w:cs="Arial"/>
          <w:sz w:val="22"/>
          <w:szCs w:val="22"/>
        </w:rPr>
      </w:pPr>
      <w:r>
        <w:pict w14:anchorId="2980F81D">
          <v:group id="_x0000_s1199" style="position:absolute;left:0;text-align:left;margin-left:72.85pt;margin-top:39.85pt;width:455.65pt;height:173.15pt;z-index:-6652;mso-position-horizontal-relative:page" coordorigin="1457,797" coordsize="9113,3463">
            <v:shape id="_x0000_s1201" type="#_x0000_t75" style="position:absolute;left:1471;top:811;width:9084;height:3434">
              <v:imagedata r:id="rId277" o:title=""/>
            </v:shape>
            <v:shape id="_x0000_s1200" style="position:absolute;left:1464;top:804;width:9098;height:3449" coordorigin="1464,804" coordsize="9098,3449" path="m1464,4253r9098,l10562,804r-9098,l1464,4253xe" filled="f" strokeweight=".72pt">
              <v:path arrowok="t"/>
            </v:shape>
            <w10:wrap anchorx="page"/>
          </v:group>
        </w:pict>
      </w:r>
      <w:r>
        <w:pict w14:anchorId="53BB33BF">
          <v:group id="_x0000_s1196" style="position:absolute;left:0;text-align:left;margin-left:69.1pt;margin-top:-.15pt;width:35.75pt;height:30.85pt;z-index:-6649;mso-position-horizontal-relative:page" coordorigin="1382,-3" coordsize="715,617">
            <v:shape id="_x0000_s1198" type="#_x0000_t75" style="position:absolute;left:1403;top:18;width:674;height:576">
              <v:imagedata r:id="rId278" o:title=""/>
            </v:shape>
            <v:shape id="_x0000_s1197" style="position:absolute;left:1403;top:18;width:674;height:576" coordorigin="1403,18" coordsize="674,576" path="m1403,75r16,-40l1459,18r1,l2020,18r40,16l2077,74r,1l2077,536r-16,40l2021,594r-1,l1460,594r-22,-5l1408,560r-5,-24l1403,75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el</w:t>
      </w:r>
      <w:r w:rsidR="00816B7E">
        <w:rPr>
          <w:rFonts w:ascii="Arial" w:eastAsia="Arial" w:hAnsi="Arial" w:cs="Arial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al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2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n.</w:t>
      </w:r>
    </w:p>
    <w:p w14:paraId="10EDA161" w14:textId="77777777" w:rsidR="00DD2E91" w:rsidRDefault="00DD2E91">
      <w:pPr>
        <w:spacing w:before="2" w:line="100" w:lineRule="exact"/>
        <w:rPr>
          <w:sz w:val="11"/>
          <w:szCs w:val="11"/>
        </w:rPr>
      </w:pPr>
    </w:p>
    <w:p w14:paraId="0754AE7B" w14:textId="77777777" w:rsidR="00DD2E91" w:rsidRDefault="00DD2E91">
      <w:pPr>
        <w:spacing w:line="200" w:lineRule="exact"/>
      </w:pPr>
    </w:p>
    <w:p w14:paraId="56B6468D" w14:textId="77777777" w:rsidR="00DD2E91" w:rsidRDefault="00DD2E91">
      <w:pPr>
        <w:spacing w:line="200" w:lineRule="exact"/>
      </w:pPr>
    </w:p>
    <w:p w14:paraId="29BD6CF6" w14:textId="77777777" w:rsidR="00DD2E91" w:rsidRDefault="00DD2E91">
      <w:pPr>
        <w:spacing w:line="200" w:lineRule="exact"/>
      </w:pPr>
    </w:p>
    <w:p w14:paraId="6309D5C2" w14:textId="77777777" w:rsidR="00DD2E91" w:rsidRDefault="00DD2E91">
      <w:pPr>
        <w:spacing w:line="200" w:lineRule="exact"/>
      </w:pPr>
    </w:p>
    <w:p w14:paraId="0B5A5CC1" w14:textId="77777777" w:rsidR="00DD2E91" w:rsidRDefault="00DD2E91">
      <w:pPr>
        <w:spacing w:line="200" w:lineRule="exact"/>
      </w:pPr>
    </w:p>
    <w:p w14:paraId="24A51375" w14:textId="77777777" w:rsidR="00DD2E91" w:rsidRDefault="00DD2E91">
      <w:pPr>
        <w:spacing w:line="200" w:lineRule="exact"/>
      </w:pPr>
    </w:p>
    <w:p w14:paraId="6BE843F2" w14:textId="77777777" w:rsidR="00DD2E91" w:rsidRDefault="00DD2E91">
      <w:pPr>
        <w:spacing w:line="200" w:lineRule="exact"/>
      </w:pPr>
    </w:p>
    <w:p w14:paraId="48838FF4" w14:textId="77777777" w:rsidR="00DD2E91" w:rsidRDefault="00DD2E91">
      <w:pPr>
        <w:spacing w:line="200" w:lineRule="exact"/>
      </w:pPr>
    </w:p>
    <w:p w14:paraId="7A3652FD" w14:textId="77777777" w:rsidR="00DD2E91" w:rsidRDefault="00DD2E91">
      <w:pPr>
        <w:spacing w:line="200" w:lineRule="exact"/>
      </w:pPr>
    </w:p>
    <w:p w14:paraId="111A9B77" w14:textId="77777777" w:rsidR="00DD2E91" w:rsidRDefault="00DD2E91">
      <w:pPr>
        <w:spacing w:line="200" w:lineRule="exact"/>
      </w:pPr>
    </w:p>
    <w:p w14:paraId="44CAD8E8" w14:textId="77777777" w:rsidR="00DD2E91" w:rsidRDefault="00DD2E91">
      <w:pPr>
        <w:spacing w:line="200" w:lineRule="exact"/>
      </w:pPr>
    </w:p>
    <w:p w14:paraId="34F00A5C" w14:textId="77777777" w:rsidR="00DD2E91" w:rsidRDefault="00DD2E91">
      <w:pPr>
        <w:spacing w:line="200" w:lineRule="exact"/>
      </w:pPr>
    </w:p>
    <w:p w14:paraId="77CA293C" w14:textId="77777777" w:rsidR="00DD2E91" w:rsidRDefault="00DD2E91">
      <w:pPr>
        <w:spacing w:line="200" w:lineRule="exact"/>
      </w:pPr>
    </w:p>
    <w:p w14:paraId="219CDD62" w14:textId="77777777" w:rsidR="00DD2E91" w:rsidRDefault="00DD2E91">
      <w:pPr>
        <w:spacing w:line="200" w:lineRule="exact"/>
      </w:pPr>
    </w:p>
    <w:p w14:paraId="19E5B260" w14:textId="77777777" w:rsidR="00DD2E91" w:rsidRDefault="00DD2E91">
      <w:pPr>
        <w:spacing w:line="200" w:lineRule="exact"/>
      </w:pPr>
    </w:p>
    <w:p w14:paraId="1BF8C214" w14:textId="77777777" w:rsidR="00DD2E91" w:rsidRDefault="00DD2E91">
      <w:pPr>
        <w:spacing w:line="200" w:lineRule="exact"/>
      </w:pPr>
    </w:p>
    <w:p w14:paraId="313A2B65" w14:textId="77777777" w:rsidR="00DD2E91" w:rsidRDefault="00DD2E91">
      <w:pPr>
        <w:spacing w:line="200" w:lineRule="exact"/>
      </w:pPr>
    </w:p>
    <w:p w14:paraId="1F9F8907" w14:textId="77777777" w:rsidR="00DD2E91" w:rsidRDefault="00DD2E91">
      <w:pPr>
        <w:spacing w:line="200" w:lineRule="exact"/>
      </w:pPr>
    </w:p>
    <w:p w14:paraId="46588206" w14:textId="77777777" w:rsidR="00DD2E91" w:rsidRDefault="00DD2E91">
      <w:pPr>
        <w:spacing w:line="200" w:lineRule="exact"/>
      </w:pPr>
    </w:p>
    <w:p w14:paraId="4C80E7A9" w14:textId="77777777" w:rsidR="00DD2E91" w:rsidRDefault="00DD2E91">
      <w:pPr>
        <w:spacing w:line="200" w:lineRule="exact"/>
      </w:pPr>
    </w:p>
    <w:p w14:paraId="0844232D" w14:textId="77777777" w:rsidR="00DD2E91" w:rsidRDefault="00DD2E91">
      <w:pPr>
        <w:spacing w:line="200" w:lineRule="exact"/>
      </w:pPr>
    </w:p>
    <w:p w14:paraId="39063496" w14:textId="77777777" w:rsidR="00DD2E91" w:rsidRDefault="00DD2E91">
      <w:pPr>
        <w:spacing w:line="200" w:lineRule="exact"/>
      </w:pPr>
    </w:p>
    <w:p w14:paraId="3E1C4405" w14:textId="77777777" w:rsidR="00DD2E91" w:rsidRDefault="00DD2E91">
      <w:pPr>
        <w:spacing w:line="200" w:lineRule="exact"/>
      </w:pPr>
    </w:p>
    <w:p w14:paraId="5D6A5260" w14:textId="77777777" w:rsidR="00DD2E91" w:rsidRDefault="00DD2E91">
      <w:pPr>
        <w:spacing w:line="200" w:lineRule="exact"/>
      </w:pPr>
    </w:p>
    <w:p w14:paraId="52E70F8E" w14:textId="77777777" w:rsidR="00DD2E91" w:rsidRDefault="00DD2E91">
      <w:pPr>
        <w:spacing w:line="200" w:lineRule="exact"/>
      </w:pPr>
    </w:p>
    <w:p w14:paraId="054C9CE5" w14:textId="77777777" w:rsidR="00DD2E91" w:rsidRDefault="00DD2E91">
      <w:pPr>
        <w:spacing w:line="200" w:lineRule="exact"/>
      </w:pPr>
    </w:p>
    <w:p w14:paraId="672BBCA7" w14:textId="77777777" w:rsidR="00DD2E91" w:rsidRDefault="00DD2E91">
      <w:pPr>
        <w:spacing w:line="200" w:lineRule="exact"/>
      </w:pPr>
    </w:p>
    <w:p w14:paraId="13F14D1B" w14:textId="77777777" w:rsidR="00DD2E91" w:rsidRDefault="00DD2E91">
      <w:pPr>
        <w:spacing w:line="200" w:lineRule="exact"/>
      </w:pPr>
    </w:p>
    <w:p w14:paraId="2B27B0A5" w14:textId="77777777" w:rsidR="00DD2E91" w:rsidRDefault="00DD2E91">
      <w:pPr>
        <w:spacing w:line="200" w:lineRule="exact"/>
      </w:pPr>
    </w:p>
    <w:p w14:paraId="2CB06762" w14:textId="77777777" w:rsidR="00DD2E91" w:rsidRDefault="00DD2E91">
      <w:pPr>
        <w:spacing w:line="200" w:lineRule="exact"/>
      </w:pPr>
    </w:p>
    <w:p w14:paraId="067AF259" w14:textId="77777777" w:rsidR="00DD2E91" w:rsidRDefault="00DD2E91">
      <w:pPr>
        <w:spacing w:line="200" w:lineRule="exact"/>
      </w:pPr>
    </w:p>
    <w:p w14:paraId="35AFE858" w14:textId="77777777" w:rsidR="00DD2E91" w:rsidRDefault="00DD2E91">
      <w:pPr>
        <w:spacing w:line="200" w:lineRule="exact"/>
      </w:pPr>
    </w:p>
    <w:p w14:paraId="387151A9" w14:textId="77777777" w:rsidR="00DD2E91" w:rsidRDefault="00DD2E91">
      <w:pPr>
        <w:spacing w:line="200" w:lineRule="exact"/>
      </w:pPr>
    </w:p>
    <w:p w14:paraId="6E568421" w14:textId="77777777" w:rsidR="00DD2E91" w:rsidRDefault="00DD2E91">
      <w:pPr>
        <w:spacing w:line="200" w:lineRule="exact"/>
      </w:pPr>
    </w:p>
    <w:p w14:paraId="0817C7A0" w14:textId="77777777" w:rsidR="00DD2E91" w:rsidRDefault="00DD2E91">
      <w:pPr>
        <w:spacing w:line="200" w:lineRule="exact"/>
      </w:pPr>
    </w:p>
    <w:p w14:paraId="1351EC51" w14:textId="77777777" w:rsidR="00DD2E91" w:rsidRDefault="00DD2E91">
      <w:pPr>
        <w:spacing w:line="200" w:lineRule="exact"/>
      </w:pPr>
    </w:p>
    <w:p w14:paraId="48E392D4" w14:textId="77777777" w:rsidR="00DD2E91" w:rsidRDefault="00DD2E91">
      <w:pPr>
        <w:spacing w:line="200" w:lineRule="exact"/>
      </w:pPr>
    </w:p>
    <w:p w14:paraId="5D8499B8" w14:textId="77777777" w:rsidR="00DD2E91" w:rsidRDefault="00FE439E">
      <w:pPr>
        <w:ind w:left="3641" w:right="3501"/>
        <w:jc w:val="center"/>
        <w:rPr>
          <w:rFonts w:ascii="Arial" w:eastAsia="Arial" w:hAnsi="Arial" w:cs="Arial"/>
        </w:rPr>
        <w:sectPr w:rsidR="00DD2E91">
          <w:pgSz w:w="12240" w:h="15840"/>
          <w:pgMar w:top="1040" w:right="1120" w:bottom="280" w:left="700" w:header="824" w:footer="763" w:gutter="0"/>
          <w:cols w:space="720"/>
        </w:sectPr>
      </w:pPr>
      <w:r>
        <w:pict w14:anchorId="4FBCFD9A">
          <v:group id="_x0000_s1191" style="position:absolute;left:0;text-align:left;margin-left:72.85pt;margin-top:498pt;width:455.65pt;height:201.7pt;z-index:-6651;mso-position-horizontal-relative:page;mso-position-vertical-relative:page" coordorigin="1457,9960" coordsize="9113,4034">
            <v:shape id="_x0000_s1195" type="#_x0000_t75" style="position:absolute;left:1471;top:9974;width:9084;height:3434">
              <v:imagedata r:id="rId279" o:title=""/>
            </v:shape>
            <v:shape id="_x0000_s1194" style="position:absolute;left:1464;top:9967;width:9098;height:3449" coordorigin="1464,9967" coordsize="9098,3449" path="m1464,13416r9098,l10562,9967r-9098,l1464,13416xe" filled="f" strokeweight=".72pt">
              <v:path arrowok="t"/>
            </v:shape>
            <v:shape id="_x0000_s1193" type="#_x0000_t75" style="position:absolute;left:9808;top:13470;width:679;height:504">
              <v:imagedata r:id="rId84" o:title=""/>
            </v:shape>
            <v:shape id="_x0000_s1192" style="position:absolute;left:9808;top:13470;width:679;height:504" coordorigin="9808,13470" coordsize="679,504" path="m9808,13520r5,-21l9826,13482r19,-10l9858,13470r578,l10458,13475r17,13l10485,13508r2,12l10487,13924r-5,21l10469,13962r-20,10l10436,13974r-578,l9836,13969r-17,-13l9809,13936r-1,-12l9808,13520xe" filled="f" strokecolor="#ad4745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b/>
          <w:color w:val="1F487C"/>
        </w:rPr>
        <w:t>Re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i</w:t>
      </w:r>
      <w:r w:rsidR="00816B7E">
        <w:rPr>
          <w:rFonts w:ascii="Arial" w:eastAsia="Arial" w:hAnsi="Arial" w:cs="Arial"/>
          <w:b/>
          <w:color w:val="1F487C"/>
          <w:spacing w:val="2"/>
        </w:rPr>
        <w:t>v</w:t>
      </w:r>
      <w:r w:rsidR="00816B7E">
        <w:rPr>
          <w:rFonts w:ascii="Arial" w:eastAsia="Arial" w:hAnsi="Arial" w:cs="Arial"/>
          <w:b/>
          <w:color w:val="1F487C"/>
        </w:rPr>
        <w:t>al</w:t>
      </w:r>
      <w:r w:rsidR="00816B7E">
        <w:rPr>
          <w:rFonts w:ascii="Arial" w:eastAsia="Arial" w:hAnsi="Arial" w:cs="Arial"/>
          <w:b/>
          <w:color w:val="1F487C"/>
          <w:spacing w:val="-8"/>
        </w:rPr>
        <w:t xml:space="preserve"> </w:t>
      </w:r>
      <w:r w:rsidR="00816B7E">
        <w:rPr>
          <w:rFonts w:ascii="Arial" w:eastAsia="Arial" w:hAnsi="Arial" w:cs="Arial"/>
          <w:b/>
          <w:color w:val="1F487C"/>
        </w:rPr>
        <w:t>Req</w:t>
      </w:r>
      <w:r w:rsidR="00816B7E">
        <w:rPr>
          <w:rFonts w:ascii="Arial" w:eastAsia="Arial" w:hAnsi="Arial" w:cs="Arial"/>
          <w:b/>
          <w:color w:val="1F487C"/>
          <w:spacing w:val="1"/>
        </w:rPr>
        <w:t>u</w:t>
      </w:r>
      <w:r w:rsidR="00816B7E">
        <w:rPr>
          <w:rFonts w:ascii="Arial" w:eastAsia="Arial" w:hAnsi="Arial" w:cs="Arial"/>
          <w:b/>
          <w:color w:val="1F487C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</w:rPr>
        <w:t>s</w:t>
      </w:r>
      <w:r w:rsidR="00816B7E">
        <w:rPr>
          <w:rFonts w:ascii="Arial" w:eastAsia="Arial" w:hAnsi="Arial" w:cs="Arial"/>
          <w:b/>
          <w:color w:val="1F487C"/>
        </w:rPr>
        <w:t>t</w:t>
      </w:r>
      <w:r w:rsidR="00816B7E">
        <w:rPr>
          <w:rFonts w:ascii="Arial" w:eastAsia="Arial" w:hAnsi="Arial" w:cs="Arial"/>
          <w:b/>
          <w:color w:val="1F487C"/>
          <w:spacing w:val="-3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-5"/>
        </w:rPr>
        <w:t>A</w:t>
      </w:r>
      <w:r w:rsidR="00816B7E">
        <w:rPr>
          <w:rFonts w:ascii="Arial" w:eastAsia="Arial" w:hAnsi="Arial" w:cs="Arial"/>
          <w:b/>
          <w:color w:val="1F487C"/>
        </w:rPr>
        <w:t>pp</w:t>
      </w:r>
      <w:r w:rsidR="00816B7E">
        <w:rPr>
          <w:rFonts w:ascii="Arial" w:eastAsia="Arial" w:hAnsi="Arial" w:cs="Arial"/>
          <w:b/>
          <w:color w:val="1F487C"/>
          <w:spacing w:val="-1"/>
        </w:rPr>
        <w:t>r</w:t>
      </w:r>
      <w:r w:rsidR="00816B7E">
        <w:rPr>
          <w:rFonts w:ascii="Arial" w:eastAsia="Arial" w:hAnsi="Arial" w:cs="Arial"/>
          <w:b/>
          <w:color w:val="1F487C"/>
        </w:rPr>
        <w:t>o</w:t>
      </w:r>
      <w:r w:rsidR="00816B7E">
        <w:rPr>
          <w:rFonts w:ascii="Arial" w:eastAsia="Arial" w:hAnsi="Arial" w:cs="Arial"/>
          <w:b/>
          <w:color w:val="1F487C"/>
          <w:spacing w:val="2"/>
        </w:rPr>
        <w:t>ve</w:t>
      </w:r>
      <w:r w:rsidR="00816B7E">
        <w:rPr>
          <w:rFonts w:ascii="Arial" w:eastAsia="Arial" w:hAnsi="Arial" w:cs="Arial"/>
          <w:b/>
          <w:color w:val="1F487C"/>
        </w:rPr>
        <w:t>r</w:t>
      </w:r>
      <w:r w:rsidR="00816B7E">
        <w:rPr>
          <w:rFonts w:ascii="Arial" w:eastAsia="Arial" w:hAnsi="Arial" w:cs="Arial"/>
          <w:b/>
          <w:color w:val="1F487C"/>
          <w:spacing w:val="-10"/>
        </w:rPr>
        <w:t xml:space="preserve"> </w:t>
      </w:r>
      <w:r w:rsidR="00816B7E">
        <w:rPr>
          <w:rFonts w:ascii="Arial" w:eastAsia="Arial" w:hAnsi="Arial" w:cs="Arial"/>
          <w:b/>
          <w:color w:val="1F487C"/>
          <w:spacing w:val="1"/>
          <w:w w:val="99"/>
        </w:rPr>
        <w:t>S</w:t>
      </w:r>
      <w:r w:rsidR="00816B7E">
        <w:rPr>
          <w:rFonts w:ascii="Arial" w:eastAsia="Arial" w:hAnsi="Arial" w:cs="Arial"/>
          <w:b/>
          <w:color w:val="1F487C"/>
          <w:w w:val="99"/>
        </w:rPr>
        <w:t>c</w:t>
      </w:r>
      <w:r w:rsidR="00816B7E">
        <w:rPr>
          <w:rFonts w:ascii="Arial" w:eastAsia="Arial" w:hAnsi="Arial" w:cs="Arial"/>
          <w:b/>
          <w:color w:val="1F487C"/>
          <w:spacing w:val="-1"/>
          <w:w w:val="99"/>
        </w:rPr>
        <w:t>r</w:t>
      </w:r>
      <w:r w:rsidR="00816B7E">
        <w:rPr>
          <w:rFonts w:ascii="Arial" w:eastAsia="Arial" w:hAnsi="Arial" w:cs="Arial"/>
          <w:b/>
          <w:color w:val="1F487C"/>
          <w:spacing w:val="2"/>
          <w:w w:val="99"/>
        </w:rPr>
        <w:t>e</w:t>
      </w:r>
      <w:r w:rsidR="00816B7E">
        <w:rPr>
          <w:rFonts w:ascii="Arial" w:eastAsia="Arial" w:hAnsi="Arial" w:cs="Arial"/>
          <w:b/>
          <w:color w:val="1F487C"/>
          <w:w w:val="99"/>
        </w:rPr>
        <w:t>en</w:t>
      </w:r>
    </w:p>
    <w:p w14:paraId="430A055B" w14:textId="77777777" w:rsidR="00DD2E91" w:rsidRDefault="00FE439E">
      <w:pPr>
        <w:spacing w:line="200" w:lineRule="exact"/>
      </w:pPr>
      <w:r>
        <w:lastRenderedPageBreak/>
        <w:pict w14:anchorId="2059E745">
          <v:group id="_x0000_s1179" style="position:absolute;margin-left:23.95pt;margin-top:23.7pt;width:566.95pt;height:744.7pt;z-index:-6648;mso-position-horizontal-relative:page;mso-position-vertical-relative:page" coordorigin="479,474" coordsize="11339,14894">
            <v:shape id="_x0000_s119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18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18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187" style="position:absolute;left:490;top:485;width:11263;height:0" coordorigin="490,485" coordsize="11263,0" path="m490,485r11263,e" filled="f" strokecolor="gray" strokeweight=".58pt">
              <v:path arrowok="t"/>
            </v:shape>
            <v:shape id="_x0000_s1186" style="position:absolute;left:485;top:480;width:0;height:14882" coordorigin="485,480" coordsize="0,14882" path="m485,480r,14882e" filled="f" strokecolor="gray" strokeweight=".58pt">
              <v:path arrowok="t"/>
            </v:shape>
            <v:shape id="_x0000_s118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18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18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182" type="#_x0000_t75" style="position:absolute;left:792;top:605;width:1068;height:562">
              <v:imagedata r:id="rId9" o:title=""/>
            </v:shape>
            <v:shape id="_x0000_s118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18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727C41E8" w14:textId="77777777" w:rsidR="00DD2E91" w:rsidRDefault="00DD2E91">
      <w:pPr>
        <w:spacing w:line="200" w:lineRule="exact"/>
      </w:pPr>
    </w:p>
    <w:p w14:paraId="23F956EC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2F88561B" w14:textId="77777777" w:rsidR="00DD2E91" w:rsidRDefault="00816B7E">
      <w:pPr>
        <w:spacing w:before="34"/>
        <w:ind w:left="290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F487C"/>
          <w:spacing w:val="-1"/>
        </w:rPr>
        <w:t>P</w:t>
      </w:r>
      <w:r>
        <w:rPr>
          <w:rFonts w:ascii="Arial" w:eastAsia="Arial" w:hAnsi="Arial" w:cs="Arial"/>
          <w:b/>
          <w:color w:val="1F487C"/>
        </w:rPr>
        <w:t>age</w:t>
      </w:r>
      <w:r>
        <w:rPr>
          <w:rFonts w:ascii="Arial" w:eastAsia="Arial" w:hAnsi="Arial" w:cs="Arial"/>
          <w:b/>
          <w:color w:val="1F487C"/>
          <w:spacing w:val="-3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</w:rPr>
        <w:t>E</w:t>
      </w:r>
      <w:r>
        <w:rPr>
          <w:rFonts w:ascii="Arial" w:eastAsia="Arial" w:hAnsi="Arial" w:cs="Arial"/>
          <w:b/>
          <w:color w:val="1F487C"/>
        </w:rPr>
        <w:t>l</w:t>
      </w:r>
      <w:r>
        <w:rPr>
          <w:rFonts w:ascii="Arial" w:eastAsia="Arial" w:hAnsi="Arial" w:cs="Arial"/>
          <w:b/>
          <w:color w:val="1F487C"/>
          <w:spacing w:val="2"/>
        </w:rPr>
        <w:t>e</w:t>
      </w:r>
      <w:r>
        <w:rPr>
          <w:rFonts w:ascii="Arial" w:eastAsia="Arial" w:hAnsi="Arial" w:cs="Arial"/>
          <w:b/>
          <w:color w:val="1F487C"/>
        </w:rPr>
        <w:t>me</w:t>
      </w:r>
      <w:r>
        <w:rPr>
          <w:rFonts w:ascii="Arial" w:eastAsia="Arial" w:hAnsi="Arial" w:cs="Arial"/>
          <w:b/>
          <w:color w:val="1F487C"/>
          <w:spacing w:val="1"/>
        </w:rPr>
        <w:t>nt</w:t>
      </w:r>
      <w:r>
        <w:rPr>
          <w:rFonts w:ascii="Arial" w:eastAsia="Arial" w:hAnsi="Arial" w:cs="Arial"/>
          <w:b/>
          <w:color w:val="1F487C"/>
        </w:rPr>
        <w:t>s:</w:t>
      </w:r>
      <w:r>
        <w:rPr>
          <w:rFonts w:ascii="Arial" w:eastAsia="Arial" w:hAnsi="Arial" w:cs="Arial"/>
          <w:b/>
          <w:color w:val="1F487C"/>
          <w:spacing w:val="-8"/>
        </w:rPr>
        <w:t xml:space="preserve"> </w:t>
      </w:r>
      <w:r>
        <w:rPr>
          <w:rFonts w:ascii="Arial" w:eastAsia="Arial" w:hAnsi="Arial" w:cs="Arial"/>
          <w:b/>
          <w:color w:val="1F487C"/>
        </w:rPr>
        <w:t>Re</w:t>
      </w:r>
      <w:r>
        <w:rPr>
          <w:rFonts w:ascii="Arial" w:eastAsia="Arial" w:hAnsi="Arial" w:cs="Arial"/>
          <w:b/>
          <w:color w:val="1F487C"/>
          <w:spacing w:val="2"/>
        </w:rPr>
        <w:t>v</w:t>
      </w:r>
      <w:r>
        <w:rPr>
          <w:rFonts w:ascii="Arial" w:eastAsia="Arial" w:hAnsi="Arial" w:cs="Arial"/>
          <w:b/>
          <w:color w:val="1F487C"/>
        </w:rPr>
        <w:t>i</w:t>
      </w:r>
      <w:r>
        <w:rPr>
          <w:rFonts w:ascii="Arial" w:eastAsia="Arial" w:hAnsi="Arial" w:cs="Arial"/>
          <w:b/>
          <w:color w:val="1F487C"/>
          <w:spacing w:val="2"/>
        </w:rPr>
        <w:t>v</w:t>
      </w:r>
      <w:r>
        <w:rPr>
          <w:rFonts w:ascii="Arial" w:eastAsia="Arial" w:hAnsi="Arial" w:cs="Arial"/>
          <w:b/>
          <w:color w:val="1F487C"/>
        </w:rPr>
        <w:t>al</w:t>
      </w:r>
      <w:r>
        <w:rPr>
          <w:rFonts w:ascii="Arial" w:eastAsia="Arial" w:hAnsi="Arial" w:cs="Arial"/>
          <w:b/>
          <w:color w:val="1F487C"/>
          <w:spacing w:val="-8"/>
        </w:rPr>
        <w:t xml:space="preserve"> </w:t>
      </w:r>
      <w:r>
        <w:rPr>
          <w:rFonts w:ascii="Arial" w:eastAsia="Arial" w:hAnsi="Arial" w:cs="Arial"/>
          <w:b/>
          <w:color w:val="1F487C"/>
          <w:spacing w:val="2"/>
        </w:rPr>
        <w:t>R</w:t>
      </w:r>
      <w:r>
        <w:rPr>
          <w:rFonts w:ascii="Arial" w:eastAsia="Arial" w:hAnsi="Arial" w:cs="Arial"/>
          <w:b/>
          <w:color w:val="1F487C"/>
        </w:rPr>
        <w:t>eq</w:t>
      </w:r>
      <w:r>
        <w:rPr>
          <w:rFonts w:ascii="Arial" w:eastAsia="Arial" w:hAnsi="Arial" w:cs="Arial"/>
          <w:b/>
          <w:color w:val="1F487C"/>
          <w:spacing w:val="1"/>
        </w:rPr>
        <w:t>u</w:t>
      </w:r>
      <w:r>
        <w:rPr>
          <w:rFonts w:ascii="Arial" w:eastAsia="Arial" w:hAnsi="Arial" w:cs="Arial"/>
          <w:b/>
          <w:color w:val="1F487C"/>
        </w:rPr>
        <w:t>e</w:t>
      </w:r>
      <w:r>
        <w:rPr>
          <w:rFonts w:ascii="Arial" w:eastAsia="Arial" w:hAnsi="Arial" w:cs="Arial"/>
          <w:b/>
          <w:color w:val="1F487C"/>
          <w:spacing w:val="-1"/>
        </w:rPr>
        <w:t>s</w:t>
      </w:r>
      <w:r>
        <w:rPr>
          <w:rFonts w:ascii="Arial" w:eastAsia="Arial" w:hAnsi="Arial" w:cs="Arial"/>
          <w:b/>
          <w:color w:val="1F487C"/>
        </w:rPr>
        <w:t>t</w:t>
      </w:r>
      <w:r>
        <w:rPr>
          <w:rFonts w:ascii="Arial" w:eastAsia="Arial" w:hAnsi="Arial" w:cs="Arial"/>
          <w:b/>
          <w:color w:val="1F487C"/>
          <w:spacing w:val="-3"/>
        </w:rPr>
        <w:t xml:space="preserve"> </w:t>
      </w:r>
      <w:r>
        <w:rPr>
          <w:rFonts w:ascii="Arial" w:eastAsia="Arial" w:hAnsi="Arial" w:cs="Arial"/>
          <w:b/>
          <w:color w:val="1F487C"/>
          <w:spacing w:val="-5"/>
        </w:rPr>
        <w:t>A</w:t>
      </w:r>
      <w:r>
        <w:rPr>
          <w:rFonts w:ascii="Arial" w:eastAsia="Arial" w:hAnsi="Arial" w:cs="Arial"/>
          <w:b/>
          <w:color w:val="1F487C"/>
        </w:rPr>
        <w:t>pp</w:t>
      </w:r>
      <w:r>
        <w:rPr>
          <w:rFonts w:ascii="Arial" w:eastAsia="Arial" w:hAnsi="Arial" w:cs="Arial"/>
          <w:b/>
          <w:color w:val="1F487C"/>
          <w:spacing w:val="-1"/>
        </w:rPr>
        <w:t>r</w:t>
      </w:r>
      <w:r>
        <w:rPr>
          <w:rFonts w:ascii="Arial" w:eastAsia="Arial" w:hAnsi="Arial" w:cs="Arial"/>
          <w:b/>
          <w:color w:val="1F487C"/>
        </w:rPr>
        <w:t>o</w:t>
      </w:r>
      <w:r>
        <w:rPr>
          <w:rFonts w:ascii="Arial" w:eastAsia="Arial" w:hAnsi="Arial" w:cs="Arial"/>
          <w:b/>
          <w:color w:val="1F487C"/>
          <w:spacing w:val="2"/>
        </w:rPr>
        <w:t>v</w:t>
      </w:r>
      <w:r>
        <w:rPr>
          <w:rFonts w:ascii="Arial" w:eastAsia="Arial" w:hAnsi="Arial" w:cs="Arial"/>
          <w:b/>
          <w:color w:val="1F487C"/>
        </w:rPr>
        <w:t>er</w:t>
      </w:r>
      <w:r>
        <w:rPr>
          <w:rFonts w:ascii="Arial" w:eastAsia="Arial" w:hAnsi="Arial" w:cs="Arial"/>
          <w:b/>
          <w:color w:val="1F487C"/>
          <w:spacing w:val="-8"/>
        </w:rPr>
        <w:t xml:space="preserve"> </w:t>
      </w:r>
      <w:r>
        <w:rPr>
          <w:rFonts w:ascii="Arial" w:eastAsia="Arial" w:hAnsi="Arial" w:cs="Arial"/>
          <w:b/>
          <w:color w:val="1F487C"/>
          <w:spacing w:val="-1"/>
        </w:rPr>
        <w:t>S</w:t>
      </w:r>
      <w:r>
        <w:rPr>
          <w:rFonts w:ascii="Arial" w:eastAsia="Arial" w:hAnsi="Arial" w:cs="Arial"/>
          <w:b/>
          <w:color w:val="1F487C"/>
          <w:spacing w:val="2"/>
        </w:rPr>
        <w:t>c</w:t>
      </w:r>
      <w:r>
        <w:rPr>
          <w:rFonts w:ascii="Arial" w:eastAsia="Arial" w:hAnsi="Arial" w:cs="Arial"/>
          <w:b/>
          <w:color w:val="1F487C"/>
          <w:spacing w:val="-1"/>
        </w:rPr>
        <w:t>r</w:t>
      </w:r>
      <w:r>
        <w:rPr>
          <w:rFonts w:ascii="Arial" w:eastAsia="Arial" w:hAnsi="Arial" w:cs="Arial"/>
          <w:b/>
          <w:color w:val="1F487C"/>
        </w:rPr>
        <w:t>e</w:t>
      </w:r>
      <w:r>
        <w:rPr>
          <w:rFonts w:ascii="Arial" w:eastAsia="Arial" w:hAnsi="Arial" w:cs="Arial"/>
          <w:b/>
          <w:color w:val="1F487C"/>
          <w:spacing w:val="-1"/>
        </w:rPr>
        <w:t>e</w:t>
      </w:r>
      <w:r>
        <w:rPr>
          <w:rFonts w:ascii="Arial" w:eastAsia="Arial" w:hAnsi="Arial" w:cs="Arial"/>
          <w:b/>
          <w:color w:val="1F487C"/>
        </w:rPr>
        <w:t>n</w:t>
      </w:r>
    </w:p>
    <w:p w14:paraId="1C5C1065" w14:textId="77777777" w:rsidR="00DD2E91" w:rsidRDefault="00DD2E91">
      <w:pPr>
        <w:spacing w:before="5" w:line="220" w:lineRule="exact"/>
        <w:rPr>
          <w:sz w:val="22"/>
          <w:szCs w:val="22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2340"/>
        <w:gridCol w:w="5864"/>
      </w:tblGrid>
      <w:tr w:rsidR="00DD2E91" w14:paraId="7B01B2BA" w14:textId="77777777">
        <w:trPr>
          <w:trHeight w:hRule="exact" w:val="52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12EDAA37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42A7CA4F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A0919BB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ame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0A2CFD65" w14:textId="77777777" w:rsidR="00DD2E91" w:rsidRDefault="00816B7E">
            <w:pPr>
              <w:spacing w:line="240" w:lineRule="exact"/>
              <w:ind w:left="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otes</w:t>
            </w:r>
          </w:p>
        </w:tc>
      </w:tr>
      <w:tr w:rsidR="00DD2E91" w14:paraId="0B848DC9" w14:textId="77777777">
        <w:trPr>
          <w:trHeight w:hRule="exact" w:val="514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B327BC4" w14:textId="77777777" w:rsidR="00DD2E91" w:rsidRDefault="00DD2E91"/>
        </w:tc>
        <w:tc>
          <w:tcPr>
            <w:tcW w:w="8204" w:type="dxa"/>
            <w:gridSpan w:val="2"/>
            <w:tcBorders>
              <w:top w:val="nil"/>
              <w:left w:val="single" w:sz="8" w:space="0" w:color="F79546"/>
              <w:bottom w:val="nil"/>
              <w:right w:val="single" w:sz="8" w:space="0" w:color="F79546"/>
            </w:tcBorders>
            <w:shd w:val="clear" w:color="auto" w:fill="FFF4D1"/>
          </w:tcPr>
          <w:p w14:paraId="2AC2BAC9" w14:textId="77777777" w:rsidR="00DD2E91" w:rsidRDefault="00816B7E">
            <w:pPr>
              <w:spacing w:before="5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ng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ments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on</w:t>
            </w:r>
          </w:p>
        </w:tc>
      </w:tr>
      <w:tr w:rsidR="00DD2E91" w14:paraId="05266951" w14:textId="77777777">
        <w:trPr>
          <w:trHeight w:hRule="exact" w:val="5368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740068C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E482157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       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</w:p>
          <w:p w14:paraId="603409CE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768FFC6" w14:textId="77777777" w:rsidR="00DD2E91" w:rsidRDefault="00816B7E">
            <w:pPr>
              <w:spacing w:line="240" w:lineRule="exact"/>
              <w:ind w:left="98" w:right="6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</w:p>
          <w:p w14:paraId="222923E7" w14:textId="77777777" w:rsidR="00DD2E91" w:rsidRDefault="00816B7E">
            <w:pPr>
              <w:spacing w:before="6" w:line="240" w:lineRule="exact"/>
              <w:ind w:left="98" w:right="61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 are 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secti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n:</w:t>
            </w:r>
          </w:p>
          <w:p w14:paraId="1F5307A6" w14:textId="77777777" w:rsidR="00DD2E91" w:rsidRDefault="00DD2E91">
            <w:pPr>
              <w:spacing w:before="16" w:line="220" w:lineRule="exact"/>
              <w:rPr>
                <w:sz w:val="22"/>
                <w:szCs w:val="22"/>
              </w:rPr>
            </w:pPr>
          </w:p>
          <w:p w14:paraId="4F591DA8" w14:textId="77777777" w:rsidR="00DD2E91" w:rsidRDefault="00816B7E">
            <w:pPr>
              <w:tabs>
                <w:tab w:val="left" w:pos="800"/>
              </w:tabs>
              <w:ind w:left="818" w:right="58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ume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ame</w:t>
            </w:r>
            <w:r>
              <w:rPr>
                <w:rFonts w:ascii="Arial" w:eastAsia="Arial" w:hAnsi="Arial" w:cs="Arial"/>
                <w:b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  <w:p w14:paraId="28D39245" w14:textId="77777777" w:rsidR="00DD2E91" w:rsidRDefault="00816B7E">
            <w:pPr>
              <w:tabs>
                <w:tab w:val="left" w:pos="800"/>
              </w:tabs>
              <w:spacing w:before="16" w:line="240" w:lineRule="exact"/>
              <w:ind w:left="818" w:right="59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ume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 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</w:p>
          <w:p w14:paraId="579F2B8B" w14:textId="77777777" w:rsidR="00DD2E91" w:rsidRDefault="00816B7E">
            <w:pPr>
              <w:tabs>
                <w:tab w:val="left" w:pos="800"/>
              </w:tabs>
              <w:spacing w:before="8" w:line="240" w:lineRule="exact"/>
              <w:ind w:left="818" w:right="59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atus </w:t>
            </w:r>
            <w:r>
              <w:rPr>
                <w:rFonts w:ascii="Arial" w:eastAsia="Arial" w:hAnsi="Arial" w:cs="Arial"/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 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  <w:p w14:paraId="10566278" w14:textId="77777777" w:rsidR="00DD2E91" w:rsidRDefault="00816B7E">
            <w:pPr>
              <w:tabs>
                <w:tab w:val="left" w:pos="800"/>
              </w:tabs>
              <w:spacing w:before="8" w:line="240" w:lineRule="exact"/>
              <w:ind w:left="818" w:right="61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b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</w:p>
          <w:p w14:paraId="5D0C4971" w14:textId="77777777" w:rsidR="00DD2E91" w:rsidRDefault="00816B7E">
            <w:pPr>
              <w:spacing w:line="240" w:lineRule="exact"/>
              <w:ind w:left="81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cument</w:t>
            </w:r>
          </w:p>
          <w:p w14:paraId="3B6A6891" w14:textId="77777777" w:rsidR="00DD2E91" w:rsidRDefault="00816B7E">
            <w:pPr>
              <w:tabs>
                <w:tab w:val="left" w:pos="800"/>
              </w:tabs>
              <w:spacing w:before="16" w:line="240" w:lineRule="exact"/>
              <w:ind w:left="818" w:right="58" w:hanging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Fluent Icons" w:eastAsia="Segoe Fluent Icons" w:hAnsi="Segoe Fluent Icons" w:cs="Segoe Fluent Icons"/>
                <w:w w:val="46"/>
                <w:sz w:val="22"/>
                <w:szCs w:val="22"/>
              </w:rPr>
              <w:t></w:t>
            </w:r>
            <w:r>
              <w:rPr>
                <w:rFonts w:ascii="Segoe Fluent Icons" w:eastAsia="Segoe Fluent Icons" w:hAnsi="Segoe Fluent Icons" w:cs="Segoe Fluent Icons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b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umn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ow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  <w:p w14:paraId="7C3A4775" w14:textId="77777777" w:rsidR="00DD2E91" w:rsidRDefault="00DD2E91">
            <w:pPr>
              <w:spacing w:before="2" w:line="240" w:lineRule="exact"/>
              <w:rPr>
                <w:sz w:val="24"/>
                <w:szCs w:val="24"/>
              </w:rPr>
            </w:pPr>
          </w:p>
          <w:p w14:paraId="62D449F7" w14:textId="77777777" w:rsidR="00DD2E91" w:rsidRDefault="00816B7E">
            <w:pPr>
              <w:spacing w:line="240" w:lineRule="exact"/>
              <w:ind w:left="98" w:right="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ote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es 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proceed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t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2C196AB4" w14:textId="77777777">
        <w:trPr>
          <w:trHeight w:hRule="exact" w:val="513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DA30113" w14:textId="77777777" w:rsidR="00DD2E91" w:rsidRDefault="00DD2E91"/>
        </w:tc>
        <w:tc>
          <w:tcPr>
            <w:tcW w:w="8204" w:type="dxa"/>
            <w:gridSpan w:val="2"/>
            <w:tcBorders>
              <w:top w:val="nil"/>
              <w:left w:val="single" w:sz="8" w:space="0" w:color="F79546"/>
              <w:bottom w:val="nil"/>
              <w:right w:val="single" w:sz="8" w:space="0" w:color="F79546"/>
            </w:tcBorders>
            <w:shd w:val="clear" w:color="auto" w:fill="FFF4D1"/>
          </w:tcPr>
          <w:p w14:paraId="616CF5AA" w14:textId="77777777" w:rsidR="00DD2E91" w:rsidRDefault="00816B7E">
            <w:pPr>
              <w:spacing w:before="6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6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sions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on</w:t>
            </w:r>
          </w:p>
        </w:tc>
      </w:tr>
      <w:tr w:rsidR="00DD2E91" w14:paraId="436F08C0" w14:textId="77777777">
        <w:trPr>
          <w:trHeight w:hRule="exact" w:val="1020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61F3D1A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777F3BF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  <w:p w14:paraId="2FCED668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  <w:p w14:paraId="2D041C77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ce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1C4BC0D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d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6D64D0E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5AF9946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C97DF03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um</w:t>
            </w:r>
          </w:p>
          <w:p w14:paraId="39531BA1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457C967" w14:textId="77777777" w:rsidR="00DD2E91" w:rsidRDefault="00816B7E">
            <w:pPr>
              <w:spacing w:before="1" w:line="240" w:lineRule="exact"/>
              <w:ind w:left="97" w:righ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otal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emi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ue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al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64B5216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6570DB8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4B61A98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9270F62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otal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  <w:p w14:paraId="6A861E75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18A7295B" w14:textId="77777777">
        <w:trPr>
          <w:trHeight w:hRule="exact" w:val="1021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298D8D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CC317C1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  <w:p w14:paraId="23731FAF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12933B84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</w:p>
          <w:p w14:paraId="355F009C" w14:textId="77777777" w:rsidR="00DD2E91" w:rsidRDefault="00816B7E">
            <w:pPr>
              <w:spacing w:before="6" w:line="240" w:lineRule="exact"/>
              <w:ind w:left="97" w:right="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ected,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x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ar,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pro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75652125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FEA42E0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9147BC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1DCF9B9" w14:textId="77777777" w:rsidR="00DD2E91" w:rsidRDefault="00816B7E">
            <w:pPr>
              <w:spacing w:before="1" w:line="240" w:lineRule="exact"/>
              <w:ind w:left="97" w:right="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en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0E3EDC88" w14:textId="77777777">
        <w:trPr>
          <w:trHeight w:hRule="exact" w:val="1019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3B57AB5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2340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4314BBF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  <w:p w14:paraId="123397A3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5864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04CF2FF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</w:p>
          <w:p w14:paraId="031315FA" w14:textId="77777777" w:rsidR="00DD2E91" w:rsidRDefault="00816B7E">
            <w:pPr>
              <w:spacing w:before="2" w:line="240" w:lineRule="exact"/>
              <w:ind w:left="97" w:right="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ected,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x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ar,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pro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s.</w:t>
            </w:r>
          </w:p>
        </w:tc>
      </w:tr>
    </w:tbl>
    <w:p w14:paraId="1C9F168B" w14:textId="77777777" w:rsidR="00DD2E91" w:rsidRDefault="00DD2E91">
      <w:pPr>
        <w:sectPr w:rsidR="00DD2E91">
          <w:pgSz w:w="12240" w:h="15840"/>
          <w:pgMar w:top="1040" w:right="1120" w:bottom="280" w:left="700" w:header="824" w:footer="763" w:gutter="0"/>
          <w:cols w:space="720"/>
        </w:sectPr>
      </w:pPr>
    </w:p>
    <w:p w14:paraId="1E308167" w14:textId="77777777" w:rsidR="00DD2E91" w:rsidRDefault="00FE439E">
      <w:pPr>
        <w:spacing w:before="4" w:line="160" w:lineRule="exact"/>
        <w:rPr>
          <w:sz w:val="16"/>
          <w:szCs w:val="16"/>
        </w:rPr>
      </w:pPr>
      <w:r>
        <w:lastRenderedPageBreak/>
        <w:pict w14:anchorId="340A123E">
          <v:group id="_x0000_s1167" style="position:absolute;margin-left:23.95pt;margin-top:23.7pt;width:566.95pt;height:744.7pt;z-index:-6647;mso-position-horizontal-relative:page;mso-position-vertical-relative:page" coordorigin="479,474" coordsize="11339,14894">
            <v:shape id="_x0000_s1178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177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176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175" style="position:absolute;left:490;top:485;width:11263;height:0" coordorigin="490,485" coordsize="11263,0" path="m490,485r11263,e" filled="f" strokecolor="gray" strokeweight=".58pt">
              <v:path arrowok="t"/>
            </v:shape>
            <v:shape id="_x0000_s1174" style="position:absolute;left:485;top:480;width:0;height:14882" coordorigin="485,480" coordsize="0,14882" path="m485,480r,14882e" filled="f" strokecolor="gray" strokeweight=".58pt">
              <v:path arrowok="t"/>
            </v:shape>
            <v:shape id="_x0000_s1173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172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171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170" type="#_x0000_t75" style="position:absolute;left:792;top:605;width:1068;height:562">
              <v:imagedata r:id="rId9" o:title=""/>
            </v:shape>
            <v:shape id="_x0000_s1169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168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5E11B05" w14:textId="77777777" w:rsidR="00DD2E91" w:rsidRDefault="00DD2E91">
      <w:pPr>
        <w:spacing w:line="200" w:lineRule="exact"/>
      </w:pPr>
    </w:p>
    <w:p w14:paraId="67D6570C" w14:textId="77777777" w:rsidR="00DD2E91" w:rsidRDefault="00DD2E91">
      <w:pPr>
        <w:spacing w:line="200" w:lineRule="exact"/>
      </w:pPr>
    </w:p>
    <w:p w14:paraId="24D64519" w14:textId="77777777" w:rsidR="00DD2E91" w:rsidRDefault="00DD2E91">
      <w:pPr>
        <w:spacing w:line="200" w:lineRule="exact"/>
      </w:pPr>
    </w:p>
    <w:p w14:paraId="4B258C79" w14:textId="77777777" w:rsidR="00DD2E91" w:rsidRDefault="00816B7E">
      <w:pPr>
        <w:spacing w:before="32"/>
        <w:ind w:left="1547" w:right="54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ery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cum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ntic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erus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sca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doc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s.</w:t>
      </w:r>
    </w:p>
    <w:p w14:paraId="7A8AE73A" w14:textId="77777777" w:rsidR="00DD2E91" w:rsidRDefault="00DD2E91">
      <w:pPr>
        <w:spacing w:before="6" w:line="160" w:lineRule="exact"/>
        <w:rPr>
          <w:sz w:val="17"/>
          <w:szCs w:val="17"/>
        </w:rPr>
      </w:pPr>
    </w:p>
    <w:p w14:paraId="3DD5A424" w14:textId="77777777" w:rsidR="00DD2E91" w:rsidRDefault="00DD2E91">
      <w:pPr>
        <w:spacing w:line="200" w:lineRule="exact"/>
      </w:pPr>
    </w:p>
    <w:p w14:paraId="4806CD86" w14:textId="77777777" w:rsidR="00DD2E91" w:rsidRDefault="00816B7E">
      <w:pPr>
        <w:spacing w:before="29" w:line="260" w:lineRule="exact"/>
        <w:ind w:left="1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>
        <w:rPr>
          <w:rFonts w:ascii="Arial" w:eastAsia="Arial" w:hAnsi="Arial" w:cs="Arial"/>
          <w:b/>
          <w:position w:val="-1"/>
          <w:sz w:val="24"/>
          <w:szCs w:val="24"/>
        </w:rPr>
        <w:t>Requ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es</w:t>
      </w:r>
      <w:r>
        <w:rPr>
          <w:rFonts w:ascii="Arial" w:eastAsia="Arial" w:hAnsi="Arial" w:cs="Arial"/>
          <w:b/>
          <w:position w:val="-1"/>
          <w:sz w:val="24"/>
          <w:szCs w:val="24"/>
        </w:rPr>
        <w:t>t Hi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y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48075C5B" w14:textId="77777777" w:rsidR="00DD2E91" w:rsidRDefault="00DD2E91">
      <w:pPr>
        <w:spacing w:before="6" w:line="100" w:lineRule="exact"/>
        <w:rPr>
          <w:sz w:val="10"/>
          <w:szCs w:val="10"/>
        </w:rPr>
      </w:pPr>
    </w:p>
    <w:p w14:paraId="5D6EDE42" w14:textId="77777777" w:rsidR="00DD2E91" w:rsidRDefault="00DD2E91">
      <w:pPr>
        <w:spacing w:line="200" w:lineRule="exact"/>
      </w:pPr>
    </w:p>
    <w:p w14:paraId="01516398" w14:textId="77777777" w:rsidR="00DD2E91" w:rsidRDefault="00DD2E91">
      <w:pPr>
        <w:spacing w:line="200" w:lineRule="exact"/>
      </w:pPr>
    </w:p>
    <w:p w14:paraId="2A667AFD" w14:textId="77777777" w:rsidR="00DD2E91" w:rsidRDefault="00DD2E91">
      <w:pPr>
        <w:spacing w:line="200" w:lineRule="exact"/>
      </w:pPr>
    </w:p>
    <w:p w14:paraId="3888FB4D" w14:textId="77777777" w:rsidR="00DD2E91" w:rsidRDefault="00FE439E">
      <w:pPr>
        <w:spacing w:before="29" w:line="260" w:lineRule="exact"/>
        <w:ind w:left="2529"/>
        <w:rPr>
          <w:rFonts w:ascii="Arial" w:eastAsia="Arial" w:hAnsi="Arial" w:cs="Arial"/>
          <w:sz w:val="24"/>
          <w:szCs w:val="24"/>
        </w:rPr>
      </w:pPr>
      <w:r>
        <w:pict w14:anchorId="016A95A4">
          <v:group id="_x0000_s1160" style="position:absolute;left:0;text-align:left;margin-left:71.75pt;margin-top:91.45pt;width:438pt;height:126.6pt;z-index:-6646;mso-position-horizontal-relative:page;mso-position-vertical-relative:page" coordorigin="1435,1829" coordsize="8760,2532">
            <v:shape id="_x0000_s1166" style="position:absolute;left:1772;top:2483;width:7042;height:850" coordorigin="1772,2483" coordsize="7042,850" path="m1772,2568r25,-60l1857,2483r,l8729,2483r60,25l8814,2568r,l8814,3247r-25,60l8729,3332r,l1857,3332r-60,-24l1772,3248r,-1l1772,2568xe" filled="f" strokecolor="#c55a11" strokeweight="2.04pt">
              <v:path arrowok="t"/>
            </v:shape>
            <v:shape id="_x0000_s1165" style="position:absolute;left:3133;top:3491;width:7042;height:850" coordorigin="3133,3491" coordsize="7042,850" path="m3133,3576r25,-60l3218,3491r,l10090,3491r60,25l10175,3576r,l10175,4255r-25,60l10090,4340r,l3218,4340r-60,-24l3133,4256r,-1l3133,3576xe" filled="f" strokecolor="#c55a11" strokeweight="2.04pt">
              <v:path arrowok="t"/>
            </v:shape>
            <v:shape id="_x0000_s1164" style="position:absolute;left:8269;top:3162;width:590;height:590" coordorigin="8269,3162" coordsize="590,590" path="m8564,3752r296,-265l8727,3487r,-325l8402,3162r,325l8269,3487r295,265xe" stroked="f">
              <v:path arrowok="t"/>
            </v:shape>
            <v:shape id="_x0000_s1163" style="position:absolute;left:8269;top:3162;width:590;height:590" coordorigin="8269,3162" coordsize="590,590" path="m8269,3487r133,l8402,3162r325,l8727,3487r133,l8564,3752,8269,3487xe" filled="f" strokecolor="#c55a11" strokeweight="2.04pt">
              <v:path arrowok="t"/>
            </v:shape>
            <v:shape id="_x0000_s1162" type="#_x0000_t75" style="position:absolute;left:1456;top:1849;width:679;height:576">
              <v:imagedata r:id="rId280" o:title=""/>
            </v:shape>
            <v:shape id="_x0000_s1161" style="position:absolute;left:1456;top:1849;width:679;height:576" coordorigin="1456,1849" coordsize="679,576" path="m1456,1907r16,-40l1511,1849r2,l2077,1849r40,17l2135,1905r,2l2135,2368r-17,40l2079,2425r-2,l1513,2425r-40,-16l1456,2369r,-1l1456,1907xe" filled="f" strokecolor="#9e3938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Cl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position w:val="-1"/>
          <w:sz w:val="24"/>
          <w:szCs w:val="24"/>
        </w:rPr>
        <w:t>ck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spacing w:val="-4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w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D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um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b/>
          <w:spacing w:val="2"/>
          <w:position w:val="-1"/>
          <w:sz w:val="24"/>
          <w:szCs w:val="24"/>
        </w:rPr>
        <w:t>s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7A1D9192" w14:textId="77777777" w:rsidR="00DD2E91" w:rsidRDefault="00DD2E91">
      <w:pPr>
        <w:spacing w:before="10" w:line="120" w:lineRule="exact"/>
        <w:rPr>
          <w:sz w:val="12"/>
          <w:szCs w:val="12"/>
        </w:rPr>
      </w:pPr>
    </w:p>
    <w:p w14:paraId="5B669968" w14:textId="77777777" w:rsidR="00DD2E91" w:rsidRDefault="00DD2E91">
      <w:pPr>
        <w:spacing w:line="200" w:lineRule="exact"/>
      </w:pPr>
    </w:p>
    <w:p w14:paraId="0A17FEEE" w14:textId="77777777" w:rsidR="00DD2E91" w:rsidRDefault="00DD2E91">
      <w:pPr>
        <w:spacing w:line="200" w:lineRule="exact"/>
      </w:pPr>
    </w:p>
    <w:p w14:paraId="559BA343" w14:textId="77777777" w:rsidR="00DD2E91" w:rsidRDefault="00FE439E">
      <w:pPr>
        <w:spacing w:before="32"/>
        <w:ind w:left="1547" w:right="572"/>
        <w:jc w:val="both"/>
        <w:rPr>
          <w:rFonts w:ascii="Arial" w:eastAsia="Arial" w:hAnsi="Arial" w:cs="Arial"/>
          <w:sz w:val="22"/>
          <w:szCs w:val="22"/>
        </w:rPr>
      </w:pPr>
      <w:r>
        <w:pict w14:anchorId="70FB6222">
          <v:group id="_x0000_s1157" style="position:absolute;left:0;text-align:left;margin-left:71.05pt;margin-top:1.8pt;width:36pt;height:30.85pt;z-index:-6644;mso-position-horizontal-relative:page" coordorigin="1421,36" coordsize="720,617">
            <v:shape id="_x0000_s1159" type="#_x0000_t75" style="position:absolute;left:1441;top:57;width:679;height:576">
              <v:imagedata r:id="rId276" o:title=""/>
            </v:shape>
            <v:shape id="_x0000_s1158" style="position:absolute;left:1441;top:57;width:679;height:576" coordorigin="1441,57" coordsize="679,576" path="m1441,114r17,-40l1497,57r2,l2063,57r40,16l2120,113r,1l2120,575r-16,40l2065,633r-2,l1499,633r-40,-17l1441,577r,-2l1441,114xe" filled="f" strokecolor="#ad4745" strokeweight="2.04pt">
              <v:path arrowok="t"/>
            </v:shape>
            <w10:wrap anchorx="page"/>
          </v:group>
        </w:pict>
      </w:r>
      <w:r>
        <w:pict w14:anchorId="76F09CF9">
          <v:group id="_x0000_s1154" style="position:absolute;left:0;text-align:left;margin-left:71.05pt;margin-top:38.65pt;width:36pt;height:30.85pt;z-index:-6643;mso-position-horizontal-relative:page" coordorigin="1421,773" coordsize="720,617">
            <v:shape id="_x0000_s1156" type="#_x0000_t75" style="position:absolute;left:1441;top:794;width:679;height:576">
              <v:imagedata r:id="rId251" o:title=""/>
            </v:shape>
            <v:shape id="_x0000_s1155" style="position:absolute;left:1441;top:794;width:679;height:576" coordorigin="1441,794" coordsize="679,576" path="m1441,851r17,-40l1497,794r2,l2063,794r40,16l2120,849r,2l2120,1312r-16,40l2065,1370r-2,l1499,1370r-40,-17l1441,1314r,-2l1441,85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ch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are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q</w:t>
      </w:r>
      <w:r w:rsidR="00816B7E">
        <w:rPr>
          <w:rFonts w:ascii="Arial" w:eastAsia="Arial" w:hAnsi="Arial" w:cs="Arial"/>
          <w:spacing w:val="-1"/>
          <w:sz w:val="22"/>
          <w:szCs w:val="22"/>
        </w:rPr>
        <w:t>ui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,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q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z w:val="22"/>
          <w:szCs w:val="22"/>
        </w:rPr>
        <w:t>est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3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>er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can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li</w:t>
      </w:r>
      <w:r w:rsidR="00816B7E">
        <w:rPr>
          <w:rFonts w:ascii="Arial" w:eastAsia="Arial" w:hAnsi="Arial" w:cs="Arial"/>
          <w:sz w:val="22"/>
          <w:szCs w:val="22"/>
        </w:rPr>
        <w:t>ck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ect b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tt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g</w:t>
      </w:r>
      <w:r w:rsidR="00816B7E">
        <w:rPr>
          <w:rFonts w:ascii="Arial" w:eastAsia="Arial" w:hAnsi="Arial" w:cs="Arial"/>
          <w:sz w:val="22"/>
          <w:szCs w:val="22"/>
        </w:rPr>
        <w:t>et a pop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up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>k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g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 w:rsidR="00816B7E">
        <w:rPr>
          <w:rFonts w:ascii="Arial" w:eastAsia="Arial" w:hAnsi="Arial" w:cs="Arial"/>
          <w:sz w:val="22"/>
          <w:szCs w:val="22"/>
        </w:rPr>
        <w:t>or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rm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di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ect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nt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 xml:space="preserve">y 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pacing w:val="2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4ED32106" w14:textId="77777777" w:rsidR="00DD2E91" w:rsidRDefault="00DD2E91">
      <w:pPr>
        <w:spacing w:before="9" w:line="100" w:lineRule="exact"/>
        <w:rPr>
          <w:sz w:val="11"/>
          <w:szCs w:val="11"/>
        </w:rPr>
      </w:pPr>
    </w:p>
    <w:p w14:paraId="14A6BB4C" w14:textId="77777777" w:rsidR="00DD2E91" w:rsidRDefault="00816B7E">
      <w:pPr>
        <w:spacing w:line="240" w:lineRule="exact"/>
        <w:ind w:left="1547" w:right="26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m b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or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ng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ow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s.</w:t>
      </w:r>
    </w:p>
    <w:p w14:paraId="5B6C1D76" w14:textId="77777777" w:rsidR="00DD2E91" w:rsidRDefault="00DD2E91">
      <w:pPr>
        <w:spacing w:line="200" w:lineRule="exact"/>
      </w:pPr>
    </w:p>
    <w:p w14:paraId="5DB32350" w14:textId="77777777" w:rsidR="00DD2E91" w:rsidRDefault="00DD2E91">
      <w:pPr>
        <w:spacing w:line="200" w:lineRule="exact"/>
      </w:pPr>
    </w:p>
    <w:p w14:paraId="3C5EA009" w14:textId="77777777" w:rsidR="00DD2E91" w:rsidRDefault="00DD2E91">
      <w:pPr>
        <w:spacing w:before="9" w:line="220" w:lineRule="exact"/>
        <w:rPr>
          <w:sz w:val="22"/>
          <w:szCs w:val="22"/>
        </w:rPr>
      </w:pPr>
    </w:p>
    <w:p w14:paraId="152E494C" w14:textId="77777777" w:rsidR="00DD2E91" w:rsidRDefault="00816B7E">
      <w:pPr>
        <w:spacing w:before="29" w:line="260" w:lineRule="exact"/>
        <w:ind w:left="117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>ick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Redir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ec</w:t>
      </w:r>
      <w:r>
        <w:rPr>
          <w:rFonts w:ascii="Arial" w:eastAsia="Arial" w:hAnsi="Arial" w:cs="Arial"/>
          <w:b/>
          <w:position w:val="-1"/>
          <w:sz w:val="24"/>
          <w:szCs w:val="24"/>
        </w:rPr>
        <w:t>t.</w:t>
      </w:r>
    </w:p>
    <w:p w14:paraId="2BBE9BC9" w14:textId="77777777" w:rsidR="00DD2E91" w:rsidRDefault="00DD2E91">
      <w:pPr>
        <w:spacing w:line="200" w:lineRule="exact"/>
      </w:pPr>
    </w:p>
    <w:p w14:paraId="4A6B4A2E" w14:textId="77777777" w:rsidR="00DD2E91" w:rsidRDefault="00DD2E91">
      <w:pPr>
        <w:spacing w:line="200" w:lineRule="exact"/>
      </w:pPr>
    </w:p>
    <w:p w14:paraId="1109B096" w14:textId="77777777" w:rsidR="00DD2E91" w:rsidRDefault="00DD2E91">
      <w:pPr>
        <w:spacing w:before="17" w:line="260" w:lineRule="exact"/>
        <w:rPr>
          <w:sz w:val="26"/>
          <w:szCs w:val="26"/>
        </w:rPr>
      </w:pPr>
    </w:p>
    <w:p w14:paraId="3BC83738" w14:textId="77777777" w:rsidR="00DD2E91" w:rsidRDefault="00FE439E">
      <w:pPr>
        <w:spacing w:before="29" w:line="260" w:lineRule="exact"/>
        <w:ind w:left="2531"/>
        <w:rPr>
          <w:rFonts w:ascii="Arial" w:eastAsia="Arial" w:hAnsi="Arial" w:cs="Arial"/>
          <w:sz w:val="24"/>
          <w:szCs w:val="24"/>
        </w:rPr>
      </w:pPr>
      <w:r>
        <w:pict w14:anchorId="07C2F41F">
          <v:group id="_x0000_s1149" style="position:absolute;left:0;text-align:left;margin-left:87.7pt;margin-top:-62.05pt;width:422.05pt;height:93.35pt;z-index:-6645;mso-position-horizontal-relative:page" coordorigin="1754,-1241" coordsize="8441,1867">
            <v:shape id="_x0000_s1153" style="position:absolute;left:1775;top:-1221;width:7042;height:850" coordorigin="1775,-1221" coordsize="7042,850" path="m1775,-1136r25,-60l1860,-1221r,l8731,-1221r60,25l8816,-1136r,l8816,-456r-24,60l8732,-371r-1,l1860,-371r-60,-25l1775,-456r,l1775,-1136xe" filled="f" strokecolor="#e36c09" strokeweight="2.04pt">
              <v:path arrowok="t"/>
            </v:shape>
            <v:shape id="_x0000_s1152" style="position:absolute;left:3136;top:-244;width:7039;height:850" coordorigin="3136,-244" coordsize="7039,850" path="m3136,-159r24,-60l3220,-244r1,l10090,-244r60,25l10175,-159r,l10175,521r-25,60l10090,606r,l3221,606r-60,-25l3136,521r,l3136,-159xe" filled="f" strokecolor="#e36c09" strokeweight="2.04pt">
              <v:path arrowok="t"/>
            </v:shape>
            <v:shape id="_x0000_s1151" style="position:absolute;left:8399;top:-558;width:590;height:590" coordorigin="8399,-558" coordsize="590,590" path="m8694,32r295,-265l8856,-233r,-325l8532,-558r,325l8399,-233,8694,32xe" stroked="f">
              <v:path arrowok="t"/>
            </v:shape>
            <v:shape id="_x0000_s1150" style="position:absolute;left:8399;top:-558;width:590;height:590" coordorigin="8399,-558" coordsize="590,590" path="m8399,-233r133,l8532,-558r324,l8856,-233r133,l8694,32,8399,-233xe" filled="f" strokecolor="#e36c09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position w:val="-1"/>
          <w:sz w:val="24"/>
          <w:szCs w:val="24"/>
        </w:rPr>
        <w:t xml:space="preserve">n </w:t>
      </w:r>
      <w:r w:rsidR="00816B7E">
        <w:rPr>
          <w:rFonts w:ascii="Arial" w:eastAsia="Arial" w:hAnsi="Arial" w:cs="Arial"/>
          <w:b/>
          <w:spacing w:val="-8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dd</w:t>
      </w:r>
      <w:r w:rsidR="00816B7E">
        <w:rPr>
          <w:rFonts w:ascii="Arial" w:eastAsia="Arial" w:hAnsi="Arial" w:cs="Arial"/>
          <w:b/>
          <w:spacing w:val="10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mm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 xml:space="preserve">s 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bu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to</w:t>
      </w:r>
      <w:r w:rsidR="00816B7E"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0AFB3930" w14:textId="77777777" w:rsidR="00DD2E91" w:rsidRDefault="00DD2E91">
      <w:pPr>
        <w:spacing w:before="7" w:line="120" w:lineRule="exact"/>
        <w:rPr>
          <w:sz w:val="12"/>
          <w:szCs w:val="12"/>
        </w:rPr>
      </w:pPr>
    </w:p>
    <w:p w14:paraId="62CD91BF" w14:textId="77777777" w:rsidR="00DD2E91" w:rsidRDefault="00DD2E91">
      <w:pPr>
        <w:spacing w:line="200" w:lineRule="exact"/>
      </w:pPr>
    </w:p>
    <w:p w14:paraId="035D25C8" w14:textId="77777777" w:rsidR="00DD2E91" w:rsidRDefault="00DD2E91">
      <w:pPr>
        <w:spacing w:line="200" w:lineRule="exact"/>
      </w:pPr>
    </w:p>
    <w:p w14:paraId="277F1185" w14:textId="77777777" w:rsidR="00DD2E91" w:rsidRDefault="00DD2E91">
      <w:pPr>
        <w:spacing w:line="200" w:lineRule="exact"/>
      </w:pPr>
    </w:p>
    <w:p w14:paraId="50CFE711" w14:textId="77777777" w:rsidR="00DD2E91" w:rsidRDefault="00DD2E91">
      <w:pPr>
        <w:spacing w:line="200" w:lineRule="exact"/>
      </w:pPr>
    </w:p>
    <w:p w14:paraId="52E06984" w14:textId="77777777" w:rsidR="00DD2E91" w:rsidRDefault="00FE439E">
      <w:pPr>
        <w:spacing w:before="37" w:line="240" w:lineRule="exact"/>
        <w:ind w:left="1547" w:right="548"/>
        <w:rPr>
          <w:rFonts w:ascii="Arial" w:eastAsia="Arial" w:hAnsi="Arial" w:cs="Arial"/>
          <w:sz w:val="22"/>
          <w:szCs w:val="22"/>
        </w:rPr>
      </w:pPr>
      <w:r>
        <w:pict w14:anchorId="5D1BFFE2">
          <v:group id="_x0000_s1146" style="position:absolute;left:0;text-align:left;margin-left:71.05pt;margin-top:-4.45pt;width:36pt;height:30.85pt;z-index:-6641;mso-position-horizontal-relative:page" coordorigin="1421,-89" coordsize="720,617">
            <v:shape id="_x0000_s1148" type="#_x0000_t75" style="position:absolute;left:1441;top:-69;width:679;height:576">
              <v:imagedata r:id="rId276" o:title=""/>
            </v:shape>
            <v:shape id="_x0000_s1147" style="position:absolute;left:1441;top:-69;width:679;height:576" coordorigin="1441,-69" coordsize="679,576" path="m1441,-11r17,-40l1497,-69r2,l2063,-69r40,17l2120,-13r,2l2120,450r-16,40l2065,507r-2,l1499,507r-40,-16l1441,451r,-1l1441,-11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ork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m</w:t>
      </w:r>
      <w:r w:rsidR="00816B7E"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il</w:t>
      </w:r>
      <w:r w:rsidR="00816B7E">
        <w:rPr>
          <w:rFonts w:ascii="Arial" w:eastAsia="Arial" w:hAnsi="Arial" w:cs="Arial"/>
          <w:sz w:val="22"/>
          <w:szCs w:val="22"/>
        </w:rPr>
        <w:t>l</w:t>
      </w:r>
      <w:r w:rsidR="00816B7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sh</w:t>
      </w:r>
      <w:r w:rsidR="00816B7E">
        <w:rPr>
          <w:rFonts w:ascii="Arial" w:eastAsia="Arial" w:hAnsi="Arial" w:cs="Arial"/>
          <w:spacing w:val="2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w</w:t>
      </w:r>
      <w:r w:rsidR="00816B7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ected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r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oc</w:t>
      </w:r>
      <w:r w:rsidR="00816B7E">
        <w:rPr>
          <w:rFonts w:ascii="Arial" w:eastAsia="Arial" w:hAnsi="Arial" w:cs="Arial"/>
          <w:spacing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/I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comp</w:t>
      </w:r>
      <w:r w:rsidR="00816B7E">
        <w:rPr>
          <w:rFonts w:ascii="Arial" w:eastAsia="Arial" w:hAnsi="Arial" w:cs="Arial"/>
          <w:spacing w:val="-1"/>
          <w:sz w:val="22"/>
          <w:szCs w:val="22"/>
        </w:rPr>
        <w:t>l</w:t>
      </w:r>
      <w:r w:rsidR="00816B7E">
        <w:rPr>
          <w:rFonts w:ascii="Arial" w:eastAsia="Arial" w:hAnsi="Arial" w:cs="Arial"/>
          <w:sz w:val="22"/>
          <w:szCs w:val="22"/>
        </w:rPr>
        <w:t>ete</w:t>
      </w:r>
      <w:r w:rsidR="00816B7E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3"/>
          <w:sz w:val="22"/>
          <w:szCs w:val="22"/>
        </w:rPr>
        <w:t>f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ati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z w:val="22"/>
          <w:szCs w:val="22"/>
        </w:rPr>
        <w:t>ec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ssary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co</w:t>
      </w:r>
      <w:r w:rsidR="00816B7E">
        <w:rPr>
          <w:rFonts w:ascii="Arial" w:eastAsia="Arial" w:hAnsi="Arial" w:cs="Arial"/>
          <w:spacing w:val="-2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n be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b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sz w:val="22"/>
          <w:szCs w:val="22"/>
        </w:rPr>
        <w:t>x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063CCDD7" w14:textId="77777777" w:rsidR="00DD2E91" w:rsidRDefault="00DD2E91">
      <w:pPr>
        <w:spacing w:before="8" w:line="120" w:lineRule="exact"/>
        <w:rPr>
          <w:sz w:val="12"/>
          <w:szCs w:val="12"/>
        </w:rPr>
      </w:pPr>
    </w:p>
    <w:p w14:paraId="65B15F42" w14:textId="77777777" w:rsidR="00DD2E91" w:rsidRDefault="00DD2E91">
      <w:pPr>
        <w:spacing w:line="200" w:lineRule="exact"/>
      </w:pPr>
    </w:p>
    <w:p w14:paraId="60A062FB" w14:textId="77777777" w:rsidR="00DD2E91" w:rsidRDefault="00DD2E91">
      <w:pPr>
        <w:spacing w:line="200" w:lineRule="exact"/>
      </w:pPr>
    </w:p>
    <w:p w14:paraId="040228A1" w14:textId="77777777" w:rsidR="00DD2E91" w:rsidRDefault="00DD2E91">
      <w:pPr>
        <w:spacing w:line="200" w:lineRule="exact"/>
      </w:pPr>
    </w:p>
    <w:p w14:paraId="61DD5C1D" w14:textId="77777777" w:rsidR="00DD2E91" w:rsidRDefault="00DD2E91">
      <w:pPr>
        <w:spacing w:line="200" w:lineRule="exact"/>
      </w:pPr>
    </w:p>
    <w:p w14:paraId="0423A426" w14:textId="77777777" w:rsidR="00DD2E91" w:rsidRDefault="00DD2E91">
      <w:pPr>
        <w:spacing w:line="200" w:lineRule="exact"/>
      </w:pPr>
    </w:p>
    <w:p w14:paraId="665CF096" w14:textId="77777777" w:rsidR="00DD2E91" w:rsidRDefault="00DD2E91">
      <w:pPr>
        <w:spacing w:line="200" w:lineRule="exact"/>
      </w:pPr>
    </w:p>
    <w:p w14:paraId="16869FD5" w14:textId="77777777" w:rsidR="00DD2E91" w:rsidRDefault="00DD2E91">
      <w:pPr>
        <w:spacing w:line="200" w:lineRule="exact"/>
      </w:pPr>
    </w:p>
    <w:p w14:paraId="45AE7317" w14:textId="77777777" w:rsidR="00DD2E91" w:rsidRDefault="00DD2E91">
      <w:pPr>
        <w:spacing w:line="200" w:lineRule="exact"/>
      </w:pPr>
    </w:p>
    <w:p w14:paraId="5082027C" w14:textId="77777777" w:rsidR="00DD2E91" w:rsidRDefault="00DD2E91">
      <w:pPr>
        <w:spacing w:line="200" w:lineRule="exact"/>
      </w:pPr>
    </w:p>
    <w:p w14:paraId="26A633AD" w14:textId="77777777" w:rsidR="00DD2E91" w:rsidRDefault="00DD2E91">
      <w:pPr>
        <w:spacing w:line="200" w:lineRule="exact"/>
      </w:pPr>
    </w:p>
    <w:p w14:paraId="51194B83" w14:textId="77777777" w:rsidR="00DD2E91" w:rsidRDefault="00DD2E91">
      <w:pPr>
        <w:spacing w:line="200" w:lineRule="exact"/>
      </w:pPr>
    </w:p>
    <w:p w14:paraId="5272CE5C" w14:textId="77777777" w:rsidR="00DD2E91" w:rsidRDefault="00DD2E91">
      <w:pPr>
        <w:spacing w:line="200" w:lineRule="exact"/>
      </w:pPr>
    </w:p>
    <w:p w14:paraId="19637D3C" w14:textId="77777777" w:rsidR="00DD2E91" w:rsidRDefault="00DD2E91">
      <w:pPr>
        <w:spacing w:line="200" w:lineRule="exact"/>
      </w:pPr>
    </w:p>
    <w:p w14:paraId="18C82A29" w14:textId="77777777" w:rsidR="00DD2E91" w:rsidRDefault="00DD2E91">
      <w:pPr>
        <w:spacing w:line="200" w:lineRule="exact"/>
      </w:pPr>
    </w:p>
    <w:p w14:paraId="520625AF" w14:textId="77777777" w:rsidR="00DD2E91" w:rsidRDefault="00DD2E91">
      <w:pPr>
        <w:spacing w:line="200" w:lineRule="exact"/>
      </w:pPr>
    </w:p>
    <w:p w14:paraId="50E08CA8" w14:textId="77777777" w:rsidR="00DD2E91" w:rsidRDefault="00DD2E91">
      <w:pPr>
        <w:spacing w:line="200" w:lineRule="exact"/>
      </w:pPr>
    </w:p>
    <w:p w14:paraId="5180D9F4" w14:textId="77777777" w:rsidR="00DD2E91" w:rsidRDefault="00DD2E91">
      <w:pPr>
        <w:spacing w:line="200" w:lineRule="exact"/>
      </w:pPr>
    </w:p>
    <w:p w14:paraId="57364612" w14:textId="77777777" w:rsidR="00DD2E91" w:rsidRDefault="00DD2E91">
      <w:pPr>
        <w:spacing w:line="200" w:lineRule="exact"/>
      </w:pPr>
    </w:p>
    <w:p w14:paraId="582B17F9" w14:textId="77777777" w:rsidR="00DD2E91" w:rsidRDefault="00FE439E">
      <w:pPr>
        <w:spacing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pict w14:anchorId="16346AE7">
          <v:group id="_x0000_s1143" style="position:absolute;left:0;text-align:left;margin-left:71.75pt;margin-top:-2.75pt;width:36pt;height:30.85pt;z-index:-6642;mso-position-horizontal-relative:page" coordorigin="1435,-55" coordsize="720,617">
            <v:shape id="_x0000_s1145" type="#_x0000_t75" style="position:absolute;left:1456;top:-34;width:679;height:576">
              <v:imagedata r:id="rId267" o:title=""/>
            </v:shape>
            <v:shape id="_x0000_s1144" style="position:absolute;left:1456;top:-34;width:679;height:576" coordorigin="1456,-34" coordsize="679,576" path="m1456,23r16,-40l1511,-34r2,l2077,-34r40,16l2135,21r,2l2135,484r-17,40l2079,542r-2,l1513,542r-40,-17l1456,486r,-2l1456,23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j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ect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al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position w:val="-1"/>
          <w:sz w:val="22"/>
          <w:szCs w:val="22"/>
        </w:rPr>
        <w:t>est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 w:rsidR="00816B7E">
        <w:rPr>
          <w:rFonts w:ascii="Arial" w:eastAsia="Arial" w:hAnsi="Arial" w:cs="Arial"/>
          <w:position w:val="-1"/>
          <w:sz w:val="22"/>
          <w:szCs w:val="22"/>
        </w:rPr>
        <w:t>ow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en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position w:val="-1"/>
          <w:sz w:val="22"/>
          <w:szCs w:val="22"/>
        </w:rPr>
        <w:t>s.</w:t>
      </w:r>
    </w:p>
    <w:p w14:paraId="084399D5" w14:textId="77777777" w:rsidR="00DD2E91" w:rsidRDefault="00DD2E91">
      <w:pPr>
        <w:spacing w:before="5" w:line="140" w:lineRule="exact"/>
        <w:rPr>
          <w:sz w:val="14"/>
          <w:szCs w:val="14"/>
        </w:rPr>
      </w:pPr>
    </w:p>
    <w:p w14:paraId="247122D9" w14:textId="77777777" w:rsidR="00DD2E91" w:rsidRDefault="00DD2E91">
      <w:pPr>
        <w:spacing w:line="200" w:lineRule="exact"/>
      </w:pPr>
    </w:p>
    <w:p w14:paraId="2352A797" w14:textId="77777777" w:rsidR="00DD2E91" w:rsidRDefault="00DD2E91">
      <w:pPr>
        <w:spacing w:line="200" w:lineRule="exact"/>
      </w:pPr>
    </w:p>
    <w:p w14:paraId="34F40DA5" w14:textId="77777777" w:rsidR="00DD2E91" w:rsidRDefault="00DD2E91">
      <w:pPr>
        <w:spacing w:line="200" w:lineRule="exact"/>
      </w:pPr>
    </w:p>
    <w:p w14:paraId="11BC38DA" w14:textId="77777777" w:rsidR="00DD2E91" w:rsidRDefault="00DD2E91">
      <w:pPr>
        <w:spacing w:line="200" w:lineRule="exact"/>
      </w:pPr>
    </w:p>
    <w:p w14:paraId="7CDDC8BA" w14:textId="77777777" w:rsidR="00DD2E91" w:rsidRDefault="00DD2E91">
      <w:pPr>
        <w:spacing w:line="200" w:lineRule="exact"/>
      </w:pPr>
    </w:p>
    <w:p w14:paraId="636A76FD" w14:textId="77777777" w:rsidR="00DD2E91" w:rsidRDefault="00DD2E91">
      <w:pPr>
        <w:spacing w:line="200" w:lineRule="exact"/>
      </w:pPr>
    </w:p>
    <w:p w14:paraId="0663A5A6" w14:textId="77777777" w:rsidR="00DD2E91" w:rsidRDefault="00DD2E91">
      <w:pPr>
        <w:spacing w:line="200" w:lineRule="exact"/>
      </w:pPr>
    </w:p>
    <w:p w14:paraId="37D68DB3" w14:textId="77777777" w:rsidR="00DD2E91" w:rsidRDefault="00DD2E91">
      <w:pPr>
        <w:spacing w:line="200" w:lineRule="exact"/>
      </w:pPr>
    </w:p>
    <w:p w14:paraId="3D06CEF0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headerReference w:type="default" r:id="rId281"/>
          <w:footerReference w:type="default" r:id="rId282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47</w:t>
      </w:r>
    </w:p>
    <w:p w14:paraId="493DAEE5" w14:textId="77777777" w:rsidR="00DD2E91" w:rsidRDefault="00FE439E">
      <w:pPr>
        <w:spacing w:before="2" w:line="160" w:lineRule="exact"/>
        <w:rPr>
          <w:sz w:val="17"/>
          <w:szCs w:val="17"/>
        </w:rPr>
      </w:pPr>
      <w:r>
        <w:lastRenderedPageBreak/>
        <w:pict w14:anchorId="73F5E5AC">
          <v:group id="_x0000_s1131" style="position:absolute;margin-left:23.95pt;margin-top:23.7pt;width:566.95pt;height:744.7pt;z-index:-6640;mso-position-horizontal-relative:page;mso-position-vertical-relative:page" coordorigin="479,474" coordsize="11339,14894">
            <v:shape id="_x0000_s1142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141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140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139" style="position:absolute;left:490;top:485;width:11263;height:0" coordorigin="490,485" coordsize="11263,0" path="m490,485r11263,e" filled="f" strokecolor="gray" strokeweight=".58pt">
              <v:path arrowok="t"/>
            </v:shape>
            <v:shape id="_x0000_s1138" style="position:absolute;left:485;top:480;width:0;height:14882" coordorigin="485,480" coordsize="0,14882" path="m485,480r,14882e" filled="f" strokecolor="gray" strokeweight=".58pt">
              <v:path arrowok="t"/>
            </v:shape>
            <v:shape id="_x0000_s1137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136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135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134" type="#_x0000_t75" style="position:absolute;left:792;top:605;width:1068;height:562">
              <v:imagedata r:id="rId9" o:title=""/>
            </v:shape>
            <v:shape id="_x0000_s1133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132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5E6B5BA2" w14:textId="77777777" w:rsidR="00DD2E91" w:rsidRDefault="00DD2E91">
      <w:pPr>
        <w:spacing w:line="200" w:lineRule="exact"/>
      </w:pPr>
    </w:p>
    <w:p w14:paraId="57A74AE3" w14:textId="77777777" w:rsidR="00DD2E91" w:rsidRDefault="00DD2E91">
      <w:pPr>
        <w:spacing w:line="200" w:lineRule="exact"/>
      </w:pPr>
    </w:p>
    <w:p w14:paraId="47F0DC07" w14:textId="77777777" w:rsidR="00DD2E91" w:rsidRDefault="00DD2E91">
      <w:pPr>
        <w:spacing w:line="200" w:lineRule="exact"/>
      </w:pPr>
    </w:p>
    <w:p w14:paraId="7E35D227" w14:textId="77777777" w:rsidR="00DD2E91" w:rsidRDefault="00DD2E91">
      <w:pPr>
        <w:spacing w:line="200" w:lineRule="exact"/>
      </w:pPr>
    </w:p>
    <w:p w14:paraId="71CC2BA9" w14:textId="77777777" w:rsidR="00DD2E91" w:rsidRDefault="00816B7E">
      <w:pPr>
        <w:spacing w:before="29" w:line="260" w:lineRule="exact"/>
        <w:ind w:left="11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>ick 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d </w:t>
      </w:r>
      <w:r>
        <w:rPr>
          <w:rFonts w:ascii="Arial" w:eastAsia="Arial" w:hAnsi="Arial" w:cs="Arial"/>
          <w:b/>
          <w:position w:val="-1"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position w:val="-1"/>
          <w:sz w:val="24"/>
          <w:szCs w:val="24"/>
        </w:rPr>
        <w:t>mm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</w:p>
    <w:p w14:paraId="40B3D839" w14:textId="77777777" w:rsidR="00DD2E91" w:rsidRDefault="00DD2E91">
      <w:pPr>
        <w:spacing w:before="1" w:line="140" w:lineRule="exact"/>
        <w:rPr>
          <w:sz w:val="15"/>
          <w:szCs w:val="15"/>
        </w:rPr>
      </w:pPr>
    </w:p>
    <w:p w14:paraId="4E7AD6DA" w14:textId="77777777" w:rsidR="00DD2E91" w:rsidRDefault="00DD2E91">
      <w:pPr>
        <w:spacing w:line="200" w:lineRule="exact"/>
      </w:pPr>
    </w:p>
    <w:p w14:paraId="5991425C" w14:textId="77777777" w:rsidR="00DD2E91" w:rsidRDefault="00DD2E91">
      <w:pPr>
        <w:spacing w:line="200" w:lineRule="exact"/>
      </w:pPr>
    </w:p>
    <w:p w14:paraId="34ABA31B" w14:textId="77777777" w:rsidR="00DD2E91" w:rsidRDefault="00DD2E91">
      <w:pPr>
        <w:spacing w:line="200" w:lineRule="exact"/>
      </w:pPr>
    </w:p>
    <w:p w14:paraId="379D1AED" w14:textId="77777777" w:rsidR="00DD2E91" w:rsidRDefault="00FE439E">
      <w:pPr>
        <w:spacing w:before="29" w:line="260" w:lineRule="exact"/>
        <w:ind w:left="1846"/>
        <w:rPr>
          <w:rFonts w:ascii="Arial" w:eastAsia="Arial" w:hAnsi="Arial" w:cs="Arial"/>
          <w:sz w:val="24"/>
          <w:szCs w:val="24"/>
        </w:rPr>
      </w:pPr>
      <w:r>
        <w:pict w14:anchorId="3B78FBCF">
          <v:group id="_x0000_s1123" style="position:absolute;left:0;text-align:left;margin-left:87.5pt;margin-top:87.7pt;width:420.6pt;height:150.1pt;z-index:-6639;mso-position-horizontal-relative:page;mso-position-vertical-relative:page" coordorigin="1750,1754" coordsize="8412,3002">
            <v:shape id="_x0000_s1130" style="position:absolute;left:1770;top:1775;width:7042;height:850" coordorigin="1770,1775" coordsize="7042,850" path="m1770,1860r25,-60l1855,1775r,l8727,1775r60,25l8812,1860r,l8812,2539r-25,60l8727,2624r,l1855,2624r-60,-24l1770,2540r,-1l1770,1860xe" filled="f" strokecolor="#e36c09" strokeweight="2.04pt">
              <v:path arrowok="t"/>
            </v:shape>
            <v:shape id="_x0000_s1129" style="position:absolute;left:2452;top:2826;width:7039;height:850" coordorigin="2452,2826" coordsize="7039,850" path="m2452,2911r24,-60l2536,2826r1,l9406,2826r60,25l9491,2911r,l9491,3591r-25,60l9406,3676r,l2537,3676r-60,-25l2452,3591r,l2452,2911xe" filled="f" strokecolor="#e36c09" strokeweight="2.04pt">
              <v:path arrowok="t"/>
            </v:shape>
            <v:shape id="_x0000_s1128" style="position:absolute;left:8538;top:2459;width:590;height:590" coordorigin="8538,2459" coordsize="590,590" path="m8833,3049r295,-265l8996,2784r,-325l8671,2459r,325l8538,2784r295,265xe" stroked="f">
              <v:path arrowok="t"/>
            </v:shape>
            <v:shape id="_x0000_s1127" style="position:absolute;left:8538;top:2459;width:590;height:590" coordorigin="8538,2459" coordsize="590,590" path="m8538,2784r133,l8671,2459r325,l8996,2784r132,l8833,3049,8538,2784xe" filled="f" strokecolor="#e36c09" strokeweight="2.04pt">
              <v:path arrowok="t"/>
            </v:shape>
            <v:shape id="_x0000_s1126" style="position:absolute;left:3100;top:3887;width:7042;height:850" coordorigin="3100,3887" coordsize="7042,850" path="m3100,3972r24,-60l3184,3887r1,l10056,3887r60,25l10141,3972r,l10141,4651r-25,60l10056,4736r,l3185,4736r-60,-24l3100,4652r,-1l3100,3972xe" filled="f" strokecolor="#e36c09" strokeweight="2.04pt">
              <v:path arrowok="t"/>
            </v:shape>
            <v:shape id="_x0000_s1125" style="position:absolute;left:9217;top:3560;width:590;height:590" coordorigin="9217,3560" coordsize="590,590" path="m9512,4151r296,-266l9675,3885r,-325l9350,3560r,325l9217,3885r295,266xe" stroked="f">
              <v:path arrowok="t"/>
            </v:shape>
            <v:shape id="_x0000_s1124" style="position:absolute;left:9217;top:3560;width:590;height:590" coordorigin="9217,3560" coordsize="590,590" path="m9217,3885r133,l9350,3560r325,l9675,3885r133,l9512,4151,9217,3885xe" filled="f" strokecolor="#e36c09" strokeweight="2.04pt">
              <v:path arrowok="t"/>
            </v:shape>
            <w10:wrap anchorx="page" anchory="page"/>
          </v:group>
        </w:pict>
      </w:r>
      <w:r w:rsidR="00816B7E">
        <w:rPr>
          <w:rFonts w:ascii="Arial" w:eastAsia="Arial" w:hAnsi="Arial" w:cs="Arial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position w:val="-1"/>
          <w:sz w:val="24"/>
          <w:szCs w:val="24"/>
        </w:rPr>
        <w:t>t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position w:val="-1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1"/>
          <w:sz w:val="24"/>
          <w:szCs w:val="24"/>
        </w:rPr>
        <w:t>Co</w:t>
      </w:r>
      <w:r w:rsidR="00816B7E">
        <w:rPr>
          <w:rFonts w:ascii="Arial" w:eastAsia="Arial" w:hAnsi="Arial" w:cs="Arial"/>
          <w:spacing w:val="2"/>
          <w:position w:val="-1"/>
          <w:sz w:val="24"/>
          <w:szCs w:val="24"/>
        </w:rPr>
        <w:t>m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men</w:t>
      </w:r>
      <w:r w:rsidR="00816B7E">
        <w:rPr>
          <w:rFonts w:ascii="Arial" w:eastAsia="Arial" w:hAnsi="Arial" w:cs="Arial"/>
          <w:position w:val="-1"/>
          <w:sz w:val="24"/>
          <w:szCs w:val="24"/>
        </w:rPr>
        <w:t>ts.</w:t>
      </w:r>
    </w:p>
    <w:p w14:paraId="211EC0F4" w14:textId="77777777" w:rsidR="00DD2E91" w:rsidRDefault="00DD2E91">
      <w:pPr>
        <w:spacing w:before="1" w:line="160" w:lineRule="exact"/>
        <w:rPr>
          <w:sz w:val="16"/>
          <w:szCs w:val="16"/>
        </w:rPr>
      </w:pPr>
    </w:p>
    <w:p w14:paraId="33DD15BA" w14:textId="77777777" w:rsidR="00DD2E91" w:rsidRDefault="00DD2E91">
      <w:pPr>
        <w:spacing w:line="200" w:lineRule="exact"/>
      </w:pPr>
    </w:p>
    <w:p w14:paraId="4397462E" w14:textId="77777777" w:rsidR="00DD2E91" w:rsidRDefault="00DD2E91">
      <w:pPr>
        <w:spacing w:line="200" w:lineRule="exact"/>
      </w:pPr>
    </w:p>
    <w:p w14:paraId="1D6C22BD" w14:textId="77777777" w:rsidR="00DD2E91" w:rsidRDefault="00DD2E91">
      <w:pPr>
        <w:spacing w:line="200" w:lineRule="exact"/>
      </w:pPr>
    </w:p>
    <w:p w14:paraId="587D5FD6" w14:textId="77777777" w:rsidR="00DD2E91" w:rsidRDefault="00816B7E">
      <w:pPr>
        <w:spacing w:before="29" w:line="260" w:lineRule="exact"/>
        <w:ind w:left="24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ick </w:t>
      </w:r>
      <w:r>
        <w:rPr>
          <w:rFonts w:ascii="Arial" w:eastAsia="Arial" w:hAnsi="Arial" w:cs="Arial"/>
          <w:b/>
          <w:position w:val="-1"/>
          <w:sz w:val="24"/>
          <w:szCs w:val="24"/>
        </w:rPr>
        <w:t>Re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j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ec</w:t>
      </w:r>
      <w:r>
        <w:rPr>
          <w:rFonts w:ascii="Arial" w:eastAsia="Arial" w:hAnsi="Arial" w:cs="Arial"/>
          <w:b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5CD270E7" w14:textId="77777777" w:rsidR="00DD2E91" w:rsidRDefault="00DD2E91">
      <w:pPr>
        <w:spacing w:before="3" w:line="180" w:lineRule="exact"/>
        <w:rPr>
          <w:sz w:val="18"/>
          <w:szCs w:val="18"/>
        </w:rPr>
      </w:pPr>
    </w:p>
    <w:p w14:paraId="104237CB" w14:textId="77777777" w:rsidR="00DD2E91" w:rsidRDefault="00DD2E91">
      <w:pPr>
        <w:spacing w:line="200" w:lineRule="exact"/>
      </w:pPr>
    </w:p>
    <w:p w14:paraId="57633379" w14:textId="77777777" w:rsidR="00DD2E91" w:rsidRDefault="00DD2E91">
      <w:pPr>
        <w:spacing w:line="200" w:lineRule="exact"/>
      </w:pPr>
    </w:p>
    <w:p w14:paraId="13BA82CD" w14:textId="77777777" w:rsidR="00DD2E91" w:rsidRDefault="00DD2E91">
      <w:pPr>
        <w:spacing w:line="200" w:lineRule="exact"/>
      </w:pPr>
    </w:p>
    <w:p w14:paraId="75389DC7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2B6105A6">
          <v:group id="_x0000_s1120" style="position:absolute;left:0;text-align:left;margin-left:71.05pt;margin-top:-7.8pt;width:36pt;height:30.85pt;z-index:-6636;mso-position-horizontal-relative:page" coordorigin="1421,-156" coordsize="720,617">
            <v:shape id="_x0000_s1122" type="#_x0000_t75" style="position:absolute;left:1441;top:-136;width:679;height:576">
              <v:imagedata r:id="rId276" o:title=""/>
            </v:shape>
            <v:shape id="_x0000_s1121" style="position:absolute;left:1441;top:-136;width:679;height:576" coordorigin="1441,-136" coordsize="679,576" path="m1441,-78r17,-40l1497,-136r2,l2063,-136r40,16l2120,-80r,2l2120,383r-16,40l2065,440r-2,l1499,440r-40,-16l1441,384r,-1l1441,-78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3"/>
          <w:sz w:val="22"/>
          <w:szCs w:val="22"/>
        </w:rPr>
        <w:t>w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sz w:val="22"/>
          <w:szCs w:val="22"/>
        </w:rPr>
        <w:t xml:space="preserve">rk 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w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sz w:val="22"/>
          <w:szCs w:val="22"/>
        </w:rPr>
        <w:t>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1809DB0C" w14:textId="77777777" w:rsidR="00DD2E91" w:rsidRDefault="00DD2E91">
      <w:pPr>
        <w:spacing w:before="19" w:line="220" w:lineRule="exact"/>
        <w:rPr>
          <w:sz w:val="22"/>
          <w:szCs w:val="22"/>
        </w:rPr>
      </w:pPr>
    </w:p>
    <w:p w14:paraId="4D2529A9" w14:textId="77777777" w:rsidR="00DD2E91" w:rsidRDefault="00FE439E">
      <w:pPr>
        <w:spacing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pict w14:anchorId="442275CA">
          <v:group id="_x0000_s1117" style="position:absolute;left:0;text-align:left;margin-left:71.05pt;margin-top:-.75pt;width:36pt;height:30.85pt;z-index:-6635;mso-position-horizontal-relative:page" coordorigin="1421,-15" coordsize="720,617">
            <v:shape id="_x0000_s1119" type="#_x0000_t75" style="position:absolute;left:1441;top:5;width:679;height:576">
              <v:imagedata r:id="rId241" o:title=""/>
            </v:shape>
            <v:shape id="_x0000_s1118" style="position:absolute;left:1441;top:5;width:679;height:576" coordorigin="1441,5" coordsize="679,576" path="m1441,63r17,-41l1497,5r2,l2063,5r40,16l2120,61r,2l2120,523r-16,41l2065,581r-2,l1499,581r-40,-16l1441,525r,-2l1441,63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position w:val="-1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e 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st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er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 w:rsidR="00816B7E">
        <w:rPr>
          <w:rFonts w:ascii="Arial" w:eastAsia="Arial" w:hAnsi="Arial" w:cs="Arial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position w:val="-1"/>
          <w:sz w:val="22"/>
          <w:szCs w:val="22"/>
        </w:rPr>
        <w:t>t c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li</w:t>
      </w:r>
      <w:r w:rsidR="00816B7E">
        <w:rPr>
          <w:rFonts w:ascii="Arial" w:eastAsia="Arial" w:hAnsi="Arial" w:cs="Arial"/>
          <w:position w:val="-1"/>
          <w:sz w:val="22"/>
          <w:szCs w:val="22"/>
        </w:rPr>
        <w:t>ck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on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6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b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position w:val="-1"/>
          <w:sz w:val="22"/>
          <w:szCs w:val="22"/>
        </w:rPr>
        <w:t>ro</w:t>
      </w:r>
      <w:r w:rsidR="00816B7E"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b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b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tt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25BC0B1E" w14:textId="77777777" w:rsidR="00DD2E91" w:rsidRDefault="00DD2E91">
      <w:pPr>
        <w:spacing w:before="2" w:line="140" w:lineRule="exact"/>
        <w:rPr>
          <w:sz w:val="15"/>
          <w:szCs w:val="15"/>
        </w:rPr>
      </w:pPr>
    </w:p>
    <w:p w14:paraId="3A0345C1" w14:textId="77777777" w:rsidR="00DD2E91" w:rsidRDefault="00DD2E91">
      <w:pPr>
        <w:spacing w:line="200" w:lineRule="exact"/>
      </w:pPr>
    </w:p>
    <w:p w14:paraId="2A97DE5F" w14:textId="77777777" w:rsidR="00DD2E91" w:rsidRDefault="00DD2E91">
      <w:pPr>
        <w:spacing w:line="200" w:lineRule="exact"/>
      </w:pPr>
    </w:p>
    <w:p w14:paraId="1F3AB383" w14:textId="77777777" w:rsidR="00DD2E91" w:rsidRDefault="00DD2E91">
      <w:pPr>
        <w:spacing w:line="200" w:lineRule="exact"/>
      </w:pPr>
    </w:p>
    <w:p w14:paraId="2A0569A1" w14:textId="77777777" w:rsidR="00DD2E91" w:rsidRDefault="00816B7E">
      <w:pPr>
        <w:spacing w:before="29" w:line="260" w:lineRule="exact"/>
        <w:ind w:left="116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position w:val="-1"/>
          <w:sz w:val="24"/>
          <w:szCs w:val="24"/>
        </w:rPr>
        <w:t>ick</w:t>
      </w:r>
      <w:r>
        <w:rPr>
          <w:rFonts w:ascii="Arial" w:eastAsia="Arial" w:hAnsi="Arial" w:cs="Arial"/>
          <w:spacing w:val="-7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8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>ppro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</w:p>
    <w:p w14:paraId="2CB21271" w14:textId="77777777" w:rsidR="00DD2E91" w:rsidRDefault="00DD2E91">
      <w:pPr>
        <w:spacing w:line="160" w:lineRule="exact"/>
        <w:rPr>
          <w:sz w:val="16"/>
          <w:szCs w:val="16"/>
        </w:rPr>
      </w:pPr>
    </w:p>
    <w:p w14:paraId="467A416E" w14:textId="77777777" w:rsidR="00DD2E91" w:rsidRDefault="00DD2E91">
      <w:pPr>
        <w:spacing w:line="200" w:lineRule="exact"/>
      </w:pPr>
    </w:p>
    <w:p w14:paraId="5B2D04A2" w14:textId="77777777" w:rsidR="00DD2E91" w:rsidRDefault="00DD2E91">
      <w:pPr>
        <w:spacing w:line="200" w:lineRule="exact"/>
      </w:pPr>
    </w:p>
    <w:p w14:paraId="6917955D" w14:textId="77777777" w:rsidR="00DD2E91" w:rsidRDefault="00DD2E91">
      <w:pPr>
        <w:spacing w:line="200" w:lineRule="exact"/>
      </w:pPr>
    </w:p>
    <w:p w14:paraId="48C9FACF" w14:textId="77777777" w:rsidR="00DD2E91" w:rsidRDefault="00FE439E">
      <w:pPr>
        <w:spacing w:before="29" w:line="260" w:lineRule="exact"/>
        <w:ind w:left="2415"/>
        <w:rPr>
          <w:rFonts w:ascii="Arial" w:eastAsia="Arial" w:hAnsi="Arial" w:cs="Arial"/>
          <w:sz w:val="24"/>
          <w:szCs w:val="24"/>
        </w:rPr>
      </w:pPr>
      <w:r>
        <w:pict w14:anchorId="790DA0F8">
          <v:group id="_x0000_s1112" style="position:absolute;left:0;text-align:left;margin-left:87.35pt;margin-top:-66.1pt;width:416.65pt;height:97.45pt;z-index:-6638;mso-position-horizontal-relative:page" coordorigin="1747,-1322" coordsize="8333,1949">
            <v:shape id="_x0000_s1116" style="position:absolute;left:1768;top:-1302;width:7042;height:850" coordorigin="1768,-1302" coordsize="7042,850" path="m1768,-1217r24,-60l1852,-1302r1,l8724,-1302r60,25l8809,-1217r,l8809,-537r-25,60l8724,-452r,l1853,-452r-60,-25l1768,-537r,l1768,-1217xe" filled="f" strokecolor="#e36c09" strokeweight="2.04pt">
              <v:path arrowok="t"/>
            </v:shape>
            <v:shape id="_x0000_s1115" style="position:absolute;left:3018;top:-243;width:7042;height:850" coordorigin="3018,-243" coordsize="7042,850" path="m3018,-158r25,-61l3103,-243r,l9975,-243r60,24l10060,-159r,1l10060,521r-25,60l9975,606r,l3103,606r-60,-25l3018,521r,l3018,-158xe" filled="f" strokecolor="#e36c09" strokeweight="2.04pt">
              <v:path arrowok="t"/>
            </v:shape>
            <v:shape id="_x0000_s1114" style="position:absolute;left:8339;top:-572;width:590;height:590" coordorigin="8339,-572" coordsize="590,590" path="m8634,18r295,-265l8796,-247r,-325l8472,-572r,325l8339,-247,8634,18xe" stroked="f">
              <v:path arrowok="t"/>
            </v:shape>
            <v:shape id="_x0000_s1113" style="position:absolute;left:8339;top:-572;width:590;height:590" coordorigin="8339,-572" coordsize="590,590" path="m8339,-247r133,l8472,-572r324,l8796,-247r133,l8634,18,8339,-247xe" filled="f" strokecolor="#e36c09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Che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k or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U</w:t>
      </w:r>
      <w:r w:rsidR="00816B7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he</w:t>
      </w:r>
      <w:r w:rsidR="00816B7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b/>
          <w:position w:val="-1"/>
          <w:sz w:val="24"/>
          <w:szCs w:val="24"/>
        </w:rPr>
        <w:t>k</w:t>
      </w:r>
      <w:r w:rsidR="00816B7E"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-3"/>
          <w:position w:val="-1"/>
          <w:sz w:val="24"/>
          <w:szCs w:val="24"/>
        </w:rPr>
        <w:t>w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spacing w:val="-3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position w:val="-1"/>
          <w:sz w:val="24"/>
          <w:szCs w:val="24"/>
        </w:rPr>
        <w:t>e</w:t>
      </w:r>
      <w:r w:rsidR="00816B7E">
        <w:rPr>
          <w:rFonts w:ascii="Arial" w:eastAsia="Arial" w:hAnsi="Arial" w:cs="Arial"/>
          <w:spacing w:val="7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1"/>
          <w:sz w:val="24"/>
          <w:szCs w:val="24"/>
        </w:rPr>
        <w:t>re</w:t>
      </w:r>
      <w:r w:rsidR="00816B7E">
        <w:rPr>
          <w:rFonts w:ascii="Arial" w:eastAsia="Arial" w:hAnsi="Arial" w:cs="Arial"/>
          <w:spacing w:val="-2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position w:val="-1"/>
          <w:sz w:val="24"/>
          <w:szCs w:val="24"/>
        </w:rPr>
        <w:t>i</w:t>
      </w:r>
      <w:r w:rsidR="00816B7E">
        <w:rPr>
          <w:rFonts w:ascii="Arial" w:eastAsia="Arial" w:hAnsi="Arial" w:cs="Arial"/>
          <w:spacing w:val="-3"/>
          <w:position w:val="-1"/>
          <w:sz w:val="24"/>
          <w:szCs w:val="24"/>
        </w:rPr>
        <w:t>v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 w:rsidR="00816B7E">
        <w:rPr>
          <w:rFonts w:ascii="Arial" w:eastAsia="Arial" w:hAnsi="Arial" w:cs="Arial"/>
          <w:position w:val="-1"/>
          <w:sz w:val="24"/>
          <w:szCs w:val="24"/>
        </w:rPr>
        <w:t>l</w:t>
      </w:r>
      <w:r w:rsidR="00816B7E"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position w:val="-1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ha</w:t>
      </w:r>
      <w:r w:rsidR="00816B7E">
        <w:rPr>
          <w:rFonts w:ascii="Arial" w:eastAsia="Arial" w:hAnsi="Arial" w:cs="Arial"/>
          <w:position w:val="-1"/>
          <w:sz w:val="24"/>
          <w:szCs w:val="24"/>
        </w:rPr>
        <w:t>r</w:t>
      </w:r>
      <w:r w:rsidR="00816B7E">
        <w:rPr>
          <w:rFonts w:ascii="Arial" w:eastAsia="Arial" w:hAnsi="Arial" w:cs="Arial"/>
          <w:spacing w:val="-2"/>
          <w:position w:val="-1"/>
          <w:sz w:val="24"/>
          <w:szCs w:val="24"/>
        </w:rPr>
        <w:t>g</w:t>
      </w:r>
      <w:r w:rsidR="00816B7E">
        <w:rPr>
          <w:rFonts w:ascii="Arial" w:eastAsia="Arial" w:hAnsi="Arial" w:cs="Arial"/>
          <w:spacing w:val="1"/>
          <w:position w:val="-1"/>
          <w:sz w:val="24"/>
          <w:szCs w:val="24"/>
        </w:rPr>
        <w:t>es</w:t>
      </w:r>
      <w:r w:rsidR="00816B7E"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07A7B1DE" w14:textId="77777777" w:rsidR="00DD2E91" w:rsidRDefault="00DD2E91">
      <w:pPr>
        <w:spacing w:line="200" w:lineRule="exact"/>
      </w:pPr>
    </w:p>
    <w:p w14:paraId="475F3CE2" w14:textId="77777777" w:rsidR="00DD2E91" w:rsidRDefault="00DD2E91">
      <w:pPr>
        <w:spacing w:line="200" w:lineRule="exact"/>
      </w:pPr>
    </w:p>
    <w:p w14:paraId="2BAF7C86" w14:textId="77777777" w:rsidR="00DD2E91" w:rsidRDefault="00DD2E91">
      <w:pPr>
        <w:spacing w:line="200" w:lineRule="exact"/>
      </w:pPr>
    </w:p>
    <w:p w14:paraId="0648F308" w14:textId="77777777" w:rsidR="00DD2E91" w:rsidRDefault="00DD2E91">
      <w:pPr>
        <w:spacing w:line="200" w:lineRule="exact"/>
      </w:pPr>
    </w:p>
    <w:p w14:paraId="37A01EEC" w14:textId="77777777" w:rsidR="00DD2E91" w:rsidRDefault="00DD2E91">
      <w:pPr>
        <w:spacing w:before="20" w:line="220" w:lineRule="exact"/>
        <w:rPr>
          <w:sz w:val="22"/>
          <w:szCs w:val="22"/>
        </w:rPr>
      </w:pPr>
    </w:p>
    <w:p w14:paraId="14CF133C" w14:textId="77777777" w:rsidR="00DD2E91" w:rsidRDefault="00FE439E">
      <w:pPr>
        <w:spacing w:before="32"/>
        <w:ind w:left="1547"/>
        <w:rPr>
          <w:rFonts w:ascii="Arial" w:eastAsia="Arial" w:hAnsi="Arial" w:cs="Arial"/>
          <w:sz w:val="22"/>
          <w:szCs w:val="22"/>
        </w:rPr>
      </w:pPr>
      <w:r>
        <w:pict w14:anchorId="1AE53B17">
          <v:group id="_x0000_s1109" style="position:absolute;left:0;text-align:left;margin-left:71.05pt;margin-top:-4.25pt;width:36pt;height:30.85pt;z-index:-6634;mso-position-horizontal-relative:page" coordorigin="1421,-85" coordsize="720,617">
            <v:shape id="_x0000_s1111" type="#_x0000_t75" style="position:absolute;left:1441;top:-64;width:679;height:576">
              <v:imagedata r:id="rId242" o:title=""/>
            </v:shape>
            <v:shape id="_x0000_s1110" style="position:absolute;left:1441;top:-64;width:679;height:576" coordorigin="1441,-64" coordsize="679,576" path="m1441,-7r17,-40l1497,-64r2,l2063,-64r40,16l2120,-8r,1l2120,454r-16,40l2065,512r-2,l1499,512r-40,-17l1441,456r,-2l1441,-7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us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z w:val="22"/>
          <w:szCs w:val="22"/>
        </w:rPr>
        <w:t>ork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</w:t>
      </w:r>
      <w:r w:rsidR="00816B7E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b/>
          <w:spacing w:val="-6"/>
          <w:sz w:val="22"/>
          <w:szCs w:val="22"/>
        </w:rPr>
        <w:t>A</w:t>
      </w:r>
      <w:r w:rsidR="00816B7E">
        <w:rPr>
          <w:rFonts w:ascii="Arial" w:eastAsia="Arial" w:hAnsi="Arial" w:cs="Arial"/>
          <w:b/>
          <w:sz w:val="22"/>
          <w:szCs w:val="22"/>
        </w:rPr>
        <w:t>p</w:t>
      </w:r>
      <w:r w:rsidR="00816B7E">
        <w:rPr>
          <w:rFonts w:ascii="Arial" w:eastAsia="Arial" w:hAnsi="Arial" w:cs="Arial"/>
          <w:b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b/>
          <w:sz w:val="22"/>
          <w:szCs w:val="22"/>
        </w:rPr>
        <w:t>ro</w:t>
      </w:r>
      <w:r w:rsidR="00816B7E">
        <w:rPr>
          <w:rFonts w:ascii="Arial" w:eastAsia="Arial" w:hAnsi="Arial" w:cs="Arial"/>
          <w:b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b/>
          <w:sz w:val="22"/>
          <w:szCs w:val="22"/>
        </w:rPr>
        <w:t>ed</w:t>
      </w:r>
      <w:r w:rsidR="00816B7E">
        <w:rPr>
          <w:rFonts w:ascii="Arial" w:eastAsia="Arial" w:hAnsi="Arial" w:cs="Arial"/>
          <w:sz w:val="22"/>
          <w:szCs w:val="22"/>
        </w:rPr>
        <w:t>.</w:t>
      </w:r>
    </w:p>
    <w:p w14:paraId="6721B3EB" w14:textId="77777777" w:rsidR="00DD2E91" w:rsidRDefault="00DD2E91">
      <w:pPr>
        <w:spacing w:line="200" w:lineRule="exact"/>
      </w:pPr>
    </w:p>
    <w:p w14:paraId="13003762" w14:textId="77777777" w:rsidR="00DD2E91" w:rsidRDefault="00DD2E91">
      <w:pPr>
        <w:spacing w:line="200" w:lineRule="exact"/>
      </w:pPr>
    </w:p>
    <w:p w14:paraId="0A596B7E" w14:textId="77777777" w:rsidR="00DD2E91" w:rsidRDefault="00DD2E91">
      <w:pPr>
        <w:spacing w:before="13" w:line="200" w:lineRule="exact"/>
      </w:pPr>
    </w:p>
    <w:p w14:paraId="237D7FCA" w14:textId="77777777" w:rsidR="00DD2E91" w:rsidRDefault="00FE439E">
      <w:pPr>
        <w:ind w:left="1547"/>
        <w:rPr>
          <w:rFonts w:ascii="Arial" w:eastAsia="Arial" w:hAnsi="Arial" w:cs="Arial"/>
          <w:sz w:val="22"/>
          <w:szCs w:val="22"/>
        </w:rPr>
      </w:pPr>
      <w:r>
        <w:pict w14:anchorId="67189188">
          <v:group id="_x0000_s1106" style="position:absolute;left:0;text-align:left;margin-left:71.15pt;margin-top:-7.15pt;width:39.35pt;height:27.25pt;z-index:-6637;mso-position-horizontal-relative:page" coordorigin="1423,-143" coordsize="787,545">
            <v:shape id="_x0000_s1108" type="#_x0000_t75" style="position:absolute;left:1444;top:-123;width:746;height:504">
              <v:imagedata r:id="rId202" o:title=""/>
            </v:shape>
            <v:shape id="_x0000_s1107" style="position:absolute;left:1444;top:-123;width:746;height:504" coordorigin="1444,-123" coordsize="746,504" path="m1444,-72r5,-22l1462,-111r19,-10l1494,-123r646,l2161,-118r17,14l2188,-85r2,13l2190,331r-5,22l2172,370r-20,10l2140,381r-646,l1472,376r-17,-13l1445,344r-1,-13l1444,-72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I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mpo</w:t>
      </w:r>
      <w:r w:rsidR="00816B7E">
        <w:rPr>
          <w:rFonts w:ascii="Arial" w:eastAsia="Arial" w:hAnsi="Arial" w:cs="Arial"/>
          <w:b/>
          <w:color w:val="1F487C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b/>
          <w:color w:val="1F487C"/>
          <w:spacing w:val="-3"/>
          <w:sz w:val="22"/>
          <w:szCs w:val="22"/>
        </w:rPr>
        <w:t>o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 xml:space="preserve">r </w:t>
      </w:r>
      <w:r w:rsidR="00816B7E">
        <w:rPr>
          <w:rFonts w:ascii="Arial" w:eastAsia="Arial" w:hAnsi="Arial" w:cs="Arial"/>
          <w:b/>
          <w:color w:val="1F487C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  <w:r w:rsidR="00816B7E">
        <w:rPr>
          <w:rFonts w:ascii="Arial" w:eastAsia="Arial" w:hAnsi="Arial" w:cs="Arial"/>
          <w:b/>
          <w:color w:val="1F487C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g</w:t>
      </w:r>
      <w:r w:rsidR="00816B7E">
        <w:rPr>
          <w:rFonts w:ascii="Arial" w:eastAsia="Arial" w:hAnsi="Arial" w:cs="Arial"/>
          <w:b/>
          <w:color w:val="1F487C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b/>
          <w:color w:val="1F487C"/>
          <w:sz w:val="22"/>
          <w:szCs w:val="22"/>
        </w:rPr>
        <w:t>s</w:t>
      </w:r>
    </w:p>
    <w:p w14:paraId="209C3902" w14:textId="77777777" w:rsidR="00DD2E91" w:rsidRDefault="00DD2E91">
      <w:pPr>
        <w:spacing w:before="4" w:line="180" w:lineRule="exact"/>
        <w:rPr>
          <w:sz w:val="18"/>
          <w:szCs w:val="18"/>
        </w:rPr>
      </w:pPr>
    </w:p>
    <w:p w14:paraId="2443C64A" w14:textId="77777777" w:rsidR="00DD2E91" w:rsidRDefault="00DD2E91">
      <w:pPr>
        <w:spacing w:line="200" w:lineRule="exact"/>
      </w:pPr>
    </w:p>
    <w:p w14:paraId="571AC013" w14:textId="77777777" w:rsidR="00DD2E91" w:rsidRDefault="00DD2E91">
      <w:pPr>
        <w:spacing w:line="200" w:lineRule="exact"/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3241"/>
        <w:gridCol w:w="5012"/>
      </w:tblGrid>
      <w:tr w:rsidR="00DD2E91" w14:paraId="6C291D8A" w14:textId="77777777">
        <w:trPr>
          <w:trHeight w:hRule="exact" w:val="76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84785C6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2AE3D3D9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0142FA49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01887CD1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646A70CE" w14:textId="77777777">
        <w:trPr>
          <w:trHeight w:hRule="exact" w:val="1020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05F24A4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5D0D694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68D212F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4F3F067A" w14:textId="77777777" w:rsidR="00DD2E91" w:rsidRDefault="00816B7E">
            <w:pPr>
              <w:ind w:left="97" w:right="5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ate 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be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3FE86092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14:paraId="50CD8A3E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ate</w:t>
            </w:r>
            <w:r>
              <w:rPr>
                <w:rFonts w:ascii="Arial" w:eastAsia="Arial" w:hAnsi="Arial" w:cs="Arial"/>
                <w:b/>
                <w:spacing w:val="5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ue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  <w:p w14:paraId="783D581E" w14:textId="77777777" w:rsidR="00DD2E91" w:rsidRDefault="00816B7E">
            <w:pPr>
              <w:spacing w:before="1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act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'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513FD24" w14:textId="77777777">
        <w:trPr>
          <w:trHeight w:hRule="exact" w:val="1526"/>
        </w:trPr>
        <w:tc>
          <w:tcPr>
            <w:tcW w:w="1099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2767D0E" w14:textId="77777777" w:rsidR="00DD2E91" w:rsidRDefault="00DD2E91">
            <w:pPr>
              <w:spacing w:before="3" w:line="100" w:lineRule="exact"/>
              <w:rPr>
                <w:sz w:val="10"/>
                <w:szCs w:val="10"/>
              </w:rPr>
            </w:pPr>
          </w:p>
          <w:p w14:paraId="76A86357" w14:textId="77777777" w:rsidR="00DD2E91" w:rsidRDefault="00DD2E91">
            <w:pPr>
              <w:spacing w:line="200" w:lineRule="exact"/>
            </w:pPr>
          </w:p>
          <w:p w14:paraId="34F7F7F8" w14:textId="77777777" w:rsidR="00DD2E91" w:rsidRDefault="00DD2E91">
            <w:pPr>
              <w:spacing w:line="200" w:lineRule="exact"/>
            </w:pPr>
          </w:p>
          <w:p w14:paraId="27F0A635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625132C" w14:textId="77777777" w:rsidR="00DD2E91" w:rsidRDefault="00DD2E91">
            <w:pPr>
              <w:spacing w:before="16" w:line="240" w:lineRule="exact"/>
              <w:rPr>
                <w:sz w:val="24"/>
                <w:szCs w:val="24"/>
              </w:rPr>
            </w:pPr>
          </w:p>
          <w:p w14:paraId="675D699B" w14:textId="77777777" w:rsidR="00DD2E91" w:rsidRDefault="00816B7E">
            <w:pPr>
              <w:spacing w:line="240" w:lineRule="exact"/>
              <w:ind w:left="97" w:right="58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ou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atus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</w:p>
        </w:tc>
        <w:tc>
          <w:tcPr>
            <w:tcW w:w="501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5A94B5C" w14:textId="77777777" w:rsidR="00DD2E91" w:rsidRDefault="00816B7E">
            <w:pPr>
              <w:spacing w:line="240" w:lineRule="exact"/>
              <w:ind w:left="97" w:right="6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ou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z w:val="22"/>
                <w:szCs w:val="22"/>
              </w:rPr>
              <w:t>s)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  <w:p w14:paraId="4ABCB90D" w14:textId="77777777" w:rsidR="00DD2E91" w:rsidRDefault="00816B7E">
            <w:pPr>
              <w:spacing w:before="1"/>
              <w:ind w:left="97" w:right="5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ected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ect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son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 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fr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son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atus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oli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dro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2AE32A9E" w14:textId="77777777" w:rsidR="00DD2E91" w:rsidRDefault="00DD2E91">
      <w:pPr>
        <w:sectPr w:rsidR="00DD2E91">
          <w:headerReference w:type="default" r:id="rId283"/>
          <w:footerReference w:type="default" r:id="rId284"/>
          <w:pgSz w:w="12240" w:h="15840"/>
          <w:pgMar w:top="1040" w:right="1120" w:bottom="280" w:left="700" w:header="824" w:footer="763" w:gutter="0"/>
          <w:pgNumType w:start="48"/>
          <w:cols w:space="720"/>
        </w:sectPr>
      </w:pPr>
    </w:p>
    <w:p w14:paraId="67E6AF63" w14:textId="77777777" w:rsidR="00DD2E91" w:rsidRDefault="00FE439E">
      <w:pPr>
        <w:spacing w:line="200" w:lineRule="exact"/>
      </w:pPr>
      <w:r>
        <w:lastRenderedPageBreak/>
        <w:pict w14:anchorId="349406BE">
          <v:group id="_x0000_s1094" style="position:absolute;margin-left:23.95pt;margin-top:23.7pt;width:566.95pt;height:744.7pt;z-index:-6633;mso-position-horizontal-relative:page;mso-position-vertical-relative:page" coordorigin="479,474" coordsize="11339,14894">
            <v:shape id="_x0000_s1105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104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103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102" style="position:absolute;left:490;top:485;width:11263;height:0" coordorigin="490,485" coordsize="11263,0" path="m490,485r11263,e" filled="f" strokecolor="gray" strokeweight=".58pt">
              <v:path arrowok="t"/>
            </v:shape>
            <v:shape id="_x0000_s1101" style="position:absolute;left:485;top:480;width:0;height:14882" coordorigin="485,480" coordsize="0,14882" path="m485,480r,14882e" filled="f" strokecolor="gray" strokeweight=".58pt">
              <v:path arrowok="t"/>
            </v:shape>
            <v:shape id="_x0000_s1100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099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098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097" type="#_x0000_t75" style="position:absolute;left:792;top:605;width:1068;height:562">
              <v:imagedata r:id="rId9" o:title=""/>
            </v:shape>
            <v:shape id="_x0000_s1096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095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17E34774" w14:textId="77777777" w:rsidR="00DD2E91" w:rsidRDefault="00DD2E91">
      <w:pPr>
        <w:spacing w:line="200" w:lineRule="exact"/>
      </w:pPr>
    </w:p>
    <w:p w14:paraId="0538E27E" w14:textId="77777777" w:rsidR="00DD2E91" w:rsidRDefault="00DD2E91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8"/>
        <w:gridCol w:w="3241"/>
        <w:gridCol w:w="5013"/>
      </w:tblGrid>
      <w:tr w:rsidR="00DD2E91" w14:paraId="2FE54BB9" w14:textId="77777777">
        <w:trPr>
          <w:trHeight w:hRule="exact" w:val="765"/>
        </w:trPr>
        <w:tc>
          <w:tcPr>
            <w:tcW w:w="1098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7255BBD6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al</w:t>
            </w:r>
          </w:p>
          <w:p w14:paraId="5E13E632" w14:textId="77777777" w:rsidR="00DD2E91" w:rsidRDefault="00816B7E">
            <w:pPr>
              <w:spacing w:line="240" w:lineRule="exact"/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umb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C72E3E8" w14:textId="77777777" w:rsidR="00DD2E91" w:rsidRDefault="00816B7E">
            <w:pPr>
              <w:spacing w:line="240" w:lineRule="exact"/>
              <w:ind w:left="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es</w:t>
            </w:r>
          </w:p>
        </w:tc>
        <w:tc>
          <w:tcPr>
            <w:tcW w:w="501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1E9E09A9" w14:textId="77777777" w:rsidR="00DD2E91" w:rsidRDefault="00816B7E">
            <w:pPr>
              <w:spacing w:line="240" w:lineRule="exact"/>
              <w:ind w:left="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3610D813" w14:textId="77777777">
        <w:trPr>
          <w:trHeight w:hRule="exact" w:val="1273"/>
        </w:trPr>
        <w:tc>
          <w:tcPr>
            <w:tcW w:w="1098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A96BBF2" w14:textId="77777777" w:rsidR="00DD2E91" w:rsidRDefault="00DD2E91">
            <w:pPr>
              <w:spacing w:before="8" w:line="160" w:lineRule="exact"/>
              <w:rPr>
                <w:sz w:val="17"/>
                <w:szCs w:val="17"/>
              </w:rPr>
            </w:pPr>
          </w:p>
          <w:p w14:paraId="53B4EE2E" w14:textId="77777777" w:rsidR="00DD2E91" w:rsidRDefault="00DD2E91">
            <w:pPr>
              <w:spacing w:line="200" w:lineRule="exact"/>
            </w:pPr>
          </w:p>
          <w:p w14:paraId="5F224E8C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241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22C4A05" w14:textId="77777777" w:rsidR="00DD2E91" w:rsidRDefault="00DD2E91">
            <w:pPr>
              <w:spacing w:line="120" w:lineRule="exact"/>
              <w:rPr>
                <w:sz w:val="13"/>
                <w:szCs w:val="13"/>
              </w:rPr>
            </w:pPr>
          </w:p>
          <w:p w14:paraId="382070A4" w14:textId="77777777" w:rsidR="00DD2E91" w:rsidRDefault="00816B7E">
            <w:pPr>
              <w:spacing w:line="240" w:lineRule="exact"/>
              <w:ind w:left="98" w:right="7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</w:t>
            </w:r>
          </w:p>
        </w:tc>
        <w:tc>
          <w:tcPr>
            <w:tcW w:w="5013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F8E20B7" w14:textId="77777777" w:rsidR="00DD2E91" w:rsidRDefault="00816B7E">
            <w:pPr>
              <w:spacing w:before="3" w:line="240" w:lineRule="exact"/>
              <w:ind w:left="98" w:right="4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d,       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      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     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n/s       </w:t>
            </w:r>
            <w:r>
              <w:rPr>
                <w:rFonts w:ascii="Arial" w:eastAsia="Arial" w:hAnsi="Arial" w:cs="Arial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  <w:p w14:paraId="1A89DDDB" w14:textId="77777777" w:rsidR="00DD2E91" w:rsidRDefault="00816B7E">
            <w:pPr>
              <w:spacing w:before="2" w:line="240" w:lineRule="exact"/>
              <w:ind w:left="98" w:right="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nsta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 </w:t>
            </w:r>
            <w:r>
              <w:rPr>
                <w:rFonts w:ascii="Arial" w:eastAsia="Arial" w:hAnsi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</w:t>
            </w:r>
            <w:r>
              <w:rPr>
                <w:rFonts w:ascii="Arial" w:eastAsia="Arial" w:hAnsi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presc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a?</w:t>
            </w:r>
          </w:p>
        </w:tc>
      </w:tr>
    </w:tbl>
    <w:p w14:paraId="3F3E2F9D" w14:textId="77777777" w:rsidR="00DD2E91" w:rsidRDefault="00DD2E91">
      <w:pPr>
        <w:spacing w:line="200" w:lineRule="exact"/>
      </w:pPr>
    </w:p>
    <w:p w14:paraId="4FB5644A" w14:textId="77777777" w:rsidR="00DD2E91" w:rsidRDefault="00DD2E91">
      <w:pPr>
        <w:spacing w:line="200" w:lineRule="exact"/>
      </w:pPr>
    </w:p>
    <w:p w14:paraId="7CD544F1" w14:textId="77777777" w:rsidR="00DD2E91" w:rsidRDefault="00DD2E91">
      <w:pPr>
        <w:spacing w:line="200" w:lineRule="exact"/>
      </w:pPr>
    </w:p>
    <w:p w14:paraId="1CC2DE7E" w14:textId="77777777" w:rsidR="00DD2E91" w:rsidRDefault="00DD2E91">
      <w:pPr>
        <w:spacing w:line="200" w:lineRule="exact"/>
      </w:pPr>
    </w:p>
    <w:p w14:paraId="7ADE54DF" w14:textId="77777777" w:rsidR="00DD2E91" w:rsidRDefault="00DD2E91">
      <w:pPr>
        <w:spacing w:line="200" w:lineRule="exact"/>
      </w:pPr>
    </w:p>
    <w:p w14:paraId="3E6AEBB1" w14:textId="77777777" w:rsidR="00DD2E91" w:rsidRDefault="00DD2E91">
      <w:pPr>
        <w:spacing w:line="200" w:lineRule="exact"/>
      </w:pPr>
    </w:p>
    <w:p w14:paraId="26E0C8BC" w14:textId="77777777" w:rsidR="00DD2E91" w:rsidRDefault="00DD2E91">
      <w:pPr>
        <w:spacing w:line="200" w:lineRule="exact"/>
      </w:pPr>
    </w:p>
    <w:p w14:paraId="18818933" w14:textId="77777777" w:rsidR="00DD2E91" w:rsidRDefault="00DD2E91">
      <w:pPr>
        <w:spacing w:line="200" w:lineRule="exact"/>
      </w:pPr>
    </w:p>
    <w:p w14:paraId="3C792625" w14:textId="77777777" w:rsidR="00DD2E91" w:rsidRDefault="00DD2E91">
      <w:pPr>
        <w:spacing w:line="200" w:lineRule="exact"/>
      </w:pPr>
    </w:p>
    <w:p w14:paraId="0EB93143" w14:textId="77777777" w:rsidR="00DD2E91" w:rsidRDefault="00DD2E91">
      <w:pPr>
        <w:spacing w:line="200" w:lineRule="exact"/>
      </w:pPr>
    </w:p>
    <w:p w14:paraId="71A38651" w14:textId="77777777" w:rsidR="00DD2E91" w:rsidRDefault="00DD2E91">
      <w:pPr>
        <w:spacing w:line="200" w:lineRule="exact"/>
      </w:pPr>
    </w:p>
    <w:p w14:paraId="2964CD5C" w14:textId="77777777" w:rsidR="00DD2E91" w:rsidRDefault="00DD2E91">
      <w:pPr>
        <w:spacing w:line="200" w:lineRule="exact"/>
      </w:pPr>
    </w:p>
    <w:p w14:paraId="1B2706AF" w14:textId="77777777" w:rsidR="00DD2E91" w:rsidRDefault="00DD2E91">
      <w:pPr>
        <w:spacing w:line="200" w:lineRule="exact"/>
      </w:pPr>
    </w:p>
    <w:p w14:paraId="43382D42" w14:textId="77777777" w:rsidR="00DD2E91" w:rsidRDefault="00DD2E91">
      <w:pPr>
        <w:spacing w:line="200" w:lineRule="exact"/>
      </w:pPr>
    </w:p>
    <w:p w14:paraId="5D2D13F8" w14:textId="77777777" w:rsidR="00DD2E91" w:rsidRDefault="00DD2E91">
      <w:pPr>
        <w:spacing w:line="200" w:lineRule="exact"/>
      </w:pPr>
    </w:p>
    <w:p w14:paraId="2563E684" w14:textId="77777777" w:rsidR="00DD2E91" w:rsidRDefault="00DD2E91">
      <w:pPr>
        <w:spacing w:line="200" w:lineRule="exact"/>
      </w:pPr>
    </w:p>
    <w:p w14:paraId="048F0C21" w14:textId="77777777" w:rsidR="00DD2E91" w:rsidRDefault="00DD2E91">
      <w:pPr>
        <w:spacing w:line="200" w:lineRule="exact"/>
      </w:pPr>
    </w:p>
    <w:p w14:paraId="7ED10DF9" w14:textId="77777777" w:rsidR="00DD2E91" w:rsidRDefault="00DD2E91">
      <w:pPr>
        <w:spacing w:line="200" w:lineRule="exact"/>
      </w:pPr>
    </w:p>
    <w:p w14:paraId="35120E4E" w14:textId="77777777" w:rsidR="00DD2E91" w:rsidRDefault="00DD2E91">
      <w:pPr>
        <w:spacing w:line="200" w:lineRule="exact"/>
      </w:pPr>
    </w:p>
    <w:p w14:paraId="10BBA220" w14:textId="77777777" w:rsidR="00DD2E91" w:rsidRDefault="00DD2E91">
      <w:pPr>
        <w:spacing w:line="200" w:lineRule="exact"/>
      </w:pPr>
    </w:p>
    <w:p w14:paraId="09476CA9" w14:textId="77777777" w:rsidR="00DD2E91" w:rsidRDefault="00DD2E91">
      <w:pPr>
        <w:spacing w:line="200" w:lineRule="exact"/>
      </w:pPr>
    </w:p>
    <w:p w14:paraId="14204A5E" w14:textId="77777777" w:rsidR="00DD2E91" w:rsidRDefault="00DD2E91">
      <w:pPr>
        <w:spacing w:line="200" w:lineRule="exact"/>
      </w:pPr>
    </w:p>
    <w:p w14:paraId="35D1A9C0" w14:textId="77777777" w:rsidR="00DD2E91" w:rsidRDefault="00DD2E91">
      <w:pPr>
        <w:spacing w:line="200" w:lineRule="exact"/>
      </w:pPr>
    </w:p>
    <w:p w14:paraId="476A0E08" w14:textId="77777777" w:rsidR="00DD2E91" w:rsidRDefault="00DD2E91">
      <w:pPr>
        <w:spacing w:line="200" w:lineRule="exact"/>
      </w:pPr>
    </w:p>
    <w:p w14:paraId="4AA9163B" w14:textId="77777777" w:rsidR="00DD2E91" w:rsidRDefault="00DD2E91">
      <w:pPr>
        <w:spacing w:line="200" w:lineRule="exact"/>
      </w:pPr>
    </w:p>
    <w:p w14:paraId="53C6C0A8" w14:textId="77777777" w:rsidR="00DD2E91" w:rsidRDefault="00DD2E91">
      <w:pPr>
        <w:spacing w:line="200" w:lineRule="exact"/>
      </w:pPr>
    </w:p>
    <w:p w14:paraId="0AD9C41A" w14:textId="77777777" w:rsidR="00DD2E91" w:rsidRDefault="00DD2E91">
      <w:pPr>
        <w:spacing w:line="200" w:lineRule="exact"/>
      </w:pPr>
    </w:p>
    <w:p w14:paraId="5F44CF78" w14:textId="77777777" w:rsidR="00DD2E91" w:rsidRDefault="00DD2E91">
      <w:pPr>
        <w:spacing w:line="200" w:lineRule="exact"/>
      </w:pPr>
    </w:p>
    <w:p w14:paraId="6DD80702" w14:textId="77777777" w:rsidR="00DD2E91" w:rsidRDefault="00DD2E91">
      <w:pPr>
        <w:spacing w:line="200" w:lineRule="exact"/>
      </w:pPr>
    </w:p>
    <w:p w14:paraId="1391BE75" w14:textId="77777777" w:rsidR="00DD2E91" w:rsidRDefault="00DD2E91">
      <w:pPr>
        <w:spacing w:line="200" w:lineRule="exact"/>
      </w:pPr>
    </w:p>
    <w:p w14:paraId="5944432D" w14:textId="77777777" w:rsidR="00DD2E91" w:rsidRDefault="00DD2E91">
      <w:pPr>
        <w:spacing w:line="200" w:lineRule="exact"/>
      </w:pPr>
    </w:p>
    <w:p w14:paraId="2AD209CA" w14:textId="77777777" w:rsidR="00DD2E91" w:rsidRDefault="00DD2E91">
      <w:pPr>
        <w:spacing w:line="200" w:lineRule="exact"/>
      </w:pPr>
    </w:p>
    <w:p w14:paraId="56CE4833" w14:textId="77777777" w:rsidR="00DD2E91" w:rsidRDefault="00DD2E91">
      <w:pPr>
        <w:spacing w:line="200" w:lineRule="exact"/>
      </w:pPr>
    </w:p>
    <w:p w14:paraId="42B4A0BF" w14:textId="77777777" w:rsidR="00DD2E91" w:rsidRDefault="00DD2E91">
      <w:pPr>
        <w:spacing w:line="200" w:lineRule="exact"/>
      </w:pPr>
    </w:p>
    <w:p w14:paraId="26879F86" w14:textId="77777777" w:rsidR="00DD2E91" w:rsidRDefault="00DD2E91">
      <w:pPr>
        <w:spacing w:line="200" w:lineRule="exact"/>
      </w:pPr>
    </w:p>
    <w:p w14:paraId="3BFF8CE1" w14:textId="77777777" w:rsidR="00DD2E91" w:rsidRDefault="00DD2E91">
      <w:pPr>
        <w:spacing w:line="200" w:lineRule="exact"/>
      </w:pPr>
    </w:p>
    <w:p w14:paraId="55CC6C3A" w14:textId="77777777" w:rsidR="00DD2E91" w:rsidRDefault="00DD2E91">
      <w:pPr>
        <w:spacing w:line="200" w:lineRule="exact"/>
      </w:pPr>
    </w:p>
    <w:p w14:paraId="1E60DAC5" w14:textId="77777777" w:rsidR="00DD2E91" w:rsidRDefault="00DD2E91">
      <w:pPr>
        <w:spacing w:line="200" w:lineRule="exact"/>
      </w:pPr>
    </w:p>
    <w:p w14:paraId="04B5680D" w14:textId="77777777" w:rsidR="00DD2E91" w:rsidRDefault="00DD2E91">
      <w:pPr>
        <w:spacing w:line="200" w:lineRule="exact"/>
      </w:pPr>
    </w:p>
    <w:p w14:paraId="3E655BD7" w14:textId="77777777" w:rsidR="00DD2E91" w:rsidRDefault="00DD2E91">
      <w:pPr>
        <w:spacing w:line="200" w:lineRule="exact"/>
      </w:pPr>
    </w:p>
    <w:p w14:paraId="51812BE2" w14:textId="77777777" w:rsidR="00DD2E91" w:rsidRDefault="00DD2E91">
      <w:pPr>
        <w:spacing w:line="200" w:lineRule="exact"/>
      </w:pPr>
    </w:p>
    <w:p w14:paraId="637D62B4" w14:textId="77777777" w:rsidR="00DD2E91" w:rsidRDefault="00DD2E91">
      <w:pPr>
        <w:spacing w:line="200" w:lineRule="exact"/>
      </w:pPr>
    </w:p>
    <w:p w14:paraId="5C4078EB" w14:textId="77777777" w:rsidR="00DD2E91" w:rsidRDefault="00DD2E91">
      <w:pPr>
        <w:spacing w:line="200" w:lineRule="exact"/>
      </w:pPr>
    </w:p>
    <w:p w14:paraId="306BADEF" w14:textId="77777777" w:rsidR="00DD2E91" w:rsidRDefault="00DD2E91">
      <w:pPr>
        <w:spacing w:line="200" w:lineRule="exact"/>
      </w:pPr>
    </w:p>
    <w:p w14:paraId="2DFC6625" w14:textId="77777777" w:rsidR="00DD2E91" w:rsidRDefault="00DD2E91">
      <w:pPr>
        <w:spacing w:line="200" w:lineRule="exact"/>
      </w:pPr>
    </w:p>
    <w:p w14:paraId="46E75562" w14:textId="77777777" w:rsidR="00DD2E91" w:rsidRDefault="00DD2E91">
      <w:pPr>
        <w:spacing w:line="200" w:lineRule="exact"/>
      </w:pPr>
    </w:p>
    <w:p w14:paraId="33C3766E" w14:textId="77777777" w:rsidR="00DD2E91" w:rsidRDefault="00DD2E91">
      <w:pPr>
        <w:spacing w:line="200" w:lineRule="exact"/>
      </w:pPr>
    </w:p>
    <w:p w14:paraId="6CA32E07" w14:textId="77777777" w:rsidR="00DD2E91" w:rsidRDefault="00DD2E91">
      <w:pPr>
        <w:spacing w:line="200" w:lineRule="exact"/>
      </w:pPr>
    </w:p>
    <w:p w14:paraId="4B29BB1A" w14:textId="77777777" w:rsidR="00DD2E91" w:rsidRDefault="00DD2E91">
      <w:pPr>
        <w:spacing w:line="200" w:lineRule="exact"/>
      </w:pPr>
    </w:p>
    <w:p w14:paraId="1AFBB854" w14:textId="77777777" w:rsidR="00DD2E91" w:rsidRDefault="00DD2E91">
      <w:pPr>
        <w:spacing w:line="200" w:lineRule="exact"/>
      </w:pPr>
    </w:p>
    <w:p w14:paraId="45DB26DD" w14:textId="77777777" w:rsidR="00DD2E91" w:rsidRDefault="00DD2E91">
      <w:pPr>
        <w:spacing w:line="200" w:lineRule="exact"/>
      </w:pPr>
    </w:p>
    <w:p w14:paraId="036EB68B" w14:textId="77777777" w:rsidR="00DD2E91" w:rsidRDefault="00DD2E91">
      <w:pPr>
        <w:spacing w:line="200" w:lineRule="exact"/>
      </w:pPr>
    </w:p>
    <w:p w14:paraId="495DA632" w14:textId="77777777" w:rsidR="00DD2E91" w:rsidRDefault="00DD2E91">
      <w:pPr>
        <w:spacing w:line="200" w:lineRule="exact"/>
      </w:pPr>
    </w:p>
    <w:p w14:paraId="28BDB2BE" w14:textId="77777777" w:rsidR="00DD2E91" w:rsidRDefault="00DD2E91">
      <w:pPr>
        <w:spacing w:line="200" w:lineRule="exact"/>
      </w:pPr>
    </w:p>
    <w:p w14:paraId="107EF00E" w14:textId="77777777" w:rsidR="00DD2E91" w:rsidRDefault="00DD2E91">
      <w:pPr>
        <w:spacing w:before="3" w:line="220" w:lineRule="exact"/>
        <w:rPr>
          <w:sz w:val="22"/>
          <w:szCs w:val="22"/>
        </w:rPr>
      </w:pPr>
    </w:p>
    <w:p w14:paraId="70CBF212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285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49</w:t>
      </w:r>
    </w:p>
    <w:p w14:paraId="5B128417" w14:textId="77777777" w:rsidR="00DD2E91" w:rsidRDefault="00FE439E">
      <w:pPr>
        <w:spacing w:line="200" w:lineRule="exact"/>
      </w:pPr>
      <w:r>
        <w:lastRenderedPageBreak/>
        <w:pict w14:anchorId="2DD375ED">
          <v:group id="_x0000_s1082" style="position:absolute;margin-left:23.95pt;margin-top:23.7pt;width:566.95pt;height:744.7pt;z-index:-6632;mso-position-horizontal-relative:page;mso-position-vertical-relative:page" coordorigin="479,474" coordsize="11339,14894">
            <v:shape id="_x0000_s1093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092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091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090" style="position:absolute;left:490;top:485;width:11263;height:0" coordorigin="490,485" coordsize="11263,0" path="m490,485r11263,e" filled="f" strokecolor="gray" strokeweight=".58pt">
              <v:path arrowok="t"/>
            </v:shape>
            <v:shape id="_x0000_s1089" style="position:absolute;left:485;top:480;width:0;height:14882" coordorigin="485,480" coordsize="0,14882" path="m485,480r,14882e" filled="f" strokecolor="gray" strokeweight=".58pt">
              <v:path arrowok="t"/>
            </v:shape>
            <v:shape id="_x0000_s1088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087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086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085" type="#_x0000_t75" style="position:absolute;left:792;top:605;width:1068;height:562">
              <v:imagedata r:id="rId9" o:title=""/>
            </v:shape>
            <v:shape id="_x0000_s1084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083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70624164" w14:textId="77777777" w:rsidR="00DD2E91" w:rsidRDefault="00DD2E91">
      <w:pPr>
        <w:spacing w:line="200" w:lineRule="exact"/>
      </w:pPr>
    </w:p>
    <w:p w14:paraId="04738DC5" w14:textId="77777777" w:rsidR="00DD2E91" w:rsidRDefault="00DD2E91">
      <w:pPr>
        <w:spacing w:before="15" w:line="260" w:lineRule="exact"/>
        <w:rPr>
          <w:sz w:val="26"/>
          <w:szCs w:val="26"/>
        </w:rPr>
      </w:pPr>
    </w:p>
    <w:p w14:paraId="60127C88" w14:textId="77777777" w:rsidR="00DD2E91" w:rsidRDefault="00816B7E">
      <w:pPr>
        <w:spacing w:before="3"/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Sect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on</w:t>
      </w:r>
      <w:r>
        <w:rPr>
          <w:rFonts w:ascii="Arial" w:eastAsia="Arial" w:hAnsi="Arial" w:cs="Arial"/>
          <w:b/>
          <w:color w:val="C00000"/>
          <w:spacing w:val="-1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7</w:t>
      </w:r>
      <w:r>
        <w:rPr>
          <w:rFonts w:ascii="Arial" w:eastAsia="Arial" w:hAnsi="Arial" w:cs="Arial"/>
          <w:b/>
          <w:color w:val="C00000"/>
          <w:sz w:val="44"/>
          <w:szCs w:val="44"/>
        </w:rPr>
        <w:t>:</w:t>
      </w:r>
      <w:r>
        <w:rPr>
          <w:rFonts w:ascii="Arial" w:eastAsia="Arial" w:hAnsi="Arial" w:cs="Arial"/>
          <w:b/>
          <w:color w:val="C00000"/>
          <w:spacing w:val="-2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Poli</w:t>
      </w:r>
      <w:r>
        <w:rPr>
          <w:rFonts w:ascii="Arial" w:eastAsia="Arial" w:hAnsi="Arial" w:cs="Arial"/>
          <w:b/>
          <w:color w:val="C00000"/>
          <w:spacing w:val="4"/>
          <w:sz w:val="44"/>
          <w:szCs w:val="44"/>
        </w:rPr>
        <w:t>c</w:t>
      </w:r>
      <w:r>
        <w:rPr>
          <w:rFonts w:ascii="Arial" w:eastAsia="Arial" w:hAnsi="Arial" w:cs="Arial"/>
          <w:b/>
          <w:color w:val="C00000"/>
          <w:sz w:val="44"/>
          <w:szCs w:val="44"/>
        </w:rPr>
        <w:t>y</w:t>
      </w:r>
      <w:r>
        <w:rPr>
          <w:rFonts w:ascii="Arial" w:eastAsia="Arial" w:hAnsi="Arial" w:cs="Arial"/>
          <w:b/>
          <w:color w:val="C00000"/>
          <w:spacing w:val="-17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Dis</w:t>
      </w:r>
      <w:r>
        <w:rPr>
          <w:rFonts w:ascii="Arial" w:eastAsia="Arial" w:hAnsi="Arial" w:cs="Arial"/>
          <w:b/>
          <w:color w:val="C00000"/>
          <w:spacing w:val="4"/>
          <w:sz w:val="44"/>
          <w:szCs w:val="44"/>
        </w:rPr>
        <w:t>p</w:t>
      </w:r>
      <w:r>
        <w:rPr>
          <w:rFonts w:ascii="Arial" w:eastAsia="Arial" w:hAnsi="Arial" w:cs="Arial"/>
          <w:b/>
          <w:color w:val="C00000"/>
          <w:sz w:val="44"/>
          <w:szCs w:val="44"/>
        </w:rPr>
        <w:t>at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c</w:t>
      </w:r>
      <w:r>
        <w:rPr>
          <w:rFonts w:ascii="Arial" w:eastAsia="Arial" w:hAnsi="Arial" w:cs="Arial"/>
          <w:b/>
          <w:color w:val="C00000"/>
          <w:sz w:val="44"/>
          <w:szCs w:val="44"/>
        </w:rPr>
        <w:t>h</w:t>
      </w:r>
      <w:r>
        <w:rPr>
          <w:rFonts w:ascii="Arial" w:eastAsia="Arial" w:hAnsi="Arial" w:cs="Arial"/>
          <w:b/>
          <w:color w:val="C00000"/>
          <w:spacing w:val="-19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z w:val="44"/>
          <w:szCs w:val="44"/>
        </w:rPr>
        <w:t>nd</w:t>
      </w:r>
      <w:r>
        <w:rPr>
          <w:rFonts w:ascii="Arial" w:eastAsia="Arial" w:hAnsi="Arial" w:cs="Arial"/>
          <w:b/>
          <w:color w:val="C00000"/>
          <w:spacing w:val="-8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color w:val="C00000"/>
          <w:sz w:val="44"/>
          <w:szCs w:val="44"/>
        </w:rPr>
        <w:t>A</w:t>
      </w:r>
      <w:r>
        <w:rPr>
          <w:rFonts w:ascii="Arial" w:eastAsia="Arial" w:hAnsi="Arial" w:cs="Arial"/>
          <w:b/>
          <w:color w:val="C00000"/>
          <w:spacing w:val="2"/>
          <w:sz w:val="44"/>
          <w:szCs w:val="44"/>
        </w:rPr>
        <w:t>r</w:t>
      </w:r>
      <w:r>
        <w:rPr>
          <w:rFonts w:ascii="Arial" w:eastAsia="Arial" w:hAnsi="Arial" w:cs="Arial"/>
          <w:b/>
          <w:color w:val="C00000"/>
          <w:sz w:val="44"/>
          <w:szCs w:val="44"/>
        </w:rPr>
        <w:t>ch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i</w:t>
      </w:r>
      <w:r>
        <w:rPr>
          <w:rFonts w:ascii="Arial" w:eastAsia="Arial" w:hAnsi="Arial" w:cs="Arial"/>
          <w:b/>
          <w:color w:val="C00000"/>
          <w:sz w:val="44"/>
          <w:szCs w:val="44"/>
        </w:rPr>
        <w:t>vi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n</w:t>
      </w:r>
      <w:r>
        <w:rPr>
          <w:rFonts w:ascii="Arial" w:eastAsia="Arial" w:hAnsi="Arial" w:cs="Arial"/>
          <w:b/>
          <w:color w:val="C00000"/>
          <w:sz w:val="44"/>
          <w:szCs w:val="44"/>
        </w:rPr>
        <w:t>g</w:t>
      </w:r>
    </w:p>
    <w:p w14:paraId="40404F90" w14:textId="77777777" w:rsidR="00DD2E91" w:rsidRDefault="00DD2E91">
      <w:pPr>
        <w:spacing w:before="15" w:line="240" w:lineRule="exact"/>
        <w:rPr>
          <w:sz w:val="24"/>
          <w:szCs w:val="24"/>
        </w:rPr>
      </w:pPr>
    </w:p>
    <w:p w14:paraId="7E391F33" w14:textId="77777777" w:rsidR="00DD2E91" w:rsidRDefault="00816B7E">
      <w:pPr>
        <w:ind w:left="740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C00000"/>
          <w:sz w:val="44"/>
          <w:szCs w:val="44"/>
        </w:rPr>
        <w:t>Proce</w:t>
      </w:r>
      <w:r>
        <w:rPr>
          <w:rFonts w:ascii="Arial" w:eastAsia="Arial" w:hAnsi="Arial" w:cs="Arial"/>
          <w:b/>
          <w:color w:val="C00000"/>
          <w:spacing w:val="1"/>
          <w:sz w:val="44"/>
          <w:szCs w:val="44"/>
        </w:rPr>
        <w:t>s</w:t>
      </w:r>
      <w:r>
        <w:rPr>
          <w:rFonts w:ascii="Arial" w:eastAsia="Arial" w:hAnsi="Arial" w:cs="Arial"/>
          <w:b/>
          <w:color w:val="C00000"/>
          <w:sz w:val="44"/>
          <w:szCs w:val="44"/>
        </w:rPr>
        <w:t>s</w:t>
      </w:r>
    </w:p>
    <w:p w14:paraId="706EEA33" w14:textId="77777777" w:rsidR="00DD2E91" w:rsidRDefault="00DD2E91">
      <w:pPr>
        <w:spacing w:line="200" w:lineRule="exact"/>
      </w:pPr>
    </w:p>
    <w:p w14:paraId="6A1B9E56" w14:textId="77777777" w:rsidR="00DD2E91" w:rsidRDefault="00DD2E91">
      <w:pPr>
        <w:spacing w:before="15" w:line="280" w:lineRule="exact"/>
        <w:rPr>
          <w:sz w:val="28"/>
          <w:szCs w:val="28"/>
        </w:rPr>
      </w:pPr>
    </w:p>
    <w:p w14:paraId="4096342A" w14:textId="77777777" w:rsidR="00DD2E91" w:rsidRDefault="00FE439E">
      <w:pPr>
        <w:spacing w:line="240" w:lineRule="exact"/>
        <w:ind w:left="1460" w:right="559"/>
        <w:rPr>
          <w:rFonts w:ascii="Arial" w:eastAsia="Arial" w:hAnsi="Arial" w:cs="Arial"/>
          <w:sz w:val="22"/>
          <w:szCs w:val="22"/>
        </w:rPr>
      </w:pPr>
      <w:r>
        <w:pict w14:anchorId="245FC2D7">
          <v:shape id="_x0000_s1081" type="#_x0000_t75" style="position:absolute;left:0;text-align:left;margin-left:78pt;margin-top:-5.2pt;width:20.3pt;height:29.15pt;z-index:-6630;mso-position-horizontal-relative:page">
            <v:imagedata r:id="rId13" o:title=""/>
            <w10:wrap anchorx="page"/>
          </v:shape>
        </w:pic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er </w:t>
      </w:r>
      <w:r w:rsidR="00816B7E"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z w:val="22"/>
          <w:szCs w:val="22"/>
        </w:rPr>
        <w:t xml:space="preserve">t 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sz w:val="22"/>
          <w:szCs w:val="22"/>
        </w:rPr>
        <w:t>CP</w:t>
      </w:r>
      <w:r w:rsidR="00816B7E">
        <w:rPr>
          <w:rFonts w:ascii="Arial" w:eastAsia="Arial" w:hAnsi="Arial" w:cs="Arial"/>
          <w:sz w:val="22"/>
          <w:szCs w:val="22"/>
        </w:rPr>
        <w:t xml:space="preserve">C 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es </w:t>
      </w:r>
      <w:r w:rsidR="00816B7E">
        <w:rPr>
          <w:rFonts w:ascii="Arial" w:eastAsia="Arial" w:hAnsi="Arial" w:cs="Arial"/>
          <w:spacing w:val="9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 xml:space="preserve">or 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c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s </w:t>
      </w:r>
      <w:r w:rsidR="00816B7E">
        <w:rPr>
          <w:rFonts w:ascii="Arial" w:eastAsia="Arial" w:hAnsi="Arial" w:cs="Arial"/>
          <w:spacing w:val="8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sz w:val="22"/>
          <w:szCs w:val="22"/>
        </w:rPr>
        <w:t>q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. </w:t>
      </w:r>
      <w:r w:rsidR="00816B7E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 xml:space="preserve">he </w:t>
      </w:r>
      <w:r w:rsidR="00816B7E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p</w:t>
      </w:r>
      <w:r w:rsidR="00816B7E">
        <w:rPr>
          <w:rFonts w:ascii="Arial" w:eastAsia="Arial" w:hAnsi="Arial" w:cs="Arial"/>
          <w:sz w:val="22"/>
          <w:szCs w:val="22"/>
        </w:rPr>
        <w:t>p</w:t>
      </w:r>
      <w:r w:rsidR="00816B7E">
        <w:rPr>
          <w:rFonts w:ascii="Arial" w:eastAsia="Arial" w:hAnsi="Arial" w:cs="Arial"/>
          <w:spacing w:val="-2"/>
          <w:sz w:val="22"/>
          <w:szCs w:val="22"/>
        </w:rPr>
        <w:t>r</w:t>
      </w:r>
      <w:r w:rsidR="00816B7E">
        <w:rPr>
          <w:rFonts w:ascii="Arial" w:eastAsia="Arial" w:hAnsi="Arial" w:cs="Arial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sz w:val="22"/>
          <w:szCs w:val="22"/>
        </w:rPr>
        <w:t>v</w:t>
      </w:r>
      <w:r w:rsidR="00816B7E">
        <w:rPr>
          <w:rFonts w:ascii="Arial" w:eastAsia="Arial" w:hAnsi="Arial" w:cs="Arial"/>
          <w:sz w:val="22"/>
          <w:szCs w:val="22"/>
        </w:rPr>
        <w:t xml:space="preserve">er </w:t>
      </w:r>
      <w:r w:rsidR="00816B7E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sz w:val="22"/>
          <w:szCs w:val="22"/>
        </w:rPr>
        <w:t>s</w:t>
      </w:r>
      <w:r w:rsidR="00816B7E">
        <w:rPr>
          <w:rFonts w:ascii="Arial" w:eastAsia="Arial" w:hAnsi="Arial" w:cs="Arial"/>
          <w:sz w:val="22"/>
          <w:szCs w:val="22"/>
        </w:rPr>
        <w:t>t su</w:t>
      </w:r>
      <w:r w:rsidR="00816B7E">
        <w:rPr>
          <w:rFonts w:ascii="Arial" w:eastAsia="Arial" w:hAnsi="Arial" w:cs="Arial"/>
          <w:spacing w:val="-1"/>
          <w:sz w:val="22"/>
          <w:szCs w:val="22"/>
        </w:rPr>
        <w:t>b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3"/>
          <w:sz w:val="22"/>
          <w:szCs w:val="22"/>
        </w:rPr>
        <w:t>a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e h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sz w:val="22"/>
          <w:szCs w:val="22"/>
        </w:rPr>
        <w:t>e</w:t>
      </w:r>
      <w:r w:rsidR="00816B7E">
        <w:rPr>
          <w:rFonts w:ascii="Arial" w:eastAsia="Arial" w:hAnsi="Arial" w:cs="Arial"/>
          <w:spacing w:val="1"/>
          <w:sz w:val="22"/>
          <w:szCs w:val="22"/>
        </w:rPr>
        <w:t>j</w:t>
      </w:r>
      <w:r w:rsidR="00816B7E">
        <w:rPr>
          <w:rFonts w:ascii="Arial" w:eastAsia="Arial" w:hAnsi="Arial" w:cs="Arial"/>
          <w:sz w:val="22"/>
          <w:szCs w:val="22"/>
        </w:rPr>
        <w:t>ecti</w:t>
      </w:r>
      <w:r w:rsidR="00816B7E">
        <w:rPr>
          <w:rFonts w:ascii="Arial" w:eastAsia="Arial" w:hAnsi="Arial" w:cs="Arial"/>
          <w:spacing w:val="-1"/>
          <w:sz w:val="22"/>
          <w:szCs w:val="22"/>
        </w:rPr>
        <w:t>o</w:t>
      </w:r>
      <w:r w:rsidR="00816B7E">
        <w:rPr>
          <w:rFonts w:ascii="Arial" w:eastAsia="Arial" w:hAnsi="Arial" w:cs="Arial"/>
          <w:sz w:val="22"/>
          <w:szCs w:val="22"/>
        </w:rPr>
        <w:t>n</w:t>
      </w:r>
      <w:r w:rsidR="00816B7E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sz w:val="22"/>
          <w:szCs w:val="22"/>
        </w:rPr>
        <w:t>e</w:t>
      </w:r>
      <w:r w:rsidR="00816B7E">
        <w:rPr>
          <w:rFonts w:ascii="Arial" w:eastAsia="Arial" w:hAnsi="Arial" w:cs="Arial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z w:val="22"/>
          <w:szCs w:val="22"/>
        </w:rPr>
        <w:t>on</w:t>
      </w:r>
      <w:r w:rsidR="00816B7E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sz w:val="22"/>
          <w:szCs w:val="22"/>
        </w:rPr>
        <w:t>w</w:t>
      </w:r>
      <w:r w:rsidR="00816B7E">
        <w:rPr>
          <w:rFonts w:ascii="Arial" w:eastAsia="Arial" w:hAnsi="Arial" w:cs="Arial"/>
          <w:spacing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h appropri</w:t>
      </w:r>
      <w:r w:rsidR="00816B7E">
        <w:rPr>
          <w:rFonts w:ascii="Arial" w:eastAsia="Arial" w:hAnsi="Arial" w:cs="Arial"/>
          <w:spacing w:val="-1"/>
          <w:sz w:val="22"/>
          <w:szCs w:val="22"/>
        </w:rPr>
        <w:t>at</w:t>
      </w:r>
      <w:r w:rsidR="00816B7E">
        <w:rPr>
          <w:rFonts w:ascii="Arial" w:eastAsia="Arial" w:hAnsi="Arial" w:cs="Arial"/>
          <w:sz w:val="22"/>
          <w:szCs w:val="22"/>
        </w:rPr>
        <w:t>e co</w:t>
      </w:r>
      <w:r w:rsidR="00816B7E">
        <w:rPr>
          <w:rFonts w:ascii="Arial" w:eastAsia="Arial" w:hAnsi="Arial" w:cs="Arial"/>
          <w:spacing w:val="-1"/>
          <w:sz w:val="22"/>
          <w:szCs w:val="22"/>
        </w:rPr>
        <w:t>m</w:t>
      </w:r>
      <w:r w:rsidR="00816B7E">
        <w:rPr>
          <w:rFonts w:ascii="Arial" w:eastAsia="Arial" w:hAnsi="Arial" w:cs="Arial"/>
          <w:spacing w:val="1"/>
          <w:sz w:val="22"/>
          <w:szCs w:val="22"/>
        </w:rPr>
        <w:t>m</w:t>
      </w:r>
      <w:r w:rsidR="00816B7E">
        <w:rPr>
          <w:rFonts w:ascii="Arial" w:eastAsia="Arial" w:hAnsi="Arial" w:cs="Arial"/>
          <w:sz w:val="22"/>
          <w:szCs w:val="22"/>
        </w:rPr>
        <w:t>e</w:t>
      </w:r>
      <w:r w:rsidR="00816B7E">
        <w:rPr>
          <w:rFonts w:ascii="Arial" w:eastAsia="Arial" w:hAnsi="Arial" w:cs="Arial"/>
          <w:spacing w:val="-3"/>
          <w:sz w:val="22"/>
          <w:szCs w:val="22"/>
        </w:rPr>
        <w:t>n</w:t>
      </w:r>
      <w:r w:rsidR="00816B7E">
        <w:rPr>
          <w:rFonts w:ascii="Arial" w:eastAsia="Arial" w:hAnsi="Arial" w:cs="Arial"/>
          <w:spacing w:val="1"/>
          <w:sz w:val="22"/>
          <w:szCs w:val="22"/>
        </w:rPr>
        <w:t>t</w:t>
      </w:r>
      <w:r w:rsidR="00816B7E">
        <w:rPr>
          <w:rFonts w:ascii="Arial" w:eastAsia="Arial" w:hAnsi="Arial" w:cs="Arial"/>
          <w:sz w:val="22"/>
          <w:szCs w:val="22"/>
        </w:rPr>
        <w:t>s.</w:t>
      </w:r>
    </w:p>
    <w:p w14:paraId="5D5C10D0" w14:textId="77777777" w:rsidR="00DD2E91" w:rsidRDefault="00DD2E91">
      <w:pPr>
        <w:spacing w:before="10" w:line="240" w:lineRule="exact"/>
        <w:rPr>
          <w:sz w:val="24"/>
          <w:szCs w:val="24"/>
        </w:rPr>
      </w:pPr>
    </w:p>
    <w:p w14:paraId="2FFDE86F" w14:textId="77777777" w:rsidR="00DD2E91" w:rsidRDefault="00FE439E">
      <w:pPr>
        <w:spacing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pict w14:anchorId="08C27F5C">
          <v:group id="_x0000_s1078" style="position:absolute;left:0;text-align:left;margin-left:71.05pt;margin-top:-.85pt;width:36pt;height:30.85pt;z-index:-6629;mso-position-horizontal-relative:page" coordorigin="1421,-17" coordsize="720,617">
            <v:shape id="_x0000_s1080" type="#_x0000_t75" style="position:absolute;left:1441;top:3;width:679;height:576">
              <v:imagedata r:id="rId241" o:title=""/>
            </v:shape>
            <v:shape id="_x0000_s1079" style="position:absolute;left:1441;top:3;width:679;height:576" coordorigin="1441,3" coordsize="679,576" path="m1441,61r17,-40l1497,3r2,l2063,3r40,16l2120,59r,2l2120,522r-16,40l2065,579r-2,l1499,579r-40,-16l1441,523r,-1l1441,61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en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process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position w:val="-1"/>
          <w:sz w:val="22"/>
          <w:szCs w:val="22"/>
        </w:rPr>
        <w:t>ed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position w:val="-1"/>
          <w:sz w:val="22"/>
          <w:szCs w:val="22"/>
        </w:rPr>
        <w:t>h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n 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 xml:space="preserve">st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c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li</w:t>
      </w:r>
      <w:r w:rsidR="00816B7E">
        <w:rPr>
          <w:rFonts w:ascii="Arial" w:eastAsia="Arial" w:hAnsi="Arial" w:cs="Arial"/>
          <w:position w:val="-1"/>
          <w:sz w:val="22"/>
          <w:szCs w:val="22"/>
        </w:rPr>
        <w:t>n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position w:val="-1"/>
          <w:sz w:val="22"/>
          <w:szCs w:val="22"/>
        </w:rPr>
        <w:t>d.</w:t>
      </w:r>
    </w:p>
    <w:p w14:paraId="3ACAC13E" w14:textId="77777777" w:rsidR="00DD2E91" w:rsidRDefault="00DD2E91">
      <w:pPr>
        <w:spacing w:line="200" w:lineRule="exact"/>
      </w:pPr>
    </w:p>
    <w:p w14:paraId="0F6435FA" w14:textId="77777777" w:rsidR="00DD2E91" w:rsidRDefault="00DD2E91">
      <w:pPr>
        <w:spacing w:line="200" w:lineRule="exact"/>
      </w:pPr>
    </w:p>
    <w:p w14:paraId="1277721E" w14:textId="77777777" w:rsidR="00DD2E91" w:rsidRDefault="00DD2E91">
      <w:pPr>
        <w:spacing w:line="200" w:lineRule="exact"/>
      </w:pPr>
    </w:p>
    <w:p w14:paraId="0B61A884" w14:textId="77777777" w:rsidR="00DD2E91" w:rsidRDefault="00DD2E91">
      <w:pPr>
        <w:spacing w:before="7" w:line="220" w:lineRule="exact"/>
        <w:rPr>
          <w:sz w:val="22"/>
          <w:szCs w:val="22"/>
        </w:rPr>
      </w:pPr>
    </w:p>
    <w:p w14:paraId="3C8A8B99" w14:textId="77777777" w:rsidR="00DD2E91" w:rsidRDefault="00816B7E">
      <w:pPr>
        <w:spacing w:before="29" w:line="260" w:lineRule="exact"/>
        <w:ind w:left="11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v</w:t>
      </w:r>
      <w:r>
        <w:rPr>
          <w:rFonts w:ascii="Arial" w:eastAsia="Arial" w:hAnsi="Arial" w:cs="Arial"/>
          <w:position w:val="-1"/>
          <w:sz w:val="24"/>
          <w:szCs w:val="24"/>
        </w:rPr>
        <w:t>ice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Re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ue</w:t>
      </w:r>
      <w:r>
        <w:rPr>
          <w:rFonts w:ascii="Arial" w:eastAsia="Arial" w:hAnsi="Arial" w:cs="Arial"/>
          <w:position w:val="-1"/>
          <w:sz w:val="24"/>
          <w:szCs w:val="24"/>
        </w:rPr>
        <w:t>st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is reject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b</w:t>
      </w:r>
      <w:r>
        <w:rPr>
          <w:rFonts w:ascii="Arial" w:eastAsia="Arial" w:hAnsi="Arial" w:cs="Arial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pp</w:t>
      </w:r>
      <w:r>
        <w:rPr>
          <w:rFonts w:ascii="Arial" w:eastAsia="Arial" w:hAnsi="Arial" w:cs="Arial"/>
          <w:position w:val="-1"/>
          <w:sz w:val="24"/>
          <w:szCs w:val="24"/>
        </w:rPr>
        <w:t>ro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</w:p>
    <w:p w14:paraId="2A1A368A" w14:textId="77777777" w:rsidR="00DD2E91" w:rsidRDefault="00DD2E91">
      <w:pPr>
        <w:spacing w:line="200" w:lineRule="exact"/>
      </w:pPr>
    </w:p>
    <w:p w14:paraId="4AAB0A53" w14:textId="77777777" w:rsidR="00DD2E91" w:rsidRDefault="00DD2E91">
      <w:pPr>
        <w:spacing w:line="200" w:lineRule="exact"/>
      </w:pPr>
    </w:p>
    <w:p w14:paraId="1EB7E2DA" w14:textId="77777777" w:rsidR="00DD2E91" w:rsidRDefault="00DD2E91">
      <w:pPr>
        <w:spacing w:before="9" w:line="220" w:lineRule="exact"/>
        <w:rPr>
          <w:sz w:val="22"/>
          <w:szCs w:val="22"/>
        </w:rPr>
      </w:pPr>
    </w:p>
    <w:p w14:paraId="0F8690BA" w14:textId="77777777" w:rsidR="00DD2E91" w:rsidRDefault="00816B7E">
      <w:pPr>
        <w:spacing w:before="29"/>
        <w:ind w:left="18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usto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er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 in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ed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r</w:t>
      </w:r>
      <w:r>
        <w:rPr>
          <w:rFonts w:ascii="Arial" w:eastAsia="Arial" w:hAnsi="Arial" w:cs="Arial"/>
          <w:sz w:val="24"/>
          <w:szCs w:val="24"/>
        </w:rPr>
        <w:t>ejection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stal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letter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or</w:t>
      </w:r>
    </w:p>
    <w:p w14:paraId="386AE6A5" w14:textId="77777777" w:rsidR="00DD2E91" w:rsidRDefault="00816B7E">
      <w:pPr>
        <w:spacing w:line="240" w:lineRule="exact"/>
        <w:ind w:left="18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781F0ED2" w14:textId="77777777" w:rsidR="00DD2E91" w:rsidRDefault="00DD2E91">
      <w:pPr>
        <w:spacing w:before="1" w:line="180" w:lineRule="exact"/>
        <w:rPr>
          <w:sz w:val="18"/>
          <w:szCs w:val="18"/>
        </w:rPr>
      </w:pPr>
    </w:p>
    <w:p w14:paraId="5A88880C" w14:textId="77777777" w:rsidR="00DD2E91" w:rsidRDefault="00DD2E91">
      <w:pPr>
        <w:spacing w:line="200" w:lineRule="exact"/>
      </w:pPr>
    </w:p>
    <w:p w14:paraId="42D814A4" w14:textId="77777777" w:rsidR="00DD2E91" w:rsidRDefault="00FE439E">
      <w:pPr>
        <w:spacing w:before="52" w:line="216" w:lineRule="auto"/>
        <w:ind w:left="2586" w:right="2673"/>
        <w:rPr>
          <w:rFonts w:ascii="Arial" w:eastAsia="Arial" w:hAnsi="Arial" w:cs="Arial"/>
          <w:sz w:val="24"/>
          <w:szCs w:val="24"/>
        </w:rPr>
        <w:sectPr w:rsidR="00DD2E91">
          <w:headerReference w:type="default" r:id="rId286"/>
          <w:footerReference w:type="default" r:id="rId287"/>
          <w:pgSz w:w="12240" w:h="15840"/>
          <w:pgMar w:top="1040" w:right="1120" w:bottom="280" w:left="700" w:header="824" w:footer="763" w:gutter="0"/>
          <w:pgNumType w:start="50"/>
          <w:cols w:space="720"/>
        </w:sectPr>
      </w:pPr>
      <w:r>
        <w:pict w14:anchorId="289CAA50">
          <v:group id="_x0000_s1070" style="position:absolute;left:0;text-align:left;margin-left:87.5pt;margin-top:-106.1pt;width:425.15pt;height:149.9pt;z-index:-6631;mso-position-horizontal-relative:page" coordorigin="1750,-2122" coordsize="8503,2998">
            <v:shape id="_x0000_s1077" style="position:absolute;left:1770;top:-2102;width:7042;height:850" coordorigin="1770,-2102" coordsize="7042,850" path="m1770,-2017r25,-60l1855,-2102r,l8727,-2102r60,25l8812,-2017r,l8812,-1337r-25,60l8727,-1252r,l1855,-1252r-60,-25l1770,-1337r,l1770,-2017xe" filled="f" strokecolor="#e36c09" strokeweight="2.04pt">
              <v:path arrowok="t"/>
            </v:shape>
            <v:shape id="_x0000_s1076" style="position:absolute;left:2420;top:-1048;width:7042;height:850" coordorigin="2420,-1048" coordsize="7042,850" path="m2420,-963r25,-60l2505,-1048r,l9377,-1048r60,24l9462,-964r,1l9462,-284r-25,60l9377,-199r,l2505,-199r-60,-25l2420,-284r,l2420,-963xe" filled="f" strokecolor="#e36c09" strokeweight="2.04pt">
              <v:path arrowok="t"/>
            </v:shape>
            <v:shape id="_x0000_s1075" style="position:absolute;left:8428;top:-1416;width:590;height:662" coordorigin="8428,-1416" coordsize="590,662" path="m8723,-753r295,-266l8885,-1019r,-397l8560,-1416r,397l8428,-1019r295,266xe" stroked="f">
              <v:path arrowok="t"/>
            </v:shape>
            <v:shape id="_x0000_s1074" style="position:absolute;left:8428;top:-1416;width:590;height:662" coordorigin="8428,-1416" coordsize="590,662" path="m8428,-1019r132,l8560,-1416r325,l8885,-1019r133,l8723,-753r-295,-266xe" filled="f" strokecolor="#e36c09" strokeweight="2.04pt">
              <v:path arrowok="t"/>
            </v:shape>
            <v:shape id="_x0000_s1073" style="position:absolute;left:3191;top:5;width:7042;height:850" coordorigin="3191,5" coordsize="7042,850" path="m3191,90r25,-60l3276,5r,l10147,5r60,25l10232,90r,l10232,770r-24,60l10148,855r-1,l3276,855r-60,-25l3191,770r,l3191,90xe" filled="f" strokecolor="#e36c09" strokeweight="2.04pt">
              <v:path arrowok="t"/>
            </v:shape>
            <v:shape id="_x0000_s1072" style="position:absolute;left:8987;top:-492;width:590;height:662" coordorigin="8987,-492" coordsize="590,662" path="m9282,171l9577,-95r-133,l9444,-492r-324,l9120,-95r-133,l9282,171xe" stroked="f">
              <v:path arrowok="t"/>
            </v:shape>
            <v:shape id="_x0000_s1071" style="position:absolute;left:8987;top:-492;width:590;height:662" coordorigin="8987,-492" coordsize="590,662" path="m8987,-95r133,l9120,-492r324,l9444,-95r133,l9282,171,8987,-95xe" filled="f" strokecolor="#e36c09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z w:val="24"/>
          <w:szCs w:val="24"/>
        </w:rPr>
        <w:t>All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do</w:t>
      </w:r>
      <w:r w:rsidR="00816B7E">
        <w:rPr>
          <w:rFonts w:ascii="Arial" w:eastAsia="Arial" w:hAnsi="Arial" w:cs="Arial"/>
          <w:sz w:val="24"/>
          <w:szCs w:val="24"/>
        </w:rPr>
        <w:t>c</w:t>
      </w:r>
      <w:r w:rsidR="00816B7E">
        <w:rPr>
          <w:rFonts w:ascii="Arial" w:eastAsia="Arial" w:hAnsi="Arial" w:cs="Arial"/>
          <w:spacing w:val="1"/>
          <w:sz w:val="24"/>
          <w:szCs w:val="24"/>
        </w:rPr>
        <w:t>umen</w:t>
      </w:r>
      <w:r w:rsidR="00816B7E">
        <w:rPr>
          <w:rFonts w:ascii="Arial" w:eastAsia="Arial" w:hAnsi="Arial" w:cs="Arial"/>
          <w:sz w:val="24"/>
          <w:szCs w:val="24"/>
        </w:rPr>
        <w:t>ts</w:t>
      </w:r>
      <w:r w:rsidR="00816B7E"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relat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d</w:t>
      </w:r>
      <w:r w:rsidR="00816B7E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to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th</w:t>
      </w:r>
      <w:r w:rsidR="00816B7E">
        <w:rPr>
          <w:rFonts w:ascii="Arial" w:eastAsia="Arial" w:hAnsi="Arial" w:cs="Arial"/>
          <w:sz w:val="24"/>
          <w:szCs w:val="24"/>
        </w:rPr>
        <w:t>e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p</w:t>
      </w:r>
      <w:r w:rsidR="00816B7E">
        <w:rPr>
          <w:rFonts w:ascii="Arial" w:eastAsia="Arial" w:hAnsi="Arial" w:cs="Arial"/>
          <w:sz w:val="24"/>
          <w:szCs w:val="24"/>
        </w:rPr>
        <w:t>ro</w:t>
      </w:r>
      <w:r w:rsidR="00816B7E">
        <w:rPr>
          <w:rFonts w:ascii="Arial" w:eastAsia="Arial" w:hAnsi="Arial" w:cs="Arial"/>
          <w:spacing w:val="1"/>
          <w:sz w:val="24"/>
          <w:szCs w:val="24"/>
        </w:rPr>
        <w:t>po</w:t>
      </w:r>
      <w:r w:rsidR="00816B7E">
        <w:rPr>
          <w:rFonts w:ascii="Arial" w:eastAsia="Arial" w:hAnsi="Arial" w:cs="Arial"/>
          <w:sz w:val="24"/>
          <w:szCs w:val="24"/>
        </w:rPr>
        <w:t>s</w:t>
      </w:r>
      <w:r w:rsidR="00816B7E">
        <w:rPr>
          <w:rFonts w:ascii="Arial" w:eastAsia="Arial" w:hAnsi="Arial" w:cs="Arial"/>
          <w:spacing w:val="1"/>
          <w:sz w:val="24"/>
          <w:szCs w:val="24"/>
        </w:rPr>
        <w:t>a</w:t>
      </w:r>
      <w:r w:rsidR="00816B7E">
        <w:rPr>
          <w:rFonts w:ascii="Arial" w:eastAsia="Arial" w:hAnsi="Arial" w:cs="Arial"/>
          <w:sz w:val="24"/>
          <w:szCs w:val="24"/>
        </w:rPr>
        <w:t>l</w:t>
      </w:r>
      <w:r w:rsidR="00816B7E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rm</w:t>
      </w:r>
      <w:r w:rsidR="00816B7E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r S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3"/>
          <w:sz w:val="24"/>
          <w:szCs w:val="24"/>
        </w:rPr>
        <w:t>v</w:t>
      </w:r>
      <w:r w:rsidR="00816B7E">
        <w:rPr>
          <w:rFonts w:ascii="Arial" w:eastAsia="Arial" w:hAnsi="Arial" w:cs="Arial"/>
          <w:sz w:val="24"/>
          <w:szCs w:val="24"/>
        </w:rPr>
        <w:t>ice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re</w:t>
      </w:r>
      <w:r w:rsidR="00816B7E">
        <w:rPr>
          <w:rFonts w:ascii="Arial" w:eastAsia="Arial" w:hAnsi="Arial" w:cs="Arial"/>
          <w:spacing w:val="-1"/>
          <w:sz w:val="24"/>
          <w:szCs w:val="24"/>
        </w:rPr>
        <w:t>q</w:t>
      </w:r>
      <w:r w:rsidR="00816B7E">
        <w:rPr>
          <w:rFonts w:ascii="Arial" w:eastAsia="Arial" w:hAnsi="Arial" w:cs="Arial"/>
          <w:spacing w:val="1"/>
          <w:sz w:val="24"/>
          <w:szCs w:val="24"/>
        </w:rPr>
        <w:t>ue</w:t>
      </w:r>
      <w:r w:rsidR="00816B7E">
        <w:rPr>
          <w:rFonts w:ascii="Arial" w:eastAsia="Arial" w:hAnsi="Arial" w:cs="Arial"/>
          <w:sz w:val="24"/>
          <w:szCs w:val="24"/>
        </w:rPr>
        <w:t>st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 w:rsidR="00816B7E">
        <w:rPr>
          <w:rFonts w:ascii="Arial" w:eastAsia="Arial" w:hAnsi="Arial" w:cs="Arial"/>
          <w:sz w:val="24"/>
          <w:szCs w:val="24"/>
        </w:rPr>
        <w:t>re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1"/>
          <w:sz w:val="24"/>
          <w:szCs w:val="24"/>
        </w:rPr>
        <w:t>he</w:t>
      </w:r>
      <w:r w:rsidR="00816B7E">
        <w:rPr>
          <w:rFonts w:ascii="Arial" w:eastAsia="Arial" w:hAnsi="Arial" w:cs="Arial"/>
          <w:sz w:val="24"/>
          <w:szCs w:val="24"/>
        </w:rPr>
        <w:t>ld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in</w:t>
      </w:r>
      <w:r w:rsidR="00816B7E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a</w:t>
      </w:r>
      <w:r w:rsidR="00816B7E">
        <w:rPr>
          <w:rFonts w:ascii="Arial" w:eastAsia="Arial" w:hAnsi="Arial" w:cs="Arial"/>
          <w:spacing w:val="1"/>
          <w:sz w:val="24"/>
          <w:szCs w:val="24"/>
        </w:rPr>
        <w:t xml:space="preserve"> tempo</w:t>
      </w:r>
      <w:r w:rsidR="00816B7E">
        <w:rPr>
          <w:rFonts w:ascii="Arial" w:eastAsia="Arial" w:hAnsi="Arial" w:cs="Arial"/>
          <w:sz w:val="24"/>
          <w:szCs w:val="24"/>
        </w:rPr>
        <w:t>rary</w:t>
      </w:r>
      <w:r w:rsidR="00816B7E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pacing w:val="3"/>
          <w:sz w:val="24"/>
          <w:szCs w:val="24"/>
        </w:rPr>
        <w:t>f</w:t>
      </w:r>
      <w:r w:rsidR="00816B7E">
        <w:rPr>
          <w:rFonts w:ascii="Arial" w:eastAsia="Arial" w:hAnsi="Arial" w:cs="Arial"/>
          <w:spacing w:val="1"/>
          <w:sz w:val="24"/>
          <w:szCs w:val="24"/>
        </w:rPr>
        <w:t>o</w:t>
      </w:r>
      <w:r w:rsidR="00816B7E">
        <w:rPr>
          <w:rFonts w:ascii="Arial" w:eastAsia="Arial" w:hAnsi="Arial" w:cs="Arial"/>
          <w:sz w:val="24"/>
          <w:szCs w:val="24"/>
        </w:rPr>
        <w:t>ld</w:t>
      </w:r>
      <w:r w:rsidR="00816B7E">
        <w:rPr>
          <w:rFonts w:ascii="Arial" w:eastAsia="Arial" w:hAnsi="Arial" w:cs="Arial"/>
          <w:spacing w:val="1"/>
          <w:sz w:val="24"/>
          <w:szCs w:val="24"/>
        </w:rPr>
        <w:t>e</w:t>
      </w:r>
      <w:r w:rsidR="00816B7E">
        <w:rPr>
          <w:rFonts w:ascii="Arial" w:eastAsia="Arial" w:hAnsi="Arial" w:cs="Arial"/>
          <w:sz w:val="24"/>
          <w:szCs w:val="24"/>
        </w:rPr>
        <w:t>r</w:t>
      </w:r>
      <w:r w:rsidR="00816B7E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816B7E">
        <w:rPr>
          <w:rFonts w:ascii="Arial" w:eastAsia="Arial" w:hAnsi="Arial" w:cs="Arial"/>
          <w:sz w:val="24"/>
          <w:szCs w:val="24"/>
        </w:rPr>
        <w:t>in EC</w:t>
      </w:r>
      <w:r w:rsidR="00816B7E">
        <w:rPr>
          <w:rFonts w:ascii="Arial" w:eastAsia="Arial" w:hAnsi="Arial" w:cs="Arial"/>
          <w:spacing w:val="-1"/>
          <w:sz w:val="24"/>
          <w:szCs w:val="24"/>
        </w:rPr>
        <w:t>M</w:t>
      </w:r>
      <w:r w:rsidR="00816B7E">
        <w:rPr>
          <w:rFonts w:ascii="Arial" w:eastAsia="Arial" w:hAnsi="Arial" w:cs="Arial"/>
          <w:sz w:val="24"/>
          <w:szCs w:val="24"/>
        </w:rPr>
        <w:t>S.</w:t>
      </w:r>
    </w:p>
    <w:p w14:paraId="769CC113" w14:textId="77777777" w:rsidR="00DD2E91" w:rsidRDefault="00FE439E">
      <w:pPr>
        <w:spacing w:line="200" w:lineRule="exact"/>
      </w:pPr>
      <w:r>
        <w:lastRenderedPageBreak/>
        <w:pict w14:anchorId="1D3E9A41">
          <v:group id="_x0000_s1056" style="position:absolute;margin-left:72.6pt;margin-top:134.5pt;width:488.05pt;height:359.05pt;z-index:-6627;mso-position-horizontal-relative:page;mso-position-vertical-relative:page" coordorigin="1452,2690" coordsize="9761,7181">
            <v:shape id="_x0000_s1069" style="position:absolute;left:1472;top:2711;width:7483;height:1286" coordorigin="1472,2711" coordsize="7483,1286" path="m1472,2839r18,-64l1535,2729r64,-18l1601,2711r7226,l8891,2728r46,45l8956,2837r,2l8956,3869r-18,64l8893,3979r-64,18l8827,3997r-7226,l1537,3980r-46,-45l1472,3871r,-2l1472,2839xe" filled="f" strokecolor="#e36c09" strokeweight="2.04pt">
              <v:path arrowok="t"/>
            </v:shape>
            <v:shape id="_x0000_s1068" style="position:absolute;left:2029;top:4175;width:7486;height:1284" coordorigin="2029,4175" coordsize="7486,1284" path="m2029,4303r17,-64l2092,4193r64,-18l2158,4175r7228,l9451,4192r46,45l9515,4301r,2l9515,5330r-17,65l9452,5441r-64,18l9386,5459r-7228,l2093,5442r-46,-46l2029,5332r,-2l2029,4303xe" filled="f" strokecolor="#e36c09" strokeweight="2.04pt">
              <v:path arrowok="t"/>
            </v:shape>
            <v:shape id="_x0000_s1067" style="position:absolute;left:8243;top:3649;width:590;height:835" coordorigin="8243,3649" coordsize="590,835" path="m8538,4484r295,-265l8700,4219r,-570l8376,3649r,570l8243,4219r295,265xe" stroked="f">
              <v:path arrowok="t"/>
            </v:shape>
            <v:shape id="_x0000_s1066" style="position:absolute;left:8243;top:3649;width:590;height:835" coordorigin="8243,3649" coordsize="590,835" path="m8243,4219r133,l8376,3649r324,l8700,4219r133,l8538,4484,8243,4219xe" filled="f" strokecolor="#e36c09" strokeweight="2.04pt">
              <v:path arrowok="t"/>
            </v:shape>
            <v:shape id="_x0000_s1065" style="position:absolute;left:2588;top:5639;width:7486;height:1284" coordorigin="2588,5639" coordsize="7486,1284" path="m2588,5767r18,-64l2651,5657r64,-18l2717,5639r7229,l10010,5656r46,45l10074,5765r,2l10074,6794r-17,65l10011,6905r-64,18l9946,6923r-7229,l2652,6906r-46,-46l2588,6796r,-2l2588,5767xe" filled="f" strokecolor="#e36c09" strokeweight="2.04pt">
              <v:path arrowok="t"/>
            </v:shape>
            <v:shape id="_x0000_s1064" style="position:absolute;left:8802;top:5113;width:590;height:835" coordorigin="8802,5113" coordsize="590,835" path="m9097,5948r295,-265l9260,5683r,-570l8935,5113r,570l8802,5683r295,265xe" stroked="f">
              <v:path arrowok="t"/>
            </v:shape>
            <v:shape id="_x0000_s1063" style="position:absolute;left:8802;top:5113;width:590;height:835" coordorigin="8802,5113" coordsize="590,835" path="m8802,5683r133,l8935,5113r325,l9260,5683r132,l9097,5948,8802,5683xe" filled="f" strokecolor="#e36c09" strokeweight="2.04pt">
              <v:path arrowok="t"/>
            </v:shape>
            <v:shape id="_x0000_s1062" style="position:absolute;left:3148;top:7103;width:7486;height:1284" coordorigin="3148,7103" coordsize="7486,1284" path="m3148,7231r17,-64l3210,7121r64,-18l3276,7103r7229,l10569,7120r46,45l10633,7229r,2l10633,8258r-17,65l10571,8369r-64,18l10505,8387r-7229,l3212,8370r-46,-46l3148,8260r,-2l3148,7231xe" filled="f" strokecolor="#e36c09" strokeweight="2.04pt">
              <v:path arrowok="t"/>
            </v:shape>
            <v:shape id="_x0000_s1061" style="position:absolute;left:9361;top:6556;width:590;height:835" coordorigin="9361,6556" coordsize="590,835" path="m9656,7391r296,-266l9819,7125r,-569l9494,6556r,569l9361,7125r295,266xe" stroked="f">
              <v:path arrowok="t"/>
            </v:shape>
            <v:shape id="_x0000_s1060" style="position:absolute;left:9361;top:6556;width:590;height:835" coordorigin="9361,6556" coordsize="590,835" path="m9361,7125r133,l9494,6556r325,l9819,7125r133,l9656,7391,9361,7125xe" filled="f" strokecolor="#e36c09" strokeweight="2.04pt">
              <v:path arrowok="t"/>
            </v:shape>
            <v:shape id="_x0000_s1059" style="position:absolute;left:3707;top:8564;width:7486;height:1286" coordorigin="3707,8564" coordsize="7486,1286" path="m3707,8693r17,-64l3769,8583r64,-19l3835,8564r7229,l11128,8582r46,45l11192,8691r,2l11192,9722r-17,65l11130,9833r-64,18l11064,9851r-7229,l3771,9834r-46,-46l3707,9724r,-2l3707,8693xe" filled="f" strokecolor="#e36c09" strokeweight="2.04pt">
              <v:path arrowok="t"/>
            </v:shape>
            <v:shape id="_x0000_s1058" style="position:absolute;left:9920;top:8034;width:590;height:835" coordorigin="9920,8034" coordsize="590,835" path="m10216,8869r295,-265l10378,8604r,-570l10053,8034r,570l9920,8604r296,265xe" stroked="f">
              <v:path arrowok="t"/>
            </v:shape>
            <v:shape id="_x0000_s1057" style="position:absolute;left:9920;top:8034;width:590;height:835" coordorigin="9920,8034" coordsize="590,835" path="m9920,8604r133,l10053,8034r325,l10378,8604r133,l10216,8869,9920,8604xe" filled="f" strokecolor="#e36c09" strokeweight="2.04pt">
              <v:path arrowok="t"/>
            </v:shape>
            <w10:wrap anchorx="page" anchory="page"/>
          </v:group>
        </w:pict>
      </w:r>
      <w:r>
        <w:pict w14:anchorId="05B06544">
          <v:group id="_x0000_s1044" style="position:absolute;margin-left:23.95pt;margin-top:23.7pt;width:566.95pt;height:744.7pt;z-index:-6628;mso-position-horizontal-relative:page;mso-position-vertical-relative:page" coordorigin="479,474" coordsize="11339,14894">
            <v:shape id="_x0000_s1055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054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053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052" style="position:absolute;left:490;top:485;width:11263;height:0" coordorigin="490,485" coordsize="11263,0" path="m490,485r11263,e" filled="f" strokecolor="gray" strokeweight=".58pt">
              <v:path arrowok="t"/>
            </v:shape>
            <v:shape id="_x0000_s1051" style="position:absolute;left:485;top:480;width:0;height:14882" coordorigin="485,480" coordsize="0,14882" path="m485,480r,14882e" filled="f" strokecolor="gray" strokeweight=".58pt">
              <v:path arrowok="t"/>
            </v:shape>
            <v:shape id="_x0000_s1050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049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048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047" type="#_x0000_t75" style="position:absolute;left:792;top:605;width:1068;height:562">
              <v:imagedata r:id="rId9" o:title=""/>
            </v:shape>
            <v:shape id="_x0000_s1046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045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76A7EC83" w14:textId="77777777" w:rsidR="00DD2E91" w:rsidRDefault="00DD2E91">
      <w:pPr>
        <w:spacing w:line="200" w:lineRule="exact"/>
      </w:pPr>
    </w:p>
    <w:p w14:paraId="23294C1C" w14:textId="77777777" w:rsidR="00DD2E91" w:rsidRDefault="00DD2E91">
      <w:pPr>
        <w:spacing w:before="4" w:line="240" w:lineRule="exact"/>
        <w:rPr>
          <w:sz w:val="24"/>
          <w:szCs w:val="24"/>
        </w:rPr>
      </w:pPr>
    </w:p>
    <w:p w14:paraId="0259A505" w14:textId="77777777" w:rsidR="00DD2E91" w:rsidRDefault="00FE439E">
      <w:pPr>
        <w:spacing w:before="32" w:line="240" w:lineRule="exact"/>
        <w:ind w:left="1547"/>
        <w:rPr>
          <w:rFonts w:ascii="Arial" w:eastAsia="Arial" w:hAnsi="Arial" w:cs="Arial"/>
          <w:sz w:val="22"/>
          <w:szCs w:val="22"/>
        </w:rPr>
      </w:pPr>
      <w:r>
        <w:pict w14:anchorId="5B299747">
          <v:group id="_x0000_s1041" style="position:absolute;left:0;text-align:left;margin-left:71.05pt;margin-top:.75pt;width:36pt;height:30.85pt;z-index:-6626;mso-position-horizontal-relative:page" coordorigin="1421,15" coordsize="720,617">
            <v:shape id="_x0000_s1043" type="#_x0000_t75" style="position:absolute;left:1441;top:35;width:679;height:576">
              <v:imagedata r:id="rId241" o:title=""/>
            </v:shape>
            <v:shape id="_x0000_s1042" style="position:absolute;left:1441;top:35;width:679;height:576" coordorigin="1441,35" coordsize="679,576" path="m1441,93r17,-40l1497,35r2,l2063,35r40,16l2120,91r,2l2120,554r-16,40l2065,611r-2,l1499,611r-40,-16l1441,555r,-1l1441,93xe" filled="f" strokecolor="#9e3938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q</w:t>
      </w:r>
      <w:r w:rsidR="00816B7E">
        <w:rPr>
          <w:rFonts w:ascii="Arial" w:eastAsia="Arial" w:hAnsi="Arial" w:cs="Arial"/>
          <w:position w:val="-1"/>
          <w:sz w:val="22"/>
          <w:szCs w:val="22"/>
        </w:rPr>
        <w:t>u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position w:val="-1"/>
          <w:sz w:val="22"/>
          <w:szCs w:val="22"/>
        </w:rPr>
        <w:t>t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a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 w:rsidR="00816B7E">
        <w:rPr>
          <w:rFonts w:ascii="Arial" w:eastAsia="Arial" w:hAnsi="Arial" w:cs="Arial"/>
          <w:position w:val="-1"/>
          <w:sz w:val="22"/>
          <w:szCs w:val="22"/>
        </w:rPr>
        <w:t>pro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ed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 w:rsidR="00816B7E">
        <w:rPr>
          <w:rFonts w:ascii="Arial" w:eastAsia="Arial" w:hAnsi="Arial" w:cs="Arial"/>
          <w:position w:val="-1"/>
          <w:sz w:val="22"/>
          <w:szCs w:val="22"/>
        </w:rPr>
        <w:t>he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="00816B7E"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 w:rsidR="00816B7E">
        <w:rPr>
          <w:rFonts w:ascii="Arial" w:eastAsia="Arial" w:hAnsi="Arial" w:cs="Arial"/>
          <w:position w:val="-1"/>
          <w:sz w:val="22"/>
          <w:szCs w:val="22"/>
        </w:rPr>
        <w:t>en</w:t>
      </w:r>
      <w:r w:rsidR="00816B7E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position w:val="-1"/>
          <w:sz w:val="22"/>
          <w:szCs w:val="22"/>
        </w:rPr>
        <w:t>process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i</w:t>
      </w:r>
      <w:r w:rsidR="00816B7E">
        <w:rPr>
          <w:rFonts w:ascii="Arial" w:eastAsia="Arial" w:hAnsi="Arial" w:cs="Arial"/>
          <w:position w:val="-1"/>
          <w:sz w:val="22"/>
          <w:szCs w:val="22"/>
        </w:rPr>
        <w:t>s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="00816B7E"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 w:rsidR="00816B7E">
        <w:rPr>
          <w:rFonts w:ascii="Arial" w:eastAsia="Arial" w:hAnsi="Arial" w:cs="Arial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4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 w:rsidR="00816B7E">
        <w:rPr>
          <w:rFonts w:ascii="Arial" w:eastAsia="Arial" w:hAnsi="Arial" w:cs="Arial"/>
          <w:spacing w:val="2"/>
          <w:position w:val="-1"/>
          <w:sz w:val="22"/>
          <w:szCs w:val="22"/>
        </w:rPr>
        <w:t>o</w:t>
      </w:r>
      <w:r w:rsidR="00816B7E"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 w:rsidR="00816B7E">
        <w:rPr>
          <w:rFonts w:ascii="Arial" w:eastAsia="Arial" w:hAnsi="Arial" w:cs="Arial"/>
          <w:position w:val="-1"/>
          <w:sz w:val="22"/>
          <w:szCs w:val="22"/>
        </w:rPr>
        <w:t>e</w:t>
      </w:r>
      <w:r w:rsidR="00816B7E"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 w:rsidR="00816B7E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441C51EF" w14:textId="77777777" w:rsidR="00DD2E91" w:rsidRDefault="00DD2E91">
      <w:pPr>
        <w:spacing w:line="200" w:lineRule="exact"/>
      </w:pPr>
    </w:p>
    <w:p w14:paraId="0D80229C" w14:textId="77777777" w:rsidR="00DD2E91" w:rsidRDefault="00DD2E91">
      <w:pPr>
        <w:spacing w:line="200" w:lineRule="exact"/>
      </w:pPr>
    </w:p>
    <w:p w14:paraId="07BC6A8E" w14:textId="77777777" w:rsidR="00DD2E91" w:rsidRDefault="00DD2E91">
      <w:pPr>
        <w:spacing w:line="200" w:lineRule="exact"/>
      </w:pPr>
    </w:p>
    <w:p w14:paraId="62507FAF" w14:textId="77777777" w:rsidR="00DD2E91" w:rsidRDefault="00DD2E91">
      <w:pPr>
        <w:spacing w:line="200" w:lineRule="exact"/>
      </w:pPr>
    </w:p>
    <w:p w14:paraId="453F3BF5" w14:textId="77777777" w:rsidR="00DD2E91" w:rsidRDefault="00DD2E91">
      <w:pPr>
        <w:spacing w:before="17" w:line="260" w:lineRule="exact"/>
        <w:rPr>
          <w:sz w:val="26"/>
          <w:szCs w:val="26"/>
        </w:rPr>
      </w:pPr>
    </w:p>
    <w:p w14:paraId="25EC089D" w14:textId="77777777" w:rsidR="00DD2E91" w:rsidRDefault="00816B7E">
      <w:pPr>
        <w:spacing w:before="54" w:line="240" w:lineRule="exact"/>
        <w:ind w:left="880" w:right="36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ce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ice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tr</w:t>
      </w:r>
      <w:r>
        <w:rPr>
          <w:rFonts w:ascii="Arial" w:eastAsia="Arial" w:hAnsi="Arial" w:cs="Arial"/>
          <w:spacing w:val="-1"/>
          <w:sz w:val="24"/>
          <w:szCs w:val="24"/>
        </w:rPr>
        <w:t>igg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rom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cCa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ish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EC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6B132402" w14:textId="77777777" w:rsidR="00DD2E91" w:rsidRDefault="00DD2E91">
      <w:pPr>
        <w:spacing w:before="5" w:line="180" w:lineRule="exact"/>
        <w:rPr>
          <w:sz w:val="18"/>
          <w:szCs w:val="18"/>
        </w:rPr>
      </w:pPr>
    </w:p>
    <w:p w14:paraId="58594AAD" w14:textId="77777777" w:rsidR="00DD2E91" w:rsidRDefault="00DD2E91">
      <w:pPr>
        <w:spacing w:line="200" w:lineRule="exact"/>
      </w:pPr>
    </w:p>
    <w:p w14:paraId="7492A2B1" w14:textId="77777777" w:rsidR="00DD2E91" w:rsidRDefault="00DD2E91">
      <w:pPr>
        <w:spacing w:line="200" w:lineRule="exact"/>
      </w:pPr>
    </w:p>
    <w:p w14:paraId="387843F5" w14:textId="77777777" w:rsidR="00DD2E91" w:rsidRDefault="00DD2E91">
      <w:pPr>
        <w:spacing w:line="200" w:lineRule="exact"/>
      </w:pPr>
    </w:p>
    <w:p w14:paraId="78D3D7F4" w14:textId="77777777" w:rsidR="00DD2E91" w:rsidRDefault="00816B7E">
      <w:pPr>
        <w:spacing w:before="52" w:line="216" w:lineRule="auto"/>
        <w:ind w:left="1439" w:right="306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ean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cCa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ish s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cy </w:t>
      </w:r>
      <w:r>
        <w:rPr>
          <w:rFonts w:ascii="Arial" w:eastAsia="Arial" w:hAnsi="Arial" w:cs="Arial"/>
          <w:spacing w:val="1"/>
          <w:sz w:val="24"/>
          <w:szCs w:val="24"/>
        </w:rPr>
        <w:t>bond 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an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ice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Dock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t)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ona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9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.</w:t>
      </w:r>
    </w:p>
    <w:p w14:paraId="7210B68E" w14:textId="77777777" w:rsidR="00DD2E91" w:rsidRDefault="00DD2E91">
      <w:pPr>
        <w:spacing w:before="1" w:line="180" w:lineRule="exact"/>
        <w:rPr>
          <w:sz w:val="19"/>
          <w:szCs w:val="19"/>
        </w:rPr>
      </w:pPr>
    </w:p>
    <w:p w14:paraId="06385CCD" w14:textId="77777777" w:rsidR="00DD2E91" w:rsidRDefault="00DD2E91">
      <w:pPr>
        <w:spacing w:line="200" w:lineRule="exact"/>
      </w:pPr>
    </w:p>
    <w:p w14:paraId="3B4CD7A6" w14:textId="77777777" w:rsidR="00DD2E91" w:rsidRDefault="00DD2E91">
      <w:pPr>
        <w:spacing w:line="200" w:lineRule="exact"/>
      </w:pPr>
    </w:p>
    <w:p w14:paraId="0DF9D778" w14:textId="77777777" w:rsidR="00DD2E91" w:rsidRDefault="00DD2E91">
      <w:pPr>
        <w:spacing w:line="200" w:lineRule="exact"/>
      </w:pPr>
    </w:p>
    <w:p w14:paraId="44CBDA1B" w14:textId="77777777" w:rsidR="00DD2E91" w:rsidRDefault="00816B7E">
      <w:pPr>
        <w:spacing w:before="54" w:line="240" w:lineRule="exact"/>
        <w:ind w:left="1998" w:right="25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is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 xml:space="preserve">ly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to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h 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 .</w:t>
      </w:r>
    </w:p>
    <w:p w14:paraId="5B7B0A89" w14:textId="77777777" w:rsidR="00DD2E91" w:rsidRDefault="00DD2E91">
      <w:pPr>
        <w:spacing w:line="200" w:lineRule="exact"/>
      </w:pPr>
    </w:p>
    <w:p w14:paraId="1A50039C" w14:textId="77777777" w:rsidR="00DD2E91" w:rsidRDefault="00DD2E91">
      <w:pPr>
        <w:spacing w:line="200" w:lineRule="exact"/>
      </w:pPr>
    </w:p>
    <w:p w14:paraId="0AA74959" w14:textId="77777777" w:rsidR="00DD2E91" w:rsidRDefault="00DD2E91">
      <w:pPr>
        <w:spacing w:before="1" w:line="260" w:lineRule="exact"/>
        <w:rPr>
          <w:sz w:val="26"/>
          <w:szCs w:val="26"/>
        </w:rPr>
      </w:pPr>
    </w:p>
    <w:p w14:paraId="4EB58E5C" w14:textId="77777777" w:rsidR="00DD2E91" w:rsidRDefault="00816B7E">
      <w:pPr>
        <w:spacing w:before="51" w:line="216" w:lineRule="auto"/>
        <w:ind w:left="2557" w:right="194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lat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EC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sc</w:t>
      </w:r>
      <w:r>
        <w:rPr>
          <w:rFonts w:ascii="Arial" w:eastAsia="Arial" w:hAnsi="Arial" w:cs="Arial"/>
          <w:spacing w:val="1"/>
          <w:sz w:val="24"/>
          <w:szCs w:val="24"/>
        </w:rPr>
        <w:t>ann</w:t>
      </w:r>
      <w:r>
        <w:rPr>
          <w:rFonts w:ascii="Arial" w:eastAsia="Arial" w:hAnsi="Arial" w:cs="Arial"/>
          <w:sz w:val="24"/>
          <w:szCs w:val="24"/>
        </w:rPr>
        <w:t xml:space="preserve">ing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ice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bond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hou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umen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26232DA6" w14:textId="77777777" w:rsidR="00DD2E91" w:rsidRDefault="00DD2E91">
      <w:pPr>
        <w:spacing w:before="12" w:line="280" w:lineRule="exact"/>
        <w:rPr>
          <w:sz w:val="28"/>
          <w:szCs w:val="28"/>
        </w:rPr>
      </w:pPr>
    </w:p>
    <w:p w14:paraId="2E9B050F" w14:textId="77777777" w:rsidR="00DD2E91" w:rsidRDefault="00816B7E">
      <w:pPr>
        <w:spacing w:before="51" w:line="216" w:lineRule="auto"/>
        <w:ind w:left="3116" w:right="138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relat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lu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ing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Re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/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 s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do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 a 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ith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 xml:space="preserve">as 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ID.</w:t>
      </w:r>
    </w:p>
    <w:p w14:paraId="0C1DDC6E" w14:textId="77777777" w:rsidR="00DD2E91" w:rsidRDefault="00DD2E91">
      <w:pPr>
        <w:spacing w:before="1" w:line="180" w:lineRule="exact"/>
        <w:rPr>
          <w:sz w:val="19"/>
          <w:szCs w:val="19"/>
        </w:rPr>
      </w:pPr>
    </w:p>
    <w:p w14:paraId="709E227A" w14:textId="77777777" w:rsidR="00DD2E91" w:rsidRDefault="00DD2E91">
      <w:pPr>
        <w:spacing w:line="200" w:lineRule="exact"/>
      </w:pPr>
    </w:p>
    <w:p w14:paraId="7D9D9D33" w14:textId="77777777" w:rsidR="00DD2E91" w:rsidRDefault="00DD2E91">
      <w:pPr>
        <w:spacing w:line="200" w:lineRule="exact"/>
      </w:pPr>
    </w:p>
    <w:p w14:paraId="22A4A989" w14:textId="77777777" w:rsidR="00DD2E91" w:rsidRDefault="00DD2E91">
      <w:pPr>
        <w:spacing w:line="200" w:lineRule="exact"/>
      </w:pPr>
    </w:p>
    <w:p w14:paraId="2208B7ED" w14:textId="77777777" w:rsidR="00DD2E91" w:rsidRDefault="00DD2E91">
      <w:pPr>
        <w:spacing w:line="200" w:lineRule="exact"/>
      </w:pPr>
    </w:p>
    <w:p w14:paraId="4384B9B1" w14:textId="77777777" w:rsidR="00DD2E91" w:rsidRDefault="00DD2E91">
      <w:pPr>
        <w:spacing w:line="200" w:lineRule="exact"/>
      </w:pPr>
    </w:p>
    <w:p w14:paraId="55D496CA" w14:textId="77777777" w:rsidR="00DD2E91" w:rsidRDefault="00DD2E91">
      <w:pPr>
        <w:spacing w:line="200" w:lineRule="exact"/>
      </w:pPr>
    </w:p>
    <w:p w14:paraId="57A994E7" w14:textId="77777777" w:rsidR="00DD2E91" w:rsidRDefault="00DD2E91">
      <w:pPr>
        <w:spacing w:line="200" w:lineRule="exact"/>
      </w:pPr>
    </w:p>
    <w:p w14:paraId="1FC253BD" w14:textId="77777777" w:rsidR="00DD2E91" w:rsidRDefault="00DD2E91">
      <w:pPr>
        <w:spacing w:line="200" w:lineRule="exact"/>
      </w:pPr>
    </w:p>
    <w:p w14:paraId="7D1329C3" w14:textId="77777777" w:rsidR="00DD2E91" w:rsidRDefault="00DD2E91">
      <w:pPr>
        <w:spacing w:line="200" w:lineRule="exact"/>
      </w:pPr>
    </w:p>
    <w:p w14:paraId="63360F34" w14:textId="77777777" w:rsidR="00DD2E91" w:rsidRDefault="00DD2E91">
      <w:pPr>
        <w:spacing w:line="200" w:lineRule="exact"/>
      </w:pPr>
    </w:p>
    <w:p w14:paraId="2BF2375A" w14:textId="77777777" w:rsidR="00DD2E91" w:rsidRDefault="00DD2E91">
      <w:pPr>
        <w:spacing w:line="200" w:lineRule="exact"/>
      </w:pPr>
    </w:p>
    <w:p w14:paraId="06423C09" w14:textId="77777777" w:rsidR="00DD2E91" w:rsidRDefault="00DD2E91">
      <w:pPr>
        <w:spacing w:line="200" w:lineRule="exact"/>
      </w:pPr>
    </w:p>
    <w:p w14:paraId="3605CB8F" w14:textId="77777777" w:rsidR="00DD2E91" w:rsidRDefault="00DD2E91">
      <w:pPr>
        <w:spacing w:line="200" w:lineRule="exact"/>
      </w:pPr>
    </w:p>
    <w:p w14:paraId="175EFFD3" w14:textId="77777777" w:rsidR="00DD2E91" w:rsidRDefault="00DD2E91">
      <w:pPr>
        <w:spacing w:line="200" w:lineRule="exact"/>
      </w:pPr>
    </w:p>
    <w:p w14:paraId="3288F115" w14:textId="77777777" w:rsidR="00DD2E91" w:rsidRDefault="00DD2E91">
      <w:pPr>
        <w:spacing w:line="200" w:lineRule="exact"/>
      </w:pPr>
    </w:p>
    <w:p w14:paraId="4A958BA5" w14:textId="77777777" w:rsidR="00DD2E91" w:rsidRDefault="00DD2E91">
      <w:pPr>
        <w:spacing w:line="200" w:lineRule="exact"/>
      </w:pPr>
    </w:p>
    <w:p w14:paraId="661B0AB0" w14:textId="77777777" w:rsidR="00DD2E91" w:rsidRDefault="00DD2E91">
      <w:pPr>
        <w:spacing w:line="200" w:lineRule="exact"/>
      </w:pPr>
    </w:p>
    <w:p w14:paraId="3675E24C" w14:textId="77777777" w:rsidR="00DD2E91" w:rsidRDefault="00DD2E91">
      <w:pPr>
        <w:spacing w:line="200" w:lineRule="exact"/>
      </w:pPr>
    </w:p>
    <w:p w14:paraId="637747B6" w14:textId="77777777" w:rsidR="00DD2E91" w:rsidRDefault="00DD2E91">
      <w:pPr>
        <w:spacing w:line="200" w:lineRule="exact"/>
      </w:pPr>
    </w:p>
    <w:p w14:paraId="7207039B" w14:textId="77777777" w:rsidR="00DD2E91" w:rsidRDefault="00DD2E91">
      <w:pPr>
        <w:spacing w:line="200" w:lineRule="exact"/>
      </w:pPr>
    </w:p>
    <w:p w14:paraId="12224021" w14:textId="77777777" w:rsidR="00DD2E91" w:rsidRDefault="00DD2E91">
      <w:pPr>
        <w:spacing w:line="200" w:lineRule="exact"/>
      </w:pPr>
    </w:p>
    <w:p w14:paraId="4702FE57" w14:textId="77777777" w:rsidR="00DD2E91" w:rsidRDefault="00DD2E91">
      <w:pPr>
        <w:spacing w:line="200" w:lineRule="exact"/>
      </w:pPr>
    </w:p>
    <w:p w14:paraId="58E42CF7" w14:textId="77777777" w:rsidR="00DD2E91" w:rsidRDefault="00DD2E91">
      <w:pPr>
        <w:spacing w:line="200" w:lineRule="exact"/>
      </w:pPr>
    </w:p>
    <w:p w14:paraId="449DE602" w14:textId="77777777" w:rsidR="00DD2E91" w:rsidRDefault="00DD2E91">
      <w:pPr>
        <w:spacing w:line="200" w:lineRule="exact"/>
      </w:pPr>
    </w:p>
    <w:p w14:paraId="788DB23D" w14:textId="77777777" w:rsidR="00DD2E91" w:rsidRDefault="00816B7E">
      <w:pPr>
        <w:spacing w:before="34"/>
        <w:ind w:left="109"/>
        <w:rPr>
          <w:rFonts w:ascii="Arial" w:eastAsia="Arial" w:hAnsi="Arial" w:cs="Arial"/>
        </w:rPr>
        <w:sectPr w:rsidR="00DD2E91">
          <w:footerReference w:type="default" r:id="rId288"/>
          <w:pgSz w:w="12240" w:h="15840"/>
          <w:pgMar w:top="1040" w:right="1120" w:bottom="280" w:left="700" w:header="824" w:footer="0" w:gutter="0"/>
          <w:cols w:space="720"/>
        </w:sectPr>
      </w:pPr>
      <w:r>
        <w:rPr>
          <w:rFonts w:ascii="Arial" w:eastAsia="Arial" w:hAnsi="Arial" w:cs="Arial"/>
          <w:color w:val="252525"/>
        </w:rPr>
        <w:t>©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In</w:t>
      </w:r>
      <w:r>
        <w:rPr>
          <w:rFonts w:ascii="Arial" w:eastAsia="Arial" w:hAnsi="Arial" w:cs="Arial"/>
          <w:color w:val="252525"/>
          <w:spacing w:val="1"/>
        </w:rPr>
        <w:t>d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-1"/>
        </w:rPr>
        <w:t>P</w:t>
      </w:r>
      <w:r>
        <w:rPr>
          <w:rFonts w:ascii="Arial" w:eastAsia="Arial" w:hAnsi="Arial" w:cs="Arial"/>
          <w:color w:val="252525"/>
        </w:rPr>
        <w:t>o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</w:rPr>
        <w:t>|</w:t>
      </w:r>
      <w:r>
        <w:rPr>
          <w:rFonts w:ascii="Arial" w:eastAsia="Arial" w:hAnsi="Arial" w:cs="Arial"/>
          <w:color w:val="252525"/>
          <w:spacing w:val="-2"/>
        </w:rPr>
        <w:t xml:space="preserve"> </w:t>
      </w:r>
      <w:r>
        <w:rPr>
          <w:rFonts w:ascii="Arial" w:eastAsia="Arial" w:hAnsi="Arial" w:cs="Arial"/>
          <w:color w:val="252525"/>
          <w:spacing w:val="2"/>
        </w:rPr>
        <w:t>I</w:t>
      </w:r>
      <w:r>
        <w:rPr>
          <w:rFonts w:ascii="Arial" w:eastAsia="Arial" w:hAnsi="Arial" w:cs="Arial"/>
          <w:color w:val="252525"/>
        </w:rPr>
        <w:t>nt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  <w:spacing w:val="2"/>
        </w:rPr>
        <w:t>na</w:t>
      </w:r>
      <w:r>
        <w:rPr>
          <w:rFonts w:ascii="Arial" w:eastAsia="Arial" w:hAnsi="Arial" w:cs="Arial"/>
          <w:color w:val="252525"/>
        </w:rPr>
        <w:t xml:space="preserve">l                          </w:t>
      </w:r>
      <w:r>
        <w:rPr>
          <w:rFonts w:ascii="Arial" w:eastAsia="Arial" w:hAnsi="Arial" w:cs="Arial"/>
          <w:color w:val="252525"/>
          <w:spacing w:val="53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1"/>
        </w:rPr>
        <w:t>ev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  <w:spacing w:val="1"/>
        </w:rPr>
        <w:t>v</w:t>
      </w:r>
      <w:r>
        <w:rPr>
          <w:rFonts w:ascii="Arial" w:eastAsia="Arial" w:hAnsi="Arial" w:cs="Arial"/>
          <w:color w:val="252525"/>
        </w:rPr>
        <w:t>al</w:t>
      </w:r>
      <w:r>
        <w:rPr>
          <w:rFonts w:ascii="Arial" w:eastAsia="Arial" w:hAnsi="Arial" w:cs="Arial"/>
          <w:color w:val="252525"/>
          <w:spacing w:val="-6"/>
        </w:rPr>
        <w:t xml:space="preserve"> 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d</w:t>
      </w:r>
      <w:r>
        <w:rPr>
          <w:rFonts w:ascii="Arial" w:eastAsia="Arial" w:hAnsi="Arial" w:cs="Arial"/>
          <w:color w:val="252525"/>
          <w:spacing w:val="-1"/>
        </w:rPr>
        <w:t xml:space="preserve"> </w:t>
      </w:r>
      <w:r>
        <w:rPr>
          <w:rFonts w:ascii="Arial" w:eastAsia="Arial" w:hAnsi="Arial" w:cs="Arial"/>
          <w:color w:val="252525"/>
        </w:rPr>
        <w:t>R</w:t>
      </w:r>
      <w:r>
        <w:rPr>
          <w:rFonts w:ascii="Arial" w:eastAsia="Arial" w:hAnsi="Arial" w:cs="Arial"/>
          <w:color w:val="252525"/>
          <w:spacing w:val="2"/>
        </w:rPr>
        <w:t>e</w:t>
      </w:r>
      <w:r>
        <w:rPr>
          <w:rFonts w:ascii="Arial" w:eastAsia="Arial" w:hAnsi="Arial" w:cs="Arial"/>
          <w:color w:val="252525"/>
          <w:spacing w:val="-1"/>
        </w:rPr>
        <w:t>i</w:t>
      </w:r>
      <w:r>
        <w:rPr>
          <w:rFonts w:ascii="Arial" w:eastAsia="Arial" w:hAnsi="Arial" w:cs="Arial"/>
          <w:color w:val="252525"/>
        </w:rPr>
        <w:t>n</w:t>
      </w:r>
      <w:r>
        <w:rPr>
          <w:rFonts w:ascii="Arial" w:eastAsia="Arial" w:hAnsi="Arial" w:cs="Arial"/>
          <w:color w:val="252525"/>
          <w:spacing w:val="1"/>
        </w:rPr>
        <w:t>s</w:t>
      </w:r>
      <w:r>
        <w:rPr>
          <w:rFonts w:ascii="Arial" w:eastAsia="Arial" w:hAnsi="Arial" w:cs="Arial"/>
          <w:color w:val="252525"/>
        </w:rPr>
        <w:t>ta</w:t>
      </w:r>
      <w:r>
        <w:rPr>
          <w:rFonts w:ascii="Arial" w:eastAsia="Arial" w:hAnsi="Arial" w:cs="Arial"/>
          <w:color w:val="252525"/>
          <w:spacing w:val="1"/>
        </w:rPr>
        <w:t>t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4"/>
        </w:rPr>
        <w:t>m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1"/>
        </w:rPr>
        <w:t>n</w:t>
      </w:r>
      <w:r>
        <w:rPr>
          <w:rFonts w:ascii="Arial" w:eastAsia="Arial" w:hAnsi="Arial" w:cs="Arial"/>
          <w:color w:val="252525"/>
        </w:rPr>
        <w:t>t</w:t>
      </w:r>
      <w:r>
        <w:rPr>
          <w:rFonts w:ascii="Arial" w:eastAsia="Arial" w:hAnsi="Arial" w:cs="Arial"/>
          <w:color w:val="252525"/>
          <w:spacing w:val="-9"/>
        </w:rPr>
        <w:t xml:space="preserve"> </w:t>
      </w:r>
      <w:r>
        <w:rPr>
          <w:rFonts w:ascii="Arial" w:eastAsia="Arial" w:hAnsi="Arial" w:cs="Arial"/>
          <w:color w:val="252525"/>
          <w:spacing w:val="1"/>
        </w:rPr>
        <w:t>O</w:t>
      </w:r>
      <w:r>
        <w:rPr>
          <w:rFonts w:ascii="Arial" w:eastAsia="Arial" w:hAnsi="Arial" w:cs="Arial"/>
          <w:color w:val="252525"/>
        </w:rPr>
        <w:t>p</w:t>
      </w:r>
      <w:r>
        <w:rPr>
          <w:rFonts w:ascii="Arial" w:eastAsia="Arial" w:hAnsi="Arial" w:cs="Arial"/>
          <w:color w:val="252525"/>
          <w:spacing w:val="-1"/>
        </w:rPr>
        <w:t>e</w:t>
      </w:r>
      <w:r>
        <w:rPr>
          <w:rFonts w:ascii="Arial" w:eastAsia="Arial" w:hAnsi="Arial" w:cs="Arial"/>
          <w:color w:val="252525"/>
          <w:spacing w:val="1"/>
        </w:rPr>
        <w:t>r</w:t>
      </w:r>
      <w:r>
        <w:rPr>
          <w:rFonts w:ascii="Arial" w:eastAsia="Arial" w:hAnsi="Arial" w:cs="Arial"/>
          <w:color w:val="252525"/>
        </w:rPr>
        <w:t>at</w:t>
      </w:r>
      <w:r>
        <w:rPr>
          <w:rFonts w:ascii="Arial" w:eastAsia="Arial" w:hAnsi="Arial" w:cs="Arial"/>
          <w:color w:val="252525"/>
          <w:spacing w:val="1"/>
        </w:rPr>
        <w:t>i</w:t>
      </w:r>
      <w:r>
        <w:rPr>
          <w:rFonts w:ascii="Arial" w:eastAsia="Arial" w:hAnsi="Arial" w:cs="Arial"/>
          <w:color w:val="252525"/>
        </w:rPr>
        <w:t>ng</w:t>
      </w:r>
      <w:r>
        <w:rPr>
          <w:rFonts w:ascii="Arial" w:eastAsia="Arial" w:hAnsi="Arial" w:cs="Arial"/>
          <w:color w:val="252525"/>
          <w:spacing w:val="-8"/>
        </w:rPr>
        <w:t xml:space="preserve"> </w:t>
      </w:r>
      <w:r>
        <w:rPr>
          <w:rFonts w:ascii="Arial" w:eastAsia="Arial" w:hAnsi="Arial" w:cs="Arial"/>
          <w:color w:val="252525"/>
        </w:rPr>
        <w:t>M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  <w:spacing w:val="2"/>
        </w:rPr>
        <w:t>n</w:t>
      </w:r>
      <w:r>
        <w:rPr>
          <w:rFonts w:ascii="Arial" w:eastAsia="Arial" w:hAnsi="Arial" w:cs="Arial"/>
          <w:color w:val="252525"/>
        </w:rPr>
        <w:t>u</w:t>
      </w:r>
      <w:r>
        <w:rPr>
          <w:rFonts w:ascii="Arial" w:eastAsia="Arial" w:hAnsi="Arial" w:cs="Arial"/>
          <w:color w:val="252525"/>
          <w:spacing w:val="-1"/>
        </w:rPr>
        <w:t>a</w:t>
      </w:r>
      <w:r>
        <w:rPr>
          <w:rFonts w:ascii="Arial" w:eastAsia="Arial" w:hAnsi="Arial" w:cs="Arial"/>
          <w:color w:val="252525"/>
        </w:rPr>
        <w:t xml:space="preserve">l                                  </w:t>
      </w:r>
      <w:r>
        <w:rPr>
          <w:rFonts w:ascii="Arial" w:eastAsia="Arial" w:hAnsi="Arial" w:cs="Arial"/>
          <w:color w:val="252525"/>
          <w:spacing w:val="1"/>
        </w:rPr>
        <w:t xml:space="preserve"> P</w:t>
      </w:r>
      <w:r>
        <w:rPr>
          <w:rFonts w:ascii="Arial" w:eastAsia="Arial" w:hAnsi="Arial" w:cs="Arial"/>
          <w:color w:val="252525"/>
        </w:rPr>
        <w:t>a</w:t>
      </w:r>
      <w:r>
        <w:rPr>
          <w:rFonts w:ascii="Arial" w:eastAsia="Arial" w:hAnsi="Arial" w:cs="Arial"/>
          <w:color w:val="252525"/>
          <w:spacing w:val="-1"/>
        </w:rPr>
        <w:t>g</w:t>
      </w:r>
      <w:r>
        <w:rPr>
          <w:rFonts w:ascii="Arial" w:eastAsia="Arial" w:hAnsi="Arial" w:cs="Arial"/>
          <w:color w:val="252525"/>
        </w:rPr>
        <w:t>e</w:t>
      </w:r>
      <w:r>
        <w:rPr>
          <w:rFonts w:ascii="Arial" w:eastAsia="Arial" w:hAnsi="Arial" w:cs="Arial"/>
          <w:color w:val="252525"/>
          <w:spacing w:val="-3"/>
        </w:rPr>
        <w:t xml:space="preserve"> </w:t>
      </w:r>
      <w:r>
        <w:rPr>
          <w:rFonts w:ascii="Arial" w:eastAsia="Arial" w:hAnsi="Arial" w:cs="Arial"/>
          <w:color w:val="252525"/>
        </w:rPr>
        <w:t>51</w:t>
      </w:r>
    </w:p>
    <w:p w14:paraId="6EFBD45B" w14:textId="77777777" w:rsidR="00DD2E91" w:rsidRDefault="00FE439E">
      <w:pPr>
        <w:spacing w:line="200" w:lineRule="exact"/>
      </w:pPr>
      <w:r>
        <w:lastRenderedPageBreak/>
        <w:pict w14:anchorId="659D53C2">
          <v:group id="_x0000_s1029" style="position:absolute;margin-left:23.95pt;margin-top:23.7pt;width:566.95pt;height:744.7pt;z-index:-6625;mso-position-horizontal-relative:page;mso-position-vertical-relative:page" coordorigin="479,474" coordsize="11339,14894">
            <v:shape id="_x0000_s1040" style="position:absolute;left:614;top:14834;width:11086;height:449" coordorigin="614,14834" coordsize="11086,449" path="m614,14909r,299l615,15215r32,55l689,15283r10936,l11687,15251r13,-43l11700,14909r-33,-62l11625,14834r-10936,l627,14867r-13,42xe" fillcolor="#a4a4a4" stroked="f">
              <v:path arrowok="t"/>
            </v:shape>
            <v:shape id="_x0000_s1039" style="position:absolute;left:540;top:14760;width:11100;height:449" coordorigin="540,14760" coordsize="11100,449" path="m540,14835r,299l540,15141r33,55l615,15209r10950,l11627,15176r13,-42l11640,14835r-33,-62l11565,14760r-10950,l553,14793r-13,42xe" fillcolor="#ffdb69" stroked="f">
              <v:path arrowok="t"/>
            </v:shape>
            <v:shape id="_x0000_s1038" style="position:absolute;left:540;top:14760;width:11100;height:449" coordorigin="540,14760" coordsize="11100,449" path="m540,14835r28,-58l615,14760r10950,l11623,14788r17,47l11640,15134r-28,58l11565,15209r-10950,l557,15181r-17,-47l540,14835xe" filled="f" strokecolor="#bebebe" strokeweight=".96pt">
              <v:path arrowok="t"/>
            </v:shape>
            <v:shape id="_x0000_s1037" style="position:absolute;left:490;top:485;width:11263;height:0" coordorigin="490,485" coordsize="11263,0" path="m490,485r11263,e" filled="f" strokecolor="gray" strokeweight=".58pt">
              <v:path arrowok="t"/>
            </v:shape>
            <v:shape id="_x0000_s1036" style="position:absolute;left:485;top:480;width:0;height:14882" coordorigin="485,480" coordsize="0,14882" path="m485,480r,14882e" filled="f" strokecolor="gray" strokeweight=".58pt">
              <v:path arrowok="t"/>
            </v:shape>
            <v:shape id="_x0000_s1035" style="position:absolute;left:722;top:636;width:11086;height:677" coordorigin="722,636" coordsize="11086,677" path="m722,749r,451l725,1222r30,58l812,1310r23,3l11695,1313r63,-19l11799,1244r9,-44l11808,749r-19,-63l11739,645r-44,-9l835,636r-63,19l731,705r-9,44xe" fillcolor="#a4a4a4" stroked="f">
              <v:path arrowok="t"/>
            </v:shape>
            <v:shape id="_x0000_s1034" style="position:absolute;left:648;top:562;width:11100;height:674" coordorigin="648,562" coordsize="11100,674" path="m648,674r,450l650,1145r31,58l738,1234r22,2l11636,1236r62,-19l11739,1168r9,-44l11748,674r-19,-62l11680,571r-44,-9l760,562r-62,18l657,630r-9,44xe" fillcolor="#ffdb69" stroked="f">
              <v:path arrowok="t"/>
            </v:shape>
            <v:shape id="_x0000_s1033" style="position:absolute;left:648;top:562;width:11100;height:674" coordorigin="648,562" coordsize="11100,674" path="m648,674r19,-63l717,570r43,-8l11636,562r63,19l11739,631r9,43l11748,1124r-19,63l11679,1227r-43,9l760,1236r-63,-19l656,1167r-8,-43l648,674xe" filled="f" strokecolor="#bebebe" strokeweight=".96pt">
              <v:path arrowok="t"/>
            </v:shape>
            <v:shape id="_x0000_s1032" type="#_x0000_t75" style="position:absolute;left:792;top:605;width:1068;height:562">
              <v:imagedata r:id="rId9" o:title=""/>
            </v:shape>
            <v:shape id="_x0000_s1031" style="position:absolute;left:11758;top:480;width:0;height:14882" coordorigin="11758,480" coordsize="0,14882" path="m11758,480r,14882e" filled="f" strokecolor="gray" strokeweight=".58pt">
              <v:path arrowok="t"/>
            </v:shape>
            <v:shape id="_x0000_s1030" style="position:absolute;left:490;top:15358;width:11263;height:0" coordorigin="490,15358" coordsize="11263,0" path="m490,15358r11263,e" filled="f" strokecolor="gray" strokeweight=".58pt">
              <v:path arrowok="t"/>
            </v:shape>
            <w10:wrap anchorx="page" anchory="page"/>
          </v:group>
        </w:pict>
      </w:r>
    </w:p>
    <w:p w14:paraId="4E0E8D2F" w14:textId="77777777" w:rsidR="00DD2E91" w:rsidRDefault="00DD2E91">
      <w:pPr>
        <w:spacing w:line="200" w:lineRule="exact"/>
      </w:pPr>
    </w:p>
    <w:p w14:paraId="1F4B3418" w14:textId="77777777" w:rsidR="00DD2E91" w:rsidRDefault="00DD2E91">
      <w:pPr>
        <w:spacing w:before="18" w:line="240" w:lineRule="exact"/>
        <w:rPr>
          <w:sz w:val="24"/>
          <w:szCs w:val="24"/>
        </w:rPr>
      </w:pPr>
    </w:p>
    <w:p w14:paraId="231A4567" w14:textId="77777777" w:rsidR="00DD2E91" w:rsidRDefault="00FE439E">
      <w:pPr>
        <w:spacing w:before="14"/>
        <w:ind w:left="1280"/>
        <w:rPr>
          <w:rFonts w:ascii="Arial" w:eastAsia="Arial" w:hAnsi="Arial" w:cs="Arial"/>
          <w:sz w:val="36"/>
          <w:szCs w:val="36"/>
        </w:rPr>
      </w:pPr>
      <w:r>
        <w:pict w14:anchorId="5FA338EE">
          <v:group id="_x0000_s1026" style="position:absolute;left:0;text-align:left;margin-left:53.15pt;margin-top:1.5pt;width:36pt;height:30.1pt;z-index:-6624;mso-position-horizontal-relative:page" coordorigin="1063,30" coordsize="720,602">
            <v:shape id="_x0000_s1028" type="#_x0000_t75" style="position:absolute;left:1084;top:50;width:679;height:562">
              <v:imagedata r:id="rId289" o:title=""/>
            </v:shape>
            <v:shape id="_x0000_s1027" style="position:absolute;left:1084;top:50;width:679;height:562" coordorigin="1084,50" coordsize="679,562" path="m1084,106r4,-22l1100,66r18,-12l1140,50r567,l1729,55r18,12l1759,85r4,21l1763,555r-5,22l1746,595r-18,12l1707,612r-567,l1118,607r-18,-12l1088,577r-4,-22l1084,106xe" filled="f" strokecolor="#ad4745" strokeweight="2.04pt">
              <v:path arrowok="t"/>
            </v:shape>
            <w10:wrap anchorx="page"/>
          </v:group>
        </w:pict>
      </w:r>
      <w:r w:rsidR="00816B7E">
        <w:rPr>
          <w:rFonts w:ascii="Arial" w:eastAsia="Arial" w:hAnsi="Arial" w:cs="Arial"/>
          <w:b/>
          <w:color w:val="1F487C"/>
          <w:sz w:val="36"/>
          <w:szCs w:val="36"/>
        </w:rPr>
        <w:t>G</w:t>
      </w:r>
      <w:r w:rsidR="00816B7E">
        <w:rPr>
          <w:rFonts w:ascii="Arial" w:eastAsia="Arial" w:hAnsi="Arial" w:cs="Arial"/>
          <w:b/>
          <w:color w:val="1F487C"/>
          <w:spacing w:val="1"/>
          <w:sz w:val="36"/>
          <w:szCs w:val="36"/>
        </w:rPr>
        <w:t>l</w:t>
      </w:r>
      <w:r w:rsidR="00816B7E">
        <w:rPr>
          <w:rFonts w:ascii="Arial" w:eastAsia="Arial" w:hAnsi="Arial" w:cs="Arial"/>
          <w:b/>
          <w:color w:val="1F487C"/>
          <w:sz w:val="36"/>
          <w:szCs w:val="36"/>
        </w:rPr>
        <w:t>os</w:t>
      </w:r>
      <w:r w:rsidR="00816B7E">
        <w:rPr>
          <w:rFonts w:ascii="Arial" w:eastAsia="Arial" w:hAnsi="Arial" w:cs="Arial"/>
          <w:b/>
          <w:color w:val="1F487C"/>
          <w:spacing w:val="-1"/>
          <w:sz w:val="36"/>
          <w:szCs w:val="36"/>
        </w:rPr>
        <w:t>s</w:t>
      </w:r>
      <w:r w:rsidR="00816B7E">
        <w:rPr>
          <w:rFonts w:ascii="Arial" w:eastAsia="Arial" w:hAnsi="Arial" w:cs="Arial"/>
          <w:b/>
          <w:color w:val="1F487C"/>
          <w:sz w:val="36"/>
          <w:szCs w:val="36"/>
        </w:rPr>
        <w:t>ary</w:t>
      </w:r>
    </w:p>
    <w:p w14:paraId="41E53B3D" w14:textId="77777777" w:rsidR="00DD2E91" w:rsidRDefault="00DD2E91">
      <w:pPr>
        <w:spacing w:line="200" w:lineRule="exact"/>
      </w:pPr>
    </w:p>
    <w:p w14:paraId="121E5D31" w14:textId="77777777" w:rsidR="00DD2E91" w:rsidRDefault="00DD2E91">
      <w:pPr>
        <w:spacing w:before="3" w:line="260" w:lineRule="exact"/>
        <w:rPr>
          <w:sz w:val="26"/>
          <w:szCs w:val="26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8032"/>
      </w:tblGrid>
      <w:tr w:rsidR="00DD2E91" w14:paraId="654C989D" w14:textId="77777777">
        <w:trPr>
          <w:trHeight w:hRule="exact" w:val="758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31E9E5F6" w14:textId="77777777" w:rsidR="00DD2E91" w:rsidRDefault="00DD2E91">
            <w:pPr>
              <w:spacing w:before="14" w:line="220" w:lineRule="exact"/>
              <w:rPr>
                <w:sz w:val="22"/>
                <w:szCs w:val="22"/>
              </w:rPr>
            </w:pPr>
          </w:p>
          <w:p w14:paraId="7527DAF1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erm</w:t>
            </w:r>
          </w:p>
        </w:tc>
        <w:tc>
          <w:tcPr>
            <w:tcW w:w="803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C00000"/>
          </w:tcPr>
          <w:p w14:paraId="150741D2" w14:textId="77777777" w:rsidR="00DD2E91" w:rsidRDefault="00DD2E91">
            <w:pPr>
              <w:spacing w:before="14" w:line="220" w:lineRule="exact"/>
              <w:rPr>
                <w:sz w:val="22"/>
                <w:szCs w:val="22"/>
              </w:rPr>
            </w:pPr>
          </w:p>
          <w:p w14:paraId="5274C8EA" w14:textId="77777777" w:rsidR="00DD2E91" w:rsidRDefault="00816B7E">
            <w:pPr>
              <w:ind w:left="9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ef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</w:p>
        </w:tc>
      </w:tr>
      <w:tr w:rsidR="00DD2E91" w14:paraId="105763B3" w14:textId="77777777">
        <w:trPr>
          <w:trHeight w:hRule="exact" w:val="780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687B68C" w14:textId="77777777" w:rsidR="00DD2E91" w:rsidRDefault="00DD2E91">
            <w:pPr>
              <w:spacing w:before="11" w:line="240" w:lineRule="exact"/>
              <w:rPr>
                <w:sz w:val="24"/>
                <w:szCs w:val="24"/>
              </w:rPr>
            </w:pPr>
          </w:p>
          <w:p w14:paraId="5F72E7D5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g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803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5634C173" w14:textId="77777777" w:rsidR="00DD2E91" w:rsidRDefault="00DD2E91">
            <w:pPr>
              <w:spacing w:before="9" w:line="120" w:lineRule="exact"/>
              <w:rPr>
                <w:sz w:val="12"/>
                <w:szCs w:val="12"/>
              </w:rPr>
            </w:pPr>
          </w:p>
          <w:p w14:paraId="40EE4845" w14:textId="77777777" w:rsidR="00DD2E91" w:rsidRDefault="00816B7E">
            <w:pPr>
              <w:spacing w:line="240" w:lineRule="exact"/>
              <w:ind w:left="95" w:right="5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hro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ch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 au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cate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32B94651" w14:textId="77777777">
        <w:trPr>
          <w:trHeight w:hRule="exact" w:val="798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3987B56" w14:textId="77777777" w:rsidR="00DD2E91" w:rsidRDefault="00DD2E91">
            <w:pPr>
              <w:spacing w:before="4" w:line="260" w:lineRule="exact"/>
              <w:rPr>
                <w:sz w:val="26"/>
                <w:szCs w:val="26"/>
              </w:rPr>
            </w:pPr>
          </w:p>
          <w:p w14:paraId="0BC0334A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8032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77C5554" w14:textId="77777777" w:rsidR="00DD2E91" w:rsidRDefault="00DD2E91">
            <w:pPr>
              <w:spacing w:before="4" w:line="260" w:lineRule="exact"/>
              <w:rPr>
                <w:sz w:val="26"/>
                <w:szCs w:val="26"/>
              </w:rPr>
            </w:pPr>
          </w:p>
          <w:p w14:paraId="27E2613E" w14:textId="77777777" w:rsidR="00DD2E91" w:rsidRDefault="00816B7E">
            <w:pPr>
              <w:ind w:left="9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ser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e is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ecti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ated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287FEAC0" w14:textId="77777777">
        <w:trPr>
          <w:trHeight w:hRule="exact" w:val="779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8CB4D26" w14:textId="77777777" w:rsidR="00DD2E91" w:rsidRDefault="00DD2E91">
            <w:pPr>
              <w:spacing w:before="9" w:line="100" w:lineRule="exact"/>
              <w:rPr>
                <w:sz w:val="11"/>
                <w:szCs w:val="11"/>
              </w:rPr>
            </w:pPr>
          </w:p>
          <w:p w14:paraId="7A5B555C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ox</w:t>
            </w:r>
          </w:p>
        </w:tc>
        <w:tc>
          <w:tcPr>
            <w:tcW w:w="8032" w:type="dxa"/>
            <w:tcBorders>
              <w:top w:val="single" w:sz="8" w:space="0" w:color="F79546"/>
              <w:left w:val="single" w:sz="8" w:space="0" w:color="F79546"/>
              <w:bottom w:val="single" w:sz="11" w:space="0" w:color="FFF4D1"/>
              <w:right w:val="single" w:sz="8" w:space="0" w:color="F79546"/>
            </w:tcBorders>
            <w:shd w:val="clear" w:color="auto" w:fill="FFF4D1"/>
          </w:tcPr>
          <w:p w14:paraId="1CE6B138" w14:textId="77777777" w:rsidR="00DD2E91" w:rsidRDefault="00DD2E91">
            <w:pPr>
              <w:spacing w:before="4" w:line="120" w:lineRule="exact"/>
              <w:rPr>
                <w:sz w:val="12"/>
                <w:szCs w:val="12"/>
              </w:rPr>
            </w:pPr>
          </w:p>
          <w:p w14:paraId="5929827D" w14:textId="77777777" w:rsidR="00DD2E91" w:rsidRDefault="00816B7E">
            <w:pPr>
              <w:spacing w:line="240" w:lineRule="exact"/>
              <w:ind w:left="95" w:right="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ox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secti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are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ew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ass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ks.</w:t>
            </w:r>
          </w:p>
        </w:tc>
      </w:tr>
      <w:tr w:rsidR="00DD2E91" w14:paraId="1FFE9DCB" w14:textId="77777777">
        <w:trPr>
          <w:trHeight w:hRule="exact" w:val="792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4E5D8C75" w14:textId="77777777" w:rsidR="00DD2E91" w:rsidRDefault="00DD2E91">
            <w:pPr>
              <w:spacing w:before="2" w:line="120" w:lineRule="exact"/>
              <w:rPr>
                <w:sz w:val="13"/>
                <w:szCs w:val="13"/>
              </w:rPr>
            </w:pPr>
          </w:p>
          <w:p w14:paraId="75E253FF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ntim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</w:p>
        </w:tc>
        <w:tc>
          <w:tcPr>
            <w:tcW w:w="8032" w:type="dxa"/>
            <w:tcBorders>
              <w:top w:val="single" w:sz="11" w:space="0" w:color="FFF4D1"/>
              <w:left w:val="single" w:sz="8" w:space="0" w:color="F79546"/>
              <w:bottom w:val="single" w:sz="11" w:space="0" w:color="FFF4D1"/>
              <w:right w:val="single" w:sz="8" w:space="0" w:color="F79546"/>
            </w:tcBorders>
            <w:shd w:val="clear" w:color="auto" w:fill="FFF4D1"/>
          </w:tcPr>
          <w:p w14:paraId="06BD4245" w14:textId="77777777" w:rsidR="00DD2E91" w:rsidRDefault="00DD2E91">
            <w:pPr>
              <w:spacing w:before="3" w:line="120" w:lineRule="exact"/>
              <w:rPr>
                <w:sz w:val="13"/>
                <w:szCs w:val="13"/>
              </w:rPr>
            </w:pPr>
          </w:p>
          <w:p w14:paraId="25A40272" w14:textId="77777777" w:rsidR="00DD2E91" w:rsidRDefault="00816B7E">
            <w:pPr>
              <w:spacing w:line="240" w:lineRule="exact"/>
              <w:ind w:left="95" w:right="6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ntim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ny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c</w:t>
            </w:r>
            <w:r>
              <w:rPr>
                <w:rFonts w:ascii="Arial" w:eastAsia="Arial" w:hAnsi="Arial" w:cs="Arial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ema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S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67A65A5" w14:textId="77777777">
        <w:trPr>
          <w:trHeight w:hRule="exact" w:val="805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05F82813" w14:textId="77777777" w:rsidR="00DD2E91" w:rsidRDefault="00DD2E91">
            <w:pPr>
              <w:spacing w:before="2" w:line="120" w:lineRule="exact"/>
              <w:rPr>
                <w:sz w:val="13"/>
                <w:szCs w:val="13"/>
              </w:rPr>
            </w:pPr>
          </w:p>
          <w:p w14:paraId="1C2624A4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ds</w:t>
            </w:r>
          </w:p>
        </w:tc>
        <w:tc>
          <w:tcPr>
            <w:tcW w:w="8032" w:type="dxa"/>
            <w:tcBorders>
              <w:top w:val="single" w:sz="11" w:space="0" w:color="FFF4D1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7E5862D8" w14:textId="77777777" w:rsidR="00DD2E91" w:rsidRDefault="00DD2E91">
            <w:pPr>
              <w:spacing w:before="8" w:line="120" w:lineRule="exact"/>
              <w:rPr>
                <w:sz w:val="12"/>
                <w:szCs w:val="12"/>
              </w:rPr>
            </w:pPr>
          </w:p>
          <w:p w14:paraId="1FD4EC4F" w14:textId="77777777" w:rsidR="00DD2E91" w:rsidRDefault="00816B7E">
            <w:pPr>
              <w:ind w:left="9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ds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nts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DD2E91" w14:paraId="4F73BD5F" w14:textId="77777777">
        <w:trPr>
          <w:trHeight w:hRule="exact" w:val="779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609A47B3" w14:textId="77777777" w:rsidR="00DD2E91" w:rsidRDefault="00DD2E91">
            <w:pPr>
              <w:spacing w:before="8" w:line="100" w:lineRule="exact"/>
              <w:rPr>
                <w:sz w:val="11"/>
                <w:szCs w:val="11"/>
              </w:rPr>
            </w:pPr>
          </w:p>
          <w:p w14:paraId="19BD9949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atch</w:t>
            </w:r>
          </w:p>
        </w:tc>
        <w:tc>
          <w:tcPr>
            <w:tcW w:w="8032" w:type="dxa"/>
            <w:tcBorders>
              <w:top w:val="single" w:sz="8" w:space="0" w:color="F79546"/>
              <w:left w:val="single" w:sz="8" w:space="0" w:color="F79546"/>
              <w:bottom w:val="single" w:sz="11" w:space="0" w:color="FFF4D1"/>
              <w:right w:val="single" w:sz="8" w:space="0" w:color="F79546"/>
            </w:tcBorders>
            <w:shd w:val="clear" w:color="auto" w:fill="FFF4D1"/>
          </w:tcPr>
          <w:p w14:paraId="19AE57A5" w14:textId="77777777" w:rsidR="00DD2E91" w:rsidRDefault="00DD2E91">
            <w:pPr>
              <w:spacing w:before="3" w:line="120" w:lineRule="exact"/>
              <w:rPr>
                <w:sz w:val="12"/>
                <w:szCs w:val="12"/>
              </w:rPr>
            </w:pPr>
          </w:p>
          <w:p w14:paraId="50650B6A" w14:textId="77777777" w:rsidR="00DD2E91" w:rsidRDefault="00816B7E">
            <w:pPr>
              <w:spacing w:line="240" w:lineRule="exact"/>
              <w:ind w:left="95" w:right="7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atch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sch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f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sy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em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at a sched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e.</w:t>
            </w:r>
          </w:p>
        </w:tc>
      </w:tr>
      <w:tr w:rsidR="00DD2E91" w14:paraId="7B5CD0DF" w14:textId="77777777">
        <w:trPr>
          <w:trHeight w:hRule="exact" w:val="793"/>
        </w:trPr>
        <w:tc>
          <w:tcPr>
            <w:tcW w:w="1697" w:type="dxa"/>
            <w:tcBorders>
              <w:top w:val="single" w:sz="8" w:space="0" w:color="F79546"/>
              <w:left w:val="single" w:sz="8" w:space="0" w:color="F79546"/>
              <w:bottom w:val="single" w:sz="8" w:space="0" w:color="F79546"/>
              <w:right w:val="single" w:sz="8" w:space="0" w:color="F79546"/>
            </w:tcBorders>
            <w:shd w:val="clear" w:color="auto" w:fill="FFF4D1"/>
          </w:tcPr>
          <w:p w14:paraId="2634B384" w14:textId="77777777" w:rsidR="00DD2E91" w:rsidRDefault="00DD2E91">
            <w:pPr>
              <w:spacing w:before="2" w:line="120" w:lineRule="exact"/>
              <w:rPr>
                <w:sz w:val="13"/>
                <w:szCs w:val="13"/>
              </w:rPr>
            </w:pPr>
          </w:p>
          <w:p w14:paraId="4ED785CD" w14:textId="77777777" w:rsidR="00DD2E91" w:rsidRDefault="00816B7E">
            <w:pPr>
              <w:ind w:left="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oc</w:t>
            </w:r>
          </w:p>
        </w:tc>
        <w:tc>
          <w:tcPr>
            <w:tcW w:w="8032" w:type="dxa"/>
            <w:tcBorders>
              <w:top w:val="single" w:sz="11" w:space="0" w:color="FFF4D1"/>
              <w:left w:val="single" w:sz="8" w:space="0" w:color="F79546"/>
              <w:bottom w:val="single" w:sz="11" w:space="0" w:color="FFF4D1"/>
              <w:right w:val="single" w:sz="8" w:space="0" w:color="F79546"/>
            </w:tcBorders>
            <w:shd w:val="clear" w:color="auto" w:fill="FFF4D1"/>
          </w:tcPr>
          <w:p w14:paraId="3D34E1D0" w14:textId="77777777" w:rsidR="00DD2E91" w:rsidRDefault="00DD2E91">
            <w:pPr>
              <w:spacing w:before="3" w:line="120" w:lineRule="exact"/>
              <w:rPr>
                <w:sz w:val="13"/>
                <w:szCs w:val="13"/>
              </w:rPr>
            </w:pPr>
          </w:p>
          <w:p w14:paraId="30C7C852" w14:textId="77777777" w:rsidR="00DD2E91" w:rsidRDefault="00816B7E">
            <w:pPr>
              <w:spacing w:line="240" w:lineRule="exact"/>
              <w:ind w:left="95" w:right="6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oc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ncti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cumen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32C5E81C" w14:textId="77777777" w:rsidR="00816B7E" w:rsidRDefault="00816B7E"/>
    <w:sectPr w:rsidR="00816B7E">
      <w:headerReference w:type="default" r:id="rId290"/>
      <w:footerReference w:type="default" r:id="rId291"/>
      <w:pgSz w:w="12240" w:h="15840"/>
      <w:pgMar w:top="1040" w:right="1120" w:bottom="280" w:left="700" w:header="824" w:footer="763" w:gutter="0"/>
      <w:pgNumType w:start="52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acer" w:date="2025-11-25T17:04:00Z" w:initials="a">
    <w:p w14:paraId="7B42FE0F" w14:textId="77777777" w:rsidR="007B2FD2" w:rsidRDefault="007B2FD2">
      <w:pPr>
        <w:pStyle w:val="CommentText"/>
      </w:pPr>
      <w:r>
        <w:rPr>
          <w:rStyle w:val="CommentReference"/>
        </w:rPr>
        <w:annotationRef/>
      </w:r>
      <w:r>
        <w:t>Qavpasadmin.alpha_service_request. Alpha_service_request_stage, alpha_service_req_status</w:t>
      </w:r>
    </w:p>
  </w:comment>
  <w:comment w:id="2" w:author="acer" w:date="2025-11-25T17:05:00Z" w:initials="a">
    <w:p w14:paraId="54198606" w14:textId="77777777" w:rsidR="007B2FD2" w:rsidRDefault="007B2FD2">
      <w:pPr>
        <w:pStyle w:val="CommentText"/>
      </w:pPr>
      <w:r>
        <w:rPr>
          <w:rStyle w:val="CommentReference"/>
        </w:rPr>
        <w:annotationRef/>
      </w:r>
      <w:r>
        <w:t xml:space="preserve">Alpha_service_request, alpha_service_req_stage, alpha_service_req_status,instrevival (where installments were stored).  In alpha service request table Field Request_data is XML where all details are stored </w:t>
      </w:r>
    </w:p>
  </w:comment>
  <w:comment w:id="3" w:author="acer" w:date="2025-11-25T17:06:00Z" w:initials="a">
    <w:p w14:paraId="723788B1" w14:textId="77777777" w:rsidR="007B2FD2" w:rsidRDefault="007B2FD2">
      <w:pPr>
        <w:pStyle w:val="CommentText"/>
      </w:pPr>
      <w:r>
        <w:rPr>
          <w:rStyle w:val="CommentReference"/>
        </w:rPr>
        <w:annotationRef/>
      </w:r>
      <w:r>
        <w:t>Policy details in qavpasadmin.cell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B42FE0F" w15:done="0"/>
  <w15:commentEx w15:paraId="54198606" w15:done="0"/>
  <w15:commentEx w15:paraId="723788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B42FE0F" w16cid:durableId="2CD06021"/>
  <w16cid:commentId w16cid:paraId="54198606" w16cid:durableId="2CD0606A"/>
  <w16cid:commentId w16cid:paraId="723788B1" w16cid:durableId="2CD0609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6FD63" w14:textId="77777777" w:rsidR="00FE439E" w:rsidRDefault="00FE439E">
      <w:r>
        <w:separator/>
      </w:r>
    </w:p>
  </w:endnote>
  <w:endnote w:type="continuationSeparator" w:id="0">
    <w:p w14:paraId="54B90AB5" w14:textId="77777777" w:rsidR="00FE439E" w:rsidRDefault="00FE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05FDC" w14:textId="77777777" w:rsidR="00DD2E91" w:rsidRDefault="00FE439E">
    <w:pPr>
      <w:spacing w:line="200" w:lineRule="exact"/>
    </w:pPr>
    <w:r>
      <w:pict w14:anchorId="65C4B983"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39.45pt;margin-top:742.8pt;width:98.05pt;height:11.95pt;z-index:-6920;mso-position-horizontal-relative:page;mso-position-vertical-relative:page" filled="f" stroked="f">
          <v:textbox inset="0,0,0,0">
            <w:txbxContent>
              <w:p w14:paraId="147A1FF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470DC136">
        <v:shape id="_x0000_s2148" type="#_x0000_t202" style="position:absolute;margin-left:213.3pt;margin-top:742.8pt;width:203.8pt;height:11.95pt;z-index:-6919;mso-position-horizontal-relative:page;mso-position-vertical-relative:page" filled="f" stroked="f">
          <v:textbox inset="0,0,0,0">
            <w:txbxContent>
              <w:p w14:paraId="67231973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5BA20A9">
        <v:shape id="_x0000_s2147" type="#_x0000_t202" style="position:absolute;margin-left:512.45pt;margin-top:742.8pt;width:40.2pt;height:11.95pt;z-index:-6918;mso-position-horizontal-relative:page;mso-position-vertical-relative:page" filled="f" stroked="f">
          <v:textbox inset="0,0,0,0">
            <w:txbxContent>
              <w:p w14:paraId="79DFE24A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88E92" w14:textId="77777777" w:rsidR="00DD2E91" w:rsidRDefault="00DD2E91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412668" w14:textId="77777777" w:rsidR="00DD2E91" w:rsidRDefault="00FE439E">
    <w:pPr>
      <w:spacing w:line="200" w:lineRule="exact"/>
    </w:pPr>
    <w:r>
      <w:pict w14:anchorId="05FCED09"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39.45pt;margin-top:742.8pt;width:98.05pt;height:11.95pt;z-index:-6915;mso-position-horizontal-relative:page;mso-position-vertical-relative:page" filled="f" stroked="f">
          <v:textbox inset="0,0,0,0">
            <w:txbxContent>
              <w:p w14:paraId="7372096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31E133D">
        <v:shape id="_x0000_s2143" type="#_x0000_t202" style="position:absolute;margin-left:213.3pt;margin-top:742.8pt;width:203.8pt;height:11.95pt;z-index:-6914;mso-position-horizontal-relative:page;mso-position-vertical-relative:page" filled="f" stroked="f">
          <v:textbox inset="0,0,0,0">
            <w:txbxContent>
              <w:p w14:paraId="627BCD46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43D4E201">
        <v:shape id="_x0000_s2142" type="#_x0000_t202" style="position:absolute;margin-left:512.45pt;margin-top:742.8pt;width:40.2pt;height:11.95pt;z-index:-6913;mso-position-horizontal-relative:page;mso-position-vertical-relative:page" filled="f" stroked="f">
          <v:textbox inset="0,0,0,0">
            <w:txbxContent>
              <w:p w14:paraId="1A2A8926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0C951" w14:textId="77777777" w:rsidR="00DD2E91" w:rsidRDefault="00DD2E91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5FFD29" w14:textId="77777777" w:rsidR="00DD2E91" w:rsidRDefault="00FE439E">
    <w:pPr>
      <w:spacing w:line="200" w:lineRule="exact"/>
    </w:pPr>
    <w:r>
      <w:pict w14:anchorId="37512C7E"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39.45pt;margin-top:742.8pt;width:98.05pt;height:11.95pt;z-index:-6910;mso-position-horizontal-relative:page;mso-position-vertical-relative:page" filled="f" stroked="f">
          <v:textbox inset="0,0,0,0">
            <w:txbxContent>
              <w:p w14:paraId="06A521C6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40249CF0">
        <v:shape id="_x0000_s2138" type="#_x0000_t202" style="position:absolute;margin-left:213.3pt;margin-top:742.8pt;width:203.8pt;height:11.95pt;z-index:-6909;mso-position-horizontal-relative:page;mso-position-vertical-relative:page" filled="f" stroked="f">
          <v:textbox inset="0,0,0,0">
            <w:txbxContent>
              <w:p w14:paraId="015FED53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7A581BF">
        <v:shape id="_x0000_s2137" type="#_x0000_t202" style="position:absolute;margin-left:512.45pt;margin-top:742.8pt;width:40.2pt;height:11.95pt;z-index:-6908;mso-position-horizontal-relative:page;mso-position-vertical-relative:page" filled="f" stroked="f">
          <v:textbox inset="0,0,0,0">
            <w:txbxContent>
              <w:p w14:paraId="64BAA114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D2BE7E" w14:textId="77777777" w:rsidR="00DD2E91" w:rsidRDefault="00DD2E91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A38D42" w14:textId="77777777" w:rsidR="00DD2E91" w:rsidRDefault="00DD2E91">
    <w:pPr>
      <w:spacing w:line="0" w:lineRule="atLeas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F34E4A" w14:textId="77777777" w:rsidR="00DD2E91" w:rsidRDefault="00FE439E">
    <w:pPr>
      <w:spacing w:line="200" w:lineRule="exact"/>
    </w:pPr>
    <w:r>
      <w:pict w14:anchorId="629EF17B"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39.45pt;margin-top:742.8pt;width:98.05pt;height:11.95pt;z-index:-6906;mso-position-horizontal-relative:page;mso-position-vertical-relative:page" filled="f" stroked="f">
          <v:textbox inset="0,0,0,0">
            <w:txbxContent>
              <w:p w14:paraId="52E9B057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6A2E184">
        <v:shape id="_x0000_s2134" type="#_x0000_t202" style="position:absolute;margin-left:213.3pt;margin-top:742.8pt;width:203.8pt;height:11.95pt;z-index:-6905;mso-position-horizontal-relative:page;mso-position-vertical-relative:page" filled="f" stroked="f">
          <v:textbox inset="0,0,0,0">
            <w:txbxContent>
              <w:p w14:paraId="3B6350EF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31B232A9">
        <v:shape id="_x0000_s2133" type="#_x0000_t202" style="position:absolute;margin-left:512.45pt;margin-top:742.8pt;width:40.2pt;height:11.95pt;z-index:-6904;mso-position-horizontal-relative:page;mso-position-vertical-relative:page" filled="f" stroked="f">
          <v:textbox inset="0,0,0,0">
            <w:txbxContent>
              <w:p w14:paraId="545F885D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53A990" w14:textId="77777777" w:rsidR="00DD2E91" w:rsidRDefault="00DD2E91">
    <w:pPr>
      <w:spacing w:line="0" w:lineRule="atLeast"/>
      <w:rPr>
        <w:sz w:val="0"/>
        <w:szCs w:val="0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98DBA" w14:textId="77777777" w:rsidR="00DD2E91" w:rsidRDefault="00FE439E">
    <w:pPr>
      <w:spacing w:line="200" w:lineRule="exact"/>
    </w:pPr>
    <w:r>
      <w:pict w14:anchorId="035037AA"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39.45pt;margin-top:742.8pt;width:98.05pt;height:11.95pt;z-index:-6902;mso-position-horizontal-relative:page;mso-position-vertical-relative:page" filled="f" stroked="f">
          <v:textbox inset="0,0,0,0">
            <w:txbxContent>
              <w:p w14:paraId="1FFD3799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37742623">
        <v:shape id="_x0000_s2130" type="#_x0000_t202" style="position:absolute;margin-left:213.3pt;margin-top:742.8pt;width:203.8pt;height:11.95pt;z-index:-6901;mso-position-horizontal-relative:page;mso-position-vertical-relative:page" filled="f" stroked="f">
          <v:textbox inset="0,0,0,0">
            <w:txbxContent>
              <w:p w14:paraId="5C9ED719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DE7DB17">
        <v:shape id="_x0000_s2129" type="#_x0000_t202" style="position:absolute;margin-left:512.45pt;margin-top:742.8pt;width:40.2pt;height:11.95pt;z-index:-6900;mso-position-horizontal-relative:page;mso-position-vertical-relative:page" filled="f" stroked="f">
          <v:textbox inset="0,0,0,0">
            <w:txbxContent>
              <w:p w14:paraId="4F8F1B81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6C589C" w14:textId="77777777" w:rsidR="00DD2E91" w:rsidRDefault="00DD2E91">
    <w:pPr>
      <w:spacing w:line="0" w:lineRule="atLeast"/>
      <w:rPr>
        <w:sz w:val="0"/>
        <w:szCs w:val="0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A1552" w14:textId="77777777" w:rsidR="00DD2E91" w:rsidRDefault="00FE439E">
    <w:pPr>
      <w:spacing w:line="200" w:lineRule="exact"/>
    </w:pPr>
    <w:r>
      <w:pict w14:anchorId="6CB2B9C8"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39.45pt;margin-top:742.8pt;width:98.05pt;height:11.95pt;z-index:-6894;mso-position-horizontal-relative:page;mso-position-vertical-relative:page" filled="f" stroked="f">
          <v:textbox inset="0,0,0,0">
            <w:txbxContent>
              <w:p w14:paraId="7C54C46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F8E216C">
        <v:shape id="_x0000_s2122" type="#_x0000_t202" style="position:absolute;margin-left:213.3pt;margin-top:742.8pt;width:203.8pt;height:11.95pt;z-index:-6893;mso-position-horizontal-relative:page;mso-position-vertical-relative:page" filled="f" stroked="f">
          <v:textbox inset="0,0,0,0">
            <w:txbxContent>
              <w:p w14:paraId="44DA8859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AA4F823">
        <v:shape id="_x0000_s2121" type="#_x0000_t202" style="position:absolute;margin-left:512.45pt;margin-top:742.8pt;width:40.2pt;height:11.95pt;z-index:-6892;mso-position-horizontal-relative:page;mso-position-vertical-relative:page" filled="f" stroked="f">
          <v:textbox inset="0,0,0,0">
            <w:txbxContent>
              <w:p w14:paraId="36712D9D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3270D4D0" w14:textId="77777777" w:rsidR="00EF775D" w:rsidRDefault="00EF775D"/>
  <w:p w14:paraId="2DA10A4D" w14:textId="77777777" w:rsidR="00DD2E91" w:rsidRDefault="00FE439E">
    <w:pPr>
      <w:spacing w:line="200" w:lineRule="exact"/>
    </w:pPr>
    <w:r>
      <w:pict w14:anchorId="15D030A2">
        <v:shape id="_x0000_s2126" type="#_x0000_t202" style="position:absolute;margin-left:39.45pt;margin-top:742.8pt;width:98.05pt;height:11.95pt;z-index:-6897;mso-position-horizontal-relative:page;mso-position-vertical-relative:page" filled="f" stroked="f">
          <v:textbox inset="0,0,0,0">
            <w:txbxContent>
              <w:p w14:paraId="748743C5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6EE66920">
        <v:shape id="_x0000_s2125" type="#_x0000_t202" style="position:absolute;margin-left:213.3pt;margin-top:742.8pt;width:203.8pt;height:11.95pt;z-index:-6896;mso-position-horizontal-relative:page;mso-position-vertical-relative:page" filled="f" stroked="f">
          <v:textbox inset="0,0,0,0">
            <w:txbxContent>
              <w:p w14:paraId="1CFA71DF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85BEC42">
        <v:shape id="_x0000_s2124" type="#_x0000_t202" style="position:absolute;margin-left:512.45pt;margin-top:742.8pt;width:40.2pt;height:11.95pt;z-index:-6895;mso-position-horizontal-relative:page;mso-position-vertical-relative:page" filled="f" stroked="f">
          <v:textbox inset="0,0,0,0">
            <w:txbxContent>
              <w:p w14:paraId="4D3B1458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F8538" w14:textId="77777777" w:rsidR="00DD2E91" w:rsidRDefault="00DD2E91">
    <w:pPr>
      <w:spacing w:line="0" w:lineRule="atLeast"/>
      <w:rPr>
        <w:sz w:val="0"/>
        <w:szCs w:val="0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A5BC6" w14:textId="77777777" w:rsidR="00DD2E91" w:rsidRDefault="00FE439E">
    <w:pPr>
      <w:spacing w:line="200" w:lineRule="exact"/>
    </w:pPr>
    <w:r>
      <w:pict w14:anchorId="623BABBC"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39.45pt;margin-top:742.8pt;width:98.05pt;height:11.95pt;z-index:-6890;mso-position-horizontal-relative:page;mso-position-vertical-relative:page" filled="f" stroked="f">
          <v:textbox inset="0,0,0,0">
            <w:txbxContent>
              <w:p w14:paraId="5FA4A83C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6384728">
        <v:shape id="_x0000_s2118" type="#_x0000_t202" style="position:absolute;margin-left:213.3pt;margin-top:742.8pt;width:203.8pt;height:11.95pt;z-index:-6889;mso-position-horizontal-relative:page;mso-position-vertical-relative:page" filled="f" stroked="f">
          <v:textbox inset="0,0,0,0">
            <w:txbxContent>
              <w:p w14:paraId="34A0F019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80E86AC">
        <v:shape id="_x0000_s2117" type="#_x0000_t202" style="position:absolute;margin-left:512.45pt;margin-top:742.8pt;width:40.2pt;height:11.95pt;z-index:-6888;mso-position-horizontal-relative:page;mso-position-vertical-relative:page" filled="f" stroked="f">
          <v:textbox inset="0,0,0,0">
            <w:txbxContent>
              <w:p w14:paraId="18348FDA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4BD5E" w14:textId="77777777" w:rsidR="00DD2E91" w:rsidRDefault="00DD2E91">
    <w:pPr>
      <w:spacing w:line="0" w:lineRule="atLeast"/>
      <w:rPr>
        <w:sz w:val="0"/>
        <w:szCs w:val="0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D511D" w14:textId="77777777" w:rsidR="00DD2E91" w:rsidRDefault="00FE439E">
    <w:pPr>
      <w:spacing w:line="200" w:lineRule="exact"/>
    </w:pPr>
    <w:r>
      <w:pict w14:anchorId="0B788958"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39.45pt;margin-top:742.8pt;width:98.05pt;height:11.95pt;z-index:-6886;mso-position-horizontal-relative:page;mso-position-vertical-relative:page" filled="f" stroked="f">
          <v:textbox inset="0,0,0,0">
            <w:txbxContent>
              <w:p w14:paraId="1BA6E22D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A39A6CC">
        <v:shape id="_x0000_s2114" type="#_x0000_t202" style="position:absolute;margin-left:213.3pt;margin-top:742.8pt;width:203.8pt;height:11.95pt;z-index:-6885;mso-position-horizontal-relative:page;mso-position-vertical-relative:page" filled="f" stroked="f">
          <v:textbox inset="0,0,0,0">
            <w:txbxContent>
              <w:p w14:paraId="5CA1D24C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0C0B1EF">
        <v:shape id="_x0000_s2113" type="#_x0000_t202" style="position:absolute;margin-left:512.45pt;margin-top:742.8pt;width:40.2pt;height:11.95pt;z-index:-6884;mso-position-horizontal-relative:page;mso-position-vertical-relative:page" filled="f" stroked="f">
          <v:textbox inset="0,0,0,0">
            <w:txbxContent>
              <w:p w14:paraId="6FB879ED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3A1A13" w14:textId="77777777" w:rsidR="00DD2E91" w:rsidRDefault="00DD2E91">
    <w:pPr>
      <w:spacing w:line="0" w:lineRule="atLeast"/>
      <w:rPr>
        <w:sz w:val="0"/>
        <w:szCs w:val="0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3EABD" w14:textId="77777777" w:rsidR="00DD2E91" w:rsidRDefault="00FE439E">
    <w:pPr>
      <w:spacing w:line="200" w:lineRule="exact"/>
    </w:pPr>
    <w:r>
      <w:pict w14:anchorId="1A4DB15F"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39.45pt;margin-top:742.8pt;width:98.05pt;height:11.95pt;z-index:-6882;mso-position-horizontal-relative:page;mso-position-vertical-relative:page" filled="f" stroked="f">
          <v:textbox inset="0,0,0,0">
            <w:txbxContent>
              <w:p w14:paraId="0410E649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319A3B31">
        <v:shape id="_x0000_s2110" type="#_x0000_t202" style="position:absolute;margin-left:213.3pt;margin-top:742.8pt;width:203.8pt;height:11.95pt;z-index:-6881;mso-position-horizontal-relative:page;mso-position-vertical-relative:page" filled="f" stroked="f">
          <v:textbox inset="0,0,0,0">
            <w:txbxContent>
              <w:p w14:paraId="386D0810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4DD8AB1">
        <v:shape id="_x0000_s2109" type="#_x0000_t202" style="position:absolute;margin-left:512.45pt;margin-top:742.8pt;width:40.2pt;height:11.95pt;z-index:-6880;mso-position-horizontal-relative:page;mso-position-vertical-relative:page" filled="f" stroked="f">
          <v:textbox inset="0,0,0,0">
            <w:txbxContent>
              <w:p w14:paraId="750C002D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EDAEB3" w14:textId="77777777" w:rsidR="00DD2E91" w:rsidRDefault="00DD2E91">
    <w:pPr>
      <w:spacing w:line="0" w:lineRule="atLeast"/>
      <w:rPr>
        <w:sz w:val="0"/>
        <w:szCs w:val="0"/>
      </w:rPr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FDE91" w14:textId="77777777" w:rsidR="00DD2E91" w:rsidRDefault="00FE439E">
    <w:pPr>
      <w:spacing w:line="200" w:lineRule="exact"/>
    </w:pPr>
    <w:r>
      <w:pict w14:anchorId="64D5B364"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39.45pt;margin-top:742.8pt;width:98.05pt;height:11.95pt;z-index:-6877;mso-position-horizontal-relative:page;mso-position-vertical-relative:page" filled="f" stroked="f">
          <v:textbox inset="0,0,0,0">
            <w:txbxContent>
              <w:p w14:paraId="474103F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54FF178">
        <v:shape id="_x0000_s2105" type="#_x0000_t202" style="position:absolute;margin-left:213.3pt;margin-top:742.8pt;width:203.8pt;height:11.95pt;z-index:-6876;mso-position-horizontal-relative:page;mso-position-vertical-relative:page" filled="f" stroked="f">
          <v:textbox inset="0,0,0,0">
            <w:txbxContent>
              <w:p w14:paraId="37CE1B62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6EF8940">
        <v:shape id="_x0000_s2104" type="#_x0000_t202" style="position:absolute;margin-left:512.45pt;margin-top:742.8pt;width:40.2pt;height:11.95pt;z-index:-6875;mso-position-horizontal-relative:page;mso-position-vertical-relative:page" filled="f" stroked="f">
          <v:textbox inset="0,0,0,0">
            <w:txbxContent>
              <w:p w14:paraId="28C10989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3188B" w14:textId="77777777" w:rsidR="00DD2E91" w:rsidRDefault="00DD2E91">
    <w:pPr>
      <w:spacing w:line="0" w:lineRule="atLeast"/>
      <w:rPr>
        <w:sz w:val="0"/>
        <w:szCs w:val="0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25AA5" w14:textId="77777777" w:rsidR="00DD2E91" w:rsidRDefault="00FE439E">
    <w:pPr>
      <w:spacing w:line="200" w:lineRule="exact"/>
    </w:pPr>
    <w:r>
      <w:pict w14:anchorId="3DEE92B1"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39.45pt;margin-top:742.8pt;width:98.05pt;height:11.95pt;z-index:-6872;mso-position-horizontal-relative:page;mso-position-vertical-relative:page" filled="f" stroked="f">
          <v:textbox inset="0,0,0,0">
            <w:txbxContent>
              <w:p w14:paraId="288D7DC0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47E6DAA">
        <v:shape id="_x0000_s2100" type="#_x0000_t202" style="position:absolute;margin-left:213.3pt;margin-top:742.8pt;width:203.8pt;height:11.95pt;z-index:-6871;mso-position-horizontal-relative:page;mso-position-vertical-relative:page" filled="f" stroked="f">
          <v:textbox inset="0,0,0,0">
            <w:txbxContent>
              <w:p w14:paraId="31992FF1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141D2AD">
        <v:shape id="_x0000_s2099" type="#_x0000_t202" style="position:absolute;margin-left:512.45pt;margin-top:742.8pt;width:40.2pt;height:11.95pt;z-index:-6870;mso-position-horizontal-relative:page;mso-position-vertical-relative:page" filled="f" stroked="f">
          <v:textbox inset="0,0,0,0">
            <w:txbxContent>
              <w:p w14:paraId="56D0FACE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205586" w14:textId="77777777" w:rsidR="00DD2E91" w:rsidRDefault="00DD2E91">
    <w:pPr>
      <w:spacing w:line="0" w:lineRule="atLeast"/>
      <w:rPr>
        <w:sz w:val="0"/>
        <w:szCs w:val="0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3083B9" w14:textId="77777777" w:rsidR="00DD2E91" w:rsidRDefault="00FE439E">
    <w:pPr>
      <w:spacing w:line="200" w:lineRule="exact"/>
    </w:pPr>
    <w:r>
      <w:pict w14:anchorId="164507E6"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39.45pt;margin-top:742.8pt;width:98.05pt;height:11.95pt;z-index:-6867;mso-position-horizontal-relative:page;mso-position-vertical-relative:page" filled="f" stroked="f">
          <v:textbox inset="0,0,0,0">
            <w:txbxContent>
              <w:p w14:paraId="22064E10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14CBD39">
        <v:shape id="_x0000_s2095" type="#_x0000_t202" style="position:absolute;margin-left:213.3pt;margin-top:742.8pt;width:203.8pt;height:11.95pt;z-index:-6866;mso-position-horizontal-relative:page;mso-position-vertical-relative:page" filled="f" stroked="f">
          <v:textbox inset="0,0,0,0">
            <w:txbxContent>
              <w:p w14:paraId="42766625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804162A">
        <v:shape id="_x0000_s2094" type="#_x0000_t202" style="position:absolute;margin-left:512.45pt;margin-top:742.8pt;width:40.2pt;height:11.95pt;z-index:-6865;mso-position-horizontal-relative:page;mso-position-vertical-relative:page" filled="f" stroked="f">
          <v:textbox inset="0,0,0,0">
            <w:txbxContent>
              <w:p w14:paraId="5BDD9BC9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4FE2" w14:textId="77777777" w:rsidR="00DD2E91" w:rsidRDefault="00DD2E91">
    <w:pPr>
      <w:spacing w:line="0" w:lineRule="atLeast"/>
      <w:rPr>
        <w:sz w:val="0"/>
        <w:szCs w:val="0"/>
      </w:rPr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0766D8" w14:textId="77777777" w:rsidR="00DD2E91" w:rsidRDefault="00FE439E">
    <w:pPr>
      <w:spacing w:line="200" w:lineRule="exact"/>
    </w:pPr>
    <w:r>
      <w:pict w14:anchorId="5B0FBA6F"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39.45pt;margin-top:742.8pt;width:98.05pt;height:11.95pt;z-index:-6862;mso-position-horizontal-relative:page;mso-position-vertical-relative:page" filled="f" stroked="f">
          <v:textbox inset="0,0,0,0">
            <w:txbxContent>
              <w:p w14:paraId="7D6B5C05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57011D7">
        <v:shape id="_x0000_s2090" type="#_x0000_t202" style="position:absolute;margin-left:213.3pt;margin-top:742.8pt;width:203.8pt;height:11.95pt;z-index:-6861;mso-position-horizontal-relative:page;mso-position-vertical-relative:page" filled="f" stroked="f">
          <v:textbox inset="0,0,0,0">
            <w:txbxContent>
              <w:p w14:paraId="5A4D875B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37690C98">
        <v:shape id="_x0000_s2089" type="#_x0000_t202" style="position:absolute;margin-left:512.45pt;margin-top:742.8pt;width:40.2pt;height:11.95pt;z-index:-6860;mso-position-horizontal-relative:page;mso-position-vertical-relative:page" filled="f" stroked="f">
          <v:textbox inset="0,0,0,0">
            <w:txbxContent>
              <w:p w14:paraId="3ED47352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5274A2" w14:textId="77777777" w:rsidR="00DD2E91" w:rsidRDefault="00DD2E91">
    <w:pPr>
      <w:spacing w:line="0" w:lineRule="atLeast"/>
      <w:rPr>
        <w:sz w:val="0"/>
        <w:szCs w:val="0"/>
      </w:rPr>
    </w:pP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1E35C" w14:textId="77777777" w:rsidR="00DD2E91" w:rsidRDefault="00DD2E91">
    <w:pPr>
      <w:spacing w:line="0" w:lineRule="atLeast"/>
      <w:rPr>
        <w:sz w:val="0"/>
        <w:szCs w:val="0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A8158" w14:textId="77777777" w:rsidR="00DD2E91" w:rsidRDefault="00DD2E91">
    <w:pPr>
      <w:spacing w:line="0" w:lineRule="atLeast"/>
      <w:rPr>
        <w:sz w:val="0"/>
        <w:szCs w:val="0"/>
      </w:rPr>
    </w:pP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BF35E6" w14:textId="77777777" w:rsidR="00DD2E91" w:rsidRDefault="00FE439E">
    <w:pPr>
      <w:spacing w:line="200" w:lineRule="exact"/>
    </w:pPr>
    <w:r>
      <w:pict w14:anchorId="0D806616"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39.45pt;margin-top:742.8pt;width:98.05pt;height:11.95pt;z-index:-6854;mso-position-horizontal-relative:page;mso-position-vertical-relative:page" filled="f" stroked="f">
          <v:textbox inset="0,0,0,0">
            <w:txbxContent>
              <w:p w14:paraId="3CCE3C34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1D918EF">
        <v:shape id="_x0000_s2082" type="#_x0000_t202" style="position:absolute;margin-left:213.3pt;margin-top:742.8pt;width:203.8pt;height:11.95pt;z-index:-6853;mso-position-horizontal-relative:page;mso-position-vertical-relative:page" filled="f" stroked="f">
          <v:textbox inset="0,0,0,0">
            <w:txbxContent>
              <w:p w14:paraId="472DE814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09E527A">
        <v:shape id="_x0000_s2081" type="#_x0000_t202" style="position:absolute;margin-left:512.45pt;margin-top:742.8pt;width:40.2pt;height:11.95pt;z-index:-6852;mso-position-horizontal-relative:page;mso-position-vertical-relative:page" filled="f" stroked="f">
          <v:textbox inset="0,0,0,0">
            <w:txbxContent>
              <w:p w14:paraId="275671C3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1FCF5" w14:textId="77777777" w:rsidR="00DD2E91" w:rsidRDefault="00DD2E91">
    <w:pPr>
      <w:spacing w:line="0" w:lineRule="atLeast"/>
      <w:rPr>
        <w:sz w:val="0"/>
        <w:szCs w:val="0"/>
      </w:rPr>
    </w:pP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81F25D" w14:textId="77777777" w:rsidR="00DD2E91" w:rsidRDefault="00FE439E">
    <w:pPr>
      <w:spacing w:line="200" w:lineRule="exact"/>
    </w:pPr>
    <w:r>
      <w:pict w14:anchorId="28144D20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39.45pt;margin-top:742.8pt;width:98.05pt;height:11.95pt;z-index:-6846;mso-position-horizontal-relative:page;mso-position-vertical-relative:page" filled="f" stroked="f">
          <v:textbox inset="0,0,0,0">
            <w:txbxContent>
              <w:p w14:paraId="71E2E961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DDF89C9">
        <v:shape id="_x0000_s2074" type="#_x0000_t202" style="position:absolute;margin-left:213.3pt;margin-top:742.8pt;width:203.8pt;height:11.95pt;z-index:-6845;mso-position-horizontal-relative:page;mso-position-vertical-relative:page" filled="f" stroked="f">
          <v:textbox inset="0,0,0,0">
            <w:txbxContent>
              <w:p w14:paraId="536BADB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3B5B098">
        <v:shape id="_x0000_s2073" type="#_x0000_t202" style="position:absolute;margin-left:512.45pt;margin-top:742.8pt;width:40.2pt;height:11.95pt;z-index:-6844;mso-position-horizontal-relative:page;mso-position-vertical-relative:page" filled="f" stroked="f">
          <v:textbox inset="0,0,0,0">
            <w:txbxContent>
              <w:p w14:paraId="305DC3E5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7E3BBE39" w14:textId="77777777" w:rsidR="00EF775D" w:rsidRDefault="00EF775D"/>
  <w:p w14:paraId="54FD909C" w14:textId="77777777" w:rsidR="00DD2E91" w:rsidRDefault="00FE439E">
    <w:pPr>
      <w:spacing w:line="200" w:lineRule="exact"/>
    </w:pPr>
    <w:r>
      <w:pict w14:anchorId="1C44A97D">
        <v:shape id="_x0000_s2078" type="#_x0000_t202" style="position:absolute;margin-left:39.45pt;margin-top:742.8pt;width:98.05pt;height:11.95pt;z-index:-6849;mso-position-horizontal-relative:page;mso-position-vertical-relative:page" filled="f" stroked="f">
          <v:textbox inset="0,0,0,0">
            <w:txbxContent>
              <w:p w14:paraId="375B6334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126D40A">
        <v:shape id="_x0000_s2077" type="#_x0000_t202" style="position:absolute;margin-left:213.3pt;margin-top:742.8pt;width:203.8pt;height:11.95pt;z-index:-6848;mso-position-horizontal-relative:page;mso-position-vertical-relative:page" filled="f" stroked="f">
          <v:textbox inset="0,0,0,0">
            <w:txbxContent>
              <w:p w14:paraId="4E4B216F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9A13CE1">
        <v:shape id="_x0000_s2076" type="#_x0000_t202" style="position:absolute;margin-left:512.45pt;margin-top:742.8pt;width:40.2pt;height:11.95pt;z-index:-6847;mso-position-horizontal-relative:page;mso-position-vertical-relative:page" filled="f" stroked="f">
          <v:textbox inset="0,0,0,0">
            <w:txbxContent>
              <w:p w14:paraId="62C4E65D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E4EA5" w14:textId="77777777" w:rsidR="00DD2E91" w:rsidRDefault="00DD2E91">
    <w:pPr>
      <w:spacing w:line="0" w:lineRule="atLeast"/>
      <w:rPr>
        <w:sz w:val="0"/>
        <w:szCs w:val="0"/>
      </w:rPr>
    </w:pP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974DDC" w14:textId="77777777" w:rsidR="00DD2E91" w:rsidRDefault="00FE439E">
    <w:pPr>
      <w:spacing w:line="200" w:lineRule="exact"/>
    </w:pPr>
    <w:r>
      <w:pict w14:anchorId="03694EC4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39.45pt;margin-top:742.8pt;width:98.05pt;height:11.95pt;z-index:-6838;mso-position-horizontal-relative:page;mso-position-vertical-relative:page" filled="f" stroked="f">
          <v:textbox inset="0,0,0,0">
            <w:txbxContent>
              <w:p w14:paraId="7D86538F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9FF57F7">
        <v:shape id="_x0000_s2066" type="#_x0000_t202" style="position:absolute;margin-left:213.3pt;margin-top:742.8pt;width:203.8pt;height:11.95pt;z-index:-6837;mso-position-horizontal-relative:page;mso-position-vertical-relative:page" filled="f" stroked="f">
          <v:textbox inset="0,0,0,0">
            <w:txbxContent>
              <w:p w14:paraId="39DA8896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3DEA9B9">
        <v:shape id="_x0000_s2065" type="#_x0000_t202" style="position:absolute;margin-left:512.45pt;margin-top:742.8pt;width:40.2pt;height:11.95pt;z-index:-6836;mso-position-horizontal-relative:page;mso-position-vertical-relative:page" filled="f" stroked="f">
          <v:textbox inset="0,0,0,0">
            <w:txbxContent>
              <w:p w14:paraId="71BFAAE6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14:paraId="0C9293C4" w14:textId="77777777" w:rsidR="00EF775D" w:rsidRDefault="00EF775D"/>
  <w:p w14:paraId="6E3B8B6F" w14:textId="77777777" w:rsidR="00DD2E91" w:rsidRDefault="00FE439E">
    <w:pPr>
      <w:spacing w:line="200" w:lineRule="exact"/>
    </w:pPr>
    <w:r>
      <w:pict w14:anchorId="2021F5F3">
        <v:shape id="_x0000_s2070" type="#_x0000_t202" style="position:absolute;margin-left:39.45pt;margin-top:742.8pt;width:98.05pt;height:11.95pt;z-index:-6841;mso-position-horizontal-relative:page;mso-position-vertical-relative:page" filled="f" stroked="f">
          <v:textbox inset="0,0,0,0">
            <w:txbxContent>
              <w:p w14:paraId="417CC8E0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51E539A7">
        <v:shape id="_x0000_s2069" type="#_x0000_t202" style="position:absolute;margin-left:213.3pt;margin-top:742.8pt;width:203.8pt;height:11.95pt;z-index:-6840;mso-position-horizontal-relative:page;mso-position-vertical-relative:page" filled="f" stroked="f">
          <v:textbox inset="0,0,0,0">
            <w:txbxContent>
              <w:p w14:paraId="1F9AABFE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61E1955B">
        <v:shape id="_x0000_s2068" type="#_x0000_t202" style="position:absolute;margin-left:512.45pt;margin-top:742.8pt;width:40.2pt;height:11.95pt;z-index:-6839;mso-position-horizontal-relative:page;mso-position-vertical-relative:page" filled="f" stroked="f">
          <v:textbox inset="0,0,0,0">
            <w:txbxContent>
              <w:p w14:paraId="1F57C217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0E163C" w14:textId="77777777" w:rsidR="00DD2E91" w:rsidRDefault="00DD2E91">
    <w:pPr>
      <w:spacing w:line="0" w:lineRule="atLeast"/>
      <w:rPr>
        <w:sz w:val="0"/>
        <w:szCs w:val="0"/>
      </w:rPr>
    </w:pP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BD14AE" w14:textId="77777777" w:rsidR="00DD2E91" w:rsidRDefault="00FE439E">
    <w:pPr>
      <w:spacing w:line="200" w:lineRule="exact"/>
    </w:pPr>
    <w:r>
      <w:pict w14:anchorId="34941049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9.45pt;margin-top:742.8pt;width:98.05pt;height:11.95pt;z-index:-6831;mso-position-horizontal-relative:page;mso-position-vertical-relative:page" filled="f" stroked="f">
          <v:textbox inset="0,0,0,0">
            <w:txbxContent>
              <w:p w14:paraId="52F2D5D3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F41956A">
        <v:shape id="_x0000_s2059" type="#_x0000_t202" style="position:absolute;margin-left:213.3pt;margin-top:742.8pt;width:203.8pt;height:11.95pt;z-index:-6830;mso-position-horizontal-relative:page;mso-position-vertical-relative:page" filled="f" stroked="f">
          <v:textbox inset="0,0,0,0">
            <w:txbxContent>
              <w:p w14:paraId="664990B8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20DD5A2">
        <v:shape id="_x0000_s2058" type="#_x0000_t202" style="position:absolute;margin-left:512.45pt;margin-top:742.8pt;width:40.2pt;height:11.95pt;z-index:-6829;mso-position-horizontal-relative:page;mso-position-vertical-relative:page" filled="f" stroked="f">
          <v:textbox inset="0,0,0,0">
            <w:txbxContent>
              <w:p w14:paraId="0CE6DE16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58796E" w14:textId="77777777" w:rsidR="00DD2E91" w:rsidRDefault="00DD2E91">
    <w:pPr>
      <w:spacing w:line="0" w:lineRule="atLeast"/>
      <w:rPr>
        <w:sz w:val="0"/>
        <w:szCs w:val="0"/>
      </w:rPr>
    </w:pP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2684F8" w14:textId="77777777" w:rsidR="00DD2E91" w:rsidRDefault="00FE439E">
    <w:pPr>
      <w:spacing w:line="200" w:lineRule="exact"/>
    </w:pPr>
    <w:r>
      <w:pict w14:anchorId="7E06E874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9.45pt;margin-top:742.8pt;width:98.05pt;height:11.95pt;z-index:-6826;mso-position-horizontal-relative:page;mso-position-vertical-relative:page" filled="f" stroked="f">
          <v:textbox inset="0,0,0,0">
            <w:txbxContent>
              <w:p w14:paraId="7B1F38C5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6A10A4A5">
        <v:shape id="_x0000_s2054" type="#_x0000_t202" style="position:absolute;margin-left:213.3pt;margin-top:742.8pt;width:203.8pt;height:11.95pt;z-index:-6825;mso-position-horizontal-relative:page;mso-position-vertical-relative:page" filled="f" stroked="f">
          <v:textbox inset="0,0,0,0">
            <w:txbxContent>
              <w:p w14:paraId="48836855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B894D8C">
        <v:shape id="_x0000_s2053" type="#_x0000_t202" style="position:absolute;margin-left:512.45pt;margin-top:742.8pt;width:40.2pt;height:11.95pt;z-index:-6824;mso-position-horizontal-relative:page;mso-position-vertical-relative:page" filled="f" stroked="f">
          <v:textbox inset="0,0,0,0">
            <w:txbxContent>
              <w:p w14:paraId="49B555A3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78EFCA" w14:textId="77777777" w:rsidR="00DD2E91" w:rsidRDefault="00DD2E91">
    <w:pPr>
      <w:spacing w:line="0" w:lineRule="atLeast"/>
      <w:rPr>
        <w:sz w:val="0"/>
        <w:szCs w:val="0"/>
      </w:rPr>
    </w:pP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0B5D83" w14:textId="77777777" w:rsidR="00DD2E91" w:rsidRDefault="00FE439E">
    <w:pPr>
      <w:spacing w:line="200" w:lineRule="exact"/>
    </w:pPr>
    <w:r>
      <w:pict w14:anchorId="67BBE9CC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9.45pt;margin-top:742.8pt;width:98.05pt;height:11.95pt;z-index:-6822;mso-position-horizontal-relative:page;mso-position-vertical-relative:page" filled="f" stroked="f">
          <v:textbox inset="0,0,0,0">
            <w:txbxContent>
              <w:p w14:paraId="76C64B64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©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In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|</w:t>
                </w:r>
                <w:r>
                  <w:rPr>
                    <w:rFonts w:ascii="Arial" w:eastAsia="Arial" w:hAnsi="Arial" w:cs="Arial"/>
                    <w:color w:val="252525"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nt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F0528C7">
        <v:shape id="_x0000_s2050" type="#_x0000_t202" style="position:absolute;margin-left:213.3pt;margin-top:742.8pt;width:203.8pt;height:11.95pt;z-index:-6821;mso-position-horizontal-relative:page;mso-position-vertical-relative:page" filled="f" stroked="f">
          <v:textbox inset="0,0,0,0">
            <w:txbxContent>
              <w:p w14:paraId="37ACA330" w14:textId="77777777" w:rsidR="00DD2E91" w:rsidRDefault="00816B7E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ev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v</w:t>
                </w:r>
                <w:r>
                  <w:rPr>
                    <w:rFonts w:ascii="Arial" w:eastAsia="Arial" w:hAnsi="Arial" w:cs="Arial"/>
                    <w:color w:val="252525"/>
                  </w:rPr>
                  <w:t>al</w:t>
                </w:r>
                <w:r>
                  <w:rPr>
                    <w:rFonts w:ascii="Arial" w:eastAsia="Arial" w:hAnsi="Arial" w:cs="Arial"/>
                    <w:color w:val="252525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d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  <w:color w:val="252525"/>
                  </w:rPr>
                  <w:t>ta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t</w:t>
                </w:r>
                <w:r>
                  <w:rPr>
                    <w:rFonts w:ascii="Arial" w:eastAsia="Arial" w:hAnsi="Arial" w:cs="Arial"/>
                    <w:color w:val="252525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color w:val="252525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color w:val="252525"/>
                  </w:rPr>
                  <w:t>at</w:t>
                </w: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i</w:t>
                </w:r>
                <w:r>
                  <w:rPr>
                    <w:rFonts w:ascii="Arial" w:eastAsia="Arial" w:hAnsi="Arial" w:cs="Arial"/>
                    <w:color w:val="252525"/>
                  </w:rPr>
                  <w:t>ng</w:t>
                </w:r>
                <w:r>
                  <w:rPr>
                    <w:rFonts w:ascii="Arial" w:eastAsia="Arial" w:hAnsi="Arial" w:cs="Arial"/>
                    <w:color w:val="252525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52525"/>
                  </w:rPr>
                  <w:t>M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color w:val="252525"/>
                  </w:rPr>
                  <w:t>u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73FA22D2">
        <v:shape id="_x0000_s2049" type="#_x0000_t202" style="position:absolute;margin-left:512.45pt;margin-top:742.8pt;width:40.2pt;height:11.95pt;z-index:-6820;mso-position-horizontal-relative:page;mso-position-vertical-relative:page" filled="f" stroked="f">
          <v:textbox inset="0,0,0,0">
            <w:txbxContent>
              <w:p w14:paraId="330F8D87" w14:textId="77777777" w:rsidR="00DD2E91" w:rsidRDefault="00816B7E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252525"/>
                    <w:spacing w:val="1"/>
                  </w:rPr>
                  <w:t>P</w:t>
                </w:r>
                <w:r>
                  <w:rPr>
                    <w:rFonts w:ascii="Arial" w:eastAsia="Arial" w:hAnsi="Arial" w:cs="Arial"/>
                    <w:color w:val="252525"/>
                  </w:rPr>
                  <w:t>a</w:t>
                </w:r>
                <w:r>
                  <w:rPr>
                    <w:rFonts w:ascii="Arial" w:eastAsia="Arial" w:hAnsi="Arial" w:cs="Arial"/>
                    <w:color w:val="252525"/>
                    <w:spacing w:val="-1"/>
                  </w:rPr>
                  <w:t>g</w:t>
                </w:r>
                <w:r>
                  <w:rPr>
                    <w:rFonts w:ascii="Arial" w:eastAsia="Arial" w:hAnsi="Arial" w:cs="Arial"/>
                    <w:color w:val="252525"/>
                  </w:rPr>
                  <w:t>e</w:t>
                </w:r>
                <w:r>
                  <w:rPr>
                    <w:rFonts w:ascii="Arial" w:eastAsia="Arial" w:hAnsi="Arial" w:cs="Arial"/>
                    <w:color w:val="252525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252525"/>
                  </w:rPr>
                  <w:instrText xml:space="preserve"> PAGE </w:instrText>
                </w:r>
                <w:r>
                  <w:fldChar w:fldCharType="separate"/>
                </w:r>
                <w:r w:rsidR="00792FE7">
                  <w:rPr>
                    <w:rFonts w:ascii="Arial" w:eastAsia="Arial" w:hAnsi="Arial" w:cs="Arial"/>
                    <w:noProof/>
                    <w:color w:val="252525"/>
                  </w:rPr>
                  <w:t>52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B2B925" w14:textId="77777777" w:rsidR="00FE439E" w:rsidRDefault="00FE439E">
      <w:r>
        <w:separator/>
      </w:r>
    </w:p>
  </w:footnote>
  <w:footnote w:type="continuationSeparator" w:id="0">
    <w:p w14:paraId="02958EDE" w14:textId="77777777" w:rsidR="00FE439E" w:rsidRDefault="00FE43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2EAB7" w14:textId="77777777" w:rsidR="00DD2E91" w:rsidRDefault="00FE439E">
    <w:pPr>
      <w:spacing w:line="200" w:lineRule="exact"/>
    </w:pPr>
    <w:r>
      <w:pict w14:anchorId="4A9BCB16"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260.9pt;margin-top:40.2pt;width:104.85pt;height:13.05pt;z-index:-6921;mso-position-horizontal-relative:page;mso-position-vertical-relative:page" filled="f" stroked="f">
          <v:textbox inset="0,0,0,0">
            <w:txbxContent>
              <w:p w14:paraId="6451CC5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380356A2" w14:textId="77777777" w:rsidR="00EF775D" w:rsidRDefault="00EF775D"/>
  <w:p w14:paraId="731F4AE8" w14:textId="77777777" w:rsidR="00DD2E91" w:rsidRDefault="00FE439E">
    <w:pPr>
      <w:spacing w:line="200" w:lineRule="exact"/>
    </w:pPr>
    <w:r>
      <w:pict w14:anchorId="55CAF278">
        <v:shape id="_x0000_s2151" type="#_x0000_t202" style="position:absolute;margin-left:260.9pt;margin-top:40.2pt;width:104.85pt;height:13.05pt;z-index:-6922;mso-position-horizontal-relative:page;mso-position-vertical-relative:page" filled="f" stroked="f">
          <v:textbox inset="0,0,0,0">
            <w:txbxContent>
              <w:p w14:paraId="5B79D274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39D7E" w14:textId="77777777" w:rsidR="00DD2E91" w:rsidRDefault="00FE439E">
    <w:pPr>
      <w:spacing w:line="200" w:lineRule="exact"/>
    </w:pPr>
    <w:r>
      <w:pict w14:anchorId="0083F0C1"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260.9pt;margin-top:40.2pt;width:104.85pt;height:13.05pt;z-index:-6916;mso-position-horizontal-relative:page;mso-position-vertical-relative:page" filled="f" stroked="f">
          <v:textbox inset="0,0,0,0">
            <w:txbxContent>
              <w:p w14:paraId="30900EE7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53DDC30A" w14:textId="77777777" w:rsidR="00EF775D" w:rsidRDefault="00EF775D"/>
  <w:p w14:paraId="7D902F6B" w14:textId="77777777" w:rsidR="00DD2E91" w:rsidRDefault="00FE439E">
    <w:pPr>
      <w:spacing w:line="200" w:lineRule="exact"/>
    </w:pPr>
    <w:r>
      <w:pict w14:anchorId="60B7CB3E">
        <v:shape id="_x0000_s2146" type="#_x0000_t202" style="position:absolute;margin-left:260.9pt;margin-top:40.2pt;width:104.85pt;height:13.05pt;z-index:-6917;mso-position-horizontal-relative:page;mso-position-vertical-relative:page" filled="f" stroked="f">
          <v:textbox inset="0,0,0,0">
            <w:txbxContent>
              <w:p w14:paraId="1B8A1106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0491E6" w14:textId="77777777" w:rsidR="00DD2E91" w:rsidRDefault="00FE439E">
    <w:pPr>
      <w:spacing w:line="200" w:lineRule="exact"/>
    </w:pPr>
    <w:r>
      <w:pict w14:anchorId="58EF07D8"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260.9pt;margin-top:40.2pt;width:104.85pt;height:13.05pt;z-index:-6911;mso-position-horizontal-relative:page;mso-position-vertical-relative:page" filled="f" stroked="f">
          <v:textbox inset="0,0,0,0">
            <w:txbxContent>
              <w:p w14:paraId="349B9E74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285E0969" w14:textId="77777777" w:rsidR="00EF775D" w:rsidRDefault="00EF775D"/>
  <w:p w14:paraId="3A9BC781" w14:textId="77777777" w:rsidR="00DD2E91" w:rsidRDefault="00FE439E">
    <w:pPr>
      <w:spacing w:line="200" w:lineRule="exact"/>
    </w:pPr>
    <w:r>
      <w:pict w14:anchorId="650CCE3F">
        <v:shape id="_x0000_s2141" type="#_x0000_t202" style="position:absolute;margin-left:260.9pt;margin-top:40.2pt;width:104.85pt;height:13.05pt;z-index:-6912;mso-position-horizontal-relative:page;mso-position-vertical-relative:page" filled="f" stroked="f">
          <v:textbox inset="0,0,0,0">
            <w:txbxContent>
              <w:p w14:paraId="57EF7F91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D102D9" w14:textId="77777777" w:rsidR="00DD2E91" w:rsidRDefault="00DD2E91">
    <w:pPr>
      <w:spacing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89956" w14:textId="77777777" w:rsidR="00DD2E91" w:rsidRDefault="00FE439E">
    <w:pPr>
      <w:spacing w:line="200" w:lineRule="exact"/>
    </w:pPr>
    <w:r>
      <w:pict w14:anchorId="036F5F12"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260.9pt;margin-top:40.2pt;width:104.85pt;height:13.05pt;z-index:-6907;mso-position-horizontal-relative:page;mso-position-vertical-relative:page" filled="f" stroked="f">
          <v:textbox inset="0,0,0,0">
            <w:txbxContent>
              <w:p w14:paraId="4A1A6836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3B4BD1" w14:textId="77777777" w:rsidR="00DD2E91" w:rsidRDefault="00DD2E91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30008" w14:textId="77777777" w:rsidR="00DD2E91" w:rsidRDefault="00FE439E">
    <w:pPr>
      <w:spacing w:line="200" w:lineRule="exact"/>
    </w:pPr>
    <w:r>
      <w:pict w14:anchorId="1C4E4F98"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260.9pt;margin-top:40.2pt;width:104.85pt;height:13.05pt;z-index:-6903;mso-position-horizontal-relative:page;mso-position-vertical-relative:page" filled="f" stroked="f">
          <v:textbox inset="0,0,0,0">
            <w:txbxContent>
              <w:p w14:paraId="2FE56D58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C0DF3" w14:textId="77777777" w:rsidR="00DD2E91" w:rsidRDefault="00DD2E91">
    <w:pPr>
      <w:spacing w:line="0" w:lineRule="atLeast"/>
      <w:rPr>
        <w:sz w:val="0"/>
        <w:szCs w:val="0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B6C86" w14:textId="77777777" w:rsidR="00DD2E91" w:rsidRDefault="00FE439E">
    <w:pPr>
      <w:spacing w:line="200" w:lineRule="exact"/>
    </w:pPr>
    <w:r>
      <w:pict w14:anchorId="42CCF20C"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260.9pt;margin-top:40.2pt;width:104.85pt;height:13.05pt;z-index:-6898;mso-position-horizontal-relative:page;mso-position-vertical-relative:page" filled="f" stroked="f">
          <v:textbox inset="0,0,0,0">
            <w:txbxContent>
              <w:p w14:paraId="18B83308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3F9F1DA2" w14:textId="77777777" w:rsidR="00EF775D" w:rsidRDefault="00EF775D"/>
  <w:p w14:paraId="5640983B" w14:textId="77777777" w:rsidR="00DD2E91" w:rsidRDefault="00FE439E">
    <w:pPr>
      <w:spacing w:line="200" w:lineRule="exact"/>
    </w:pPr>
    <w:r>
      <w:pict w14:anchorId="4B6E9764">
        <v:shape id="_x0000_s2128" type="#_x0000_t202" style="position:absolute;margin-left:260.9pt;margin-top:40.2pt;width:104.85pt;height:13.05pt;z-index:-6899;mso-position-horizontal-relative:page;mso-position-vertical-relative:page" filled="f" stroked="f">
          <v:textbox inset="0,0,0,0">
            <w:txbxContent>
              <w:p w14:paraId="03AC4964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BF06F" w14:textId="77777777" w:rsidR="00DD2E91" w:rsidRDefault="00DD2E91">
    <w:pPr>
      <w:spacing w:line="0" w:lineRule="atLeast"/>
      <w:rPr>
        <w:sz w:val="0"/>
        <w:szCs w:val="0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CA529" w14:textId="77777777" w:rsidR="00DD2E91" w:rsidRDefault="00FE439E">
    <w:pPr>
      <w:spacing w:line="200" w:lineRule="exact"/>
    </w:pPr>
    <w:r>
      <w:pict w14:anchorId="19836EBB"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260.9pt;margin-top:40.2pt;width:104.85pt;height:13.05pt;z-index:-6891;mso-position-horizontal-relative:page;mso-position-vertical-relative:page" filled="f" stroked="f">
          <v:textbox inset="0,0,0,0">
            <w:txbxContent>
              <w:p w14:paraId="39EC23E4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2D229E" w14:textId="77777777" w:rsidR="00DD2E91" w:rsidRDefault="00DD2E91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0967A1" w14:textId="77777777" w:rsidR="00DD2E91" w:rsidRDefault="00FE439E">
    <w:pPr>
      <w:spacing w:line="200" w:lineRule="exact"/>
    </w:pPr>
    <w:r>
      <w:pict w14:anchorId="405156B7"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260.9pt;margin-top:40.2pt;width:104.85pt;height:13.05pt;z-index:-6887;mso-position-horizontal-relative:page;mso-position-vertical-relative:page" filled="f" stroked="f">
          <v:textbox inset="0,0,0,0">
            <w:txbxContent>
              <w:p w14:paraId="381951E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BE0BB" w14:textId="77777777" w:rsidR="00DD2E91" w:rsidRDefault="00DD2E91">
    <w:pPr>
      <w:spacing w:line="0" w:lineRule="atLeast"/>
      <w:rPr>
        <w:sz w:val="0"/>
        <w:szCs w:val="0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B67285" w14:textId="77777777" w:rsidR="00DD2E91" w:rsidRDefault="00FE439E">
    <w:pPr>
      <w:spacing w:line="200" w:lineRule="exact"/>
    </w:pPr>
    <w:r>
      <w:pict w14:anchorId="7B76DEC9"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260.9pt;margin-top:40.2pt;width:104.85pt;height:13.05pt;z-index:-6883;mso-position-horizontal-relative:page;mso-position-vertical-relative:page" filled="f" stroked="f">
          <v:textbox inset="0,0,0,0">
            <w:txbxContent>
              <w:p w14:paraId="5D65A8C6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070CC" w14:textId="77777777" w:rsidR="00DD2E91" w:rsidRDefault="00DD2E91">
    <w:pPr>
      <w:spacing w:line="0" w:lineRule="atLeast"/>
      <w:rPr>
        <w:sz w:val="0"/>
        <w:szCs w:val="0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B8978" w14:textId="77777777" w:rsidR="00DD2E91" w:rsidRDefault="00FE439E">
    <w:pPr>
      <w:spacing w:line="200" w:lineRule="exact"/>
    </w:pPr>
    <w:r>
      <w:pict w14:anchorId="421E4B25"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260.9pt;margin-top:40.2pt;width:104.85pt;height:13.05pt;z-index:-6878;mso-position-horizontal-relative:page;mso-position-vertical-relative:page" filled="f" stroked="f">
          <v:textbox inset="0,0,0,0">
            <w:txbxContent>
              <w:p w14:paraId="5458DA41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5C657F62" w14:textId="77777777" w:rsidR="00EF775D" w:rsidRDefault="00EF775D"/>
  <w:p w14:paraId="3CD4B4AF" w14:textId="77777777" w:rsidR="00DD2E91" w:rsidRDefault="00FE439E">
    <w:pPr>
      <w:spacing w:line="200" w:lineRule="exact"/>
    </w:pPr>
    <w:r>
      <w:pict w14:anchorId="1F358FAD">
        <v:shape id="_x0000_s2108" type="#_x0000_t202" style="position:absolute;margin-left:260.9pt;margin-top:40.2pt;width:104.85pt;height:13.05pt;z-index:-6879;mso-position-horizontal-relative:page;mso-position-vertical-relative:page" filled="f" stroked="f">
          <v:textbox inset="0,0,0,0">
            <w:txbxContent>
              <w:p w14:paraId="219A9CCC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534045" w14:textId="77777777" w:rsidR="00DD2E91" w:rsidRDefault="00FE439E">
    <w:pPr>
      <w:spacing w:line="200" w:lineRule="exact"/>
    </w:pPr>
    <w:r>
      <w:pict w14:anchorId="7E710B14"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260.9pt;margin-top:40.2pt;width:104.85pt;height:13.05pt;z-index:-6873;mso-position-horizontal-relative:page;mso-position-vertical-relative:page" filled="f" stroked="f">
          <v:textbox inset="0,0,0,0">
            <w:txbxContent>
              <w:p w14:paraId="76B9D7C7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0AD57F38" w14:textId="77777777" w:rsidR="00EF775D" w:rsidRDefault="00EF775D"/>
  <w:p w14:paraId="3B7E4D67" w14:textId="77777777" w:rsidR="00DD2E91" w:rsidRDefault="00FE439E">
    <w:pPr>
      <w:spacing w:line="200" w:lineRule="exact"/>
    </w:pPr>
    <w:r>
      <w:pict w14:anchorId="51C2EC42">
        <v:shape id="_x0000_s2103" type="#_x0000_t202" style="position:absolute;margin-left:260.9pt;margin-top:40.2pt;width:104.85pt;height:13.05pt;z-index:-6874;mso-position-horizontal-relative:page;mso-position-vertical-relative:page" filled="f" stroked="f">
          <v:textbox inset="0,0,0,0">
            <w:txbxContent>
              <w:p w14:paraId="249A837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71DD43" w14:textId="77777777" w:rsidR="00DD2E91" w:rsidRDefault="00FE439E">
    <w:pPr>
      <w:spacing w:line="200" w:lineRule="exact"/>
    </w:pPr>
    <w:r>
      <w:pict w14:anchorId="553BE800"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260.9pt;margin-top:40.2pt;width:104.85pt;height:13.05pt;z-index:-6868;mso-position-horizontal-relative:page;mso-position-vertical-relative:page" filled="f" stroked="f">
          <v:textbox inset="0,0,0,0">
            <w:txbxContent>
              <w:p w14:paraId="2643818E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78422AEE" w14:textId="77777777" w:rsidR="00EF775D" w:rsidRDefault="00EF775D"/>
  <w:p w14:paraId="1D75EA45" w14:textId="77777777" w:rsidR="00DD2E91" w:rsidRDefault="00FE439E">
    <w:pPr>
      <w:spacing w:line="200" w:lineRule="exact"/>
    </w:pPr>
    <w:r>
      <w:pict w14:anchorId="764027D5">
        <v:shape id="_x0000_s2098" type="#_x0000_t202" style="position:absolute;margin-left:260.9pt;margin-top:40.2pt;width:104.85pt;height:13.05pt;z-index:-6869;mso-position-horizontal-relative:page;mso-position-vertical-relative:page" filled="f" stroked="f">
          <v:textbox inset="0,0,0,0">
            <w:txbxContent>
              <w:p w14:paraId="7320DC6F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C182D0" w14:textId="77777777" w:rsidR="00DD2E91" w:rsidRDefault="00FE439E">
    <w:pPr>
      <w:spacing w:line="200" w:lineRule="exact"/>
    </w:pPr>
    <w:r>
      <w:pict w14:anchorId="3FD316CF"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260.9pt;margin-top:40.2pt;width:104.85pt;height:13.05pt;z-index:-6863;mso-position-horizontal-relative:page;mso-position-vertical-relative:page" filled="f" stroked="f">
          <v:textbox inset="0,0,0,0">
            <w:txbxContent>
              <w:p w14:paraId="280C1DB8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50C42FF7" w14:textId="77777777" w:rsidR="00EF775D" w:rsidRDefault="00EF775D"/>
  <w:p w14:paraId="1170FEBC" w14:textId="77777777" w:rsidR="00DD2E91" w:rsidRDefault="00FE439E">
    <w:pPr>
      <w:spacing w:line="200" w:lineRule="exact"/>
    </w:pPr>
    <w:r>
      <w:pict w14:anchorId="201EDCF7">
        <v:shape id="_x0000_s2093" type="#_x0000_t202" style="position:absolute;margin-left:260.9pt;margin-top:40.2pt;width:104.85pt;height:13.05pt;z-index:-6864;mso-position-horizontal-relative:page;mso-position-vertical-relative:page" filled="f" stroked="f">
          <v:textbox inset="0,0,0,0">
            <w:txbxContent>
              <w:p w14:paraId="402C44DF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7D03B2" w14:textId="77777777" w:rsidR="00DD2E91" w:rsidRDefault="00FE439E">
    <w:pPr>
      <w:spacing w:line="200" w:lineRule="exact"/>
    </w:pPr>
    <w:r>
      <w:pict w14:anchorId="5414F27E"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260.9pt;margin-top:40.2pt;width:104.85pt;height:13.05pt;z-index:-6858;mso-position-horizontal-relative:page;mso-position-vertical-relative:page" filled="f" stroked="f">
          <v:textbox inset="0,0,0,0">
            <w:txbxContent>
              <w:p w14:paraId="2348D17C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3803A200" w14:textId="77777777" w:rsidR="00EF775D" w:rsidRDefault="00EF775D"/>
  <w:p w14:paraId="7E6AA7C6" w14:textId="77777777" w:rsidR="00DD2E91" w:rsidRDefault="00FE439E">
    <w:pPr>
      <w:spacing w:line="200" w:lineRule="exact"/>
    </w:pPr>
    <w:r>
      <w:pict w14:anchorId="42A7AC5B">
        <v:shape id="_x0000_s2088" type="#_x0000_t202" style="position:absolute;margin-left:260.9pt;margin-top:40.2pt;width:104.85pt;height:13.05pt;z-index:-6859;mso-position-horizontal-relative:page;mso-position-vertical-relative:page" filled="f" stroked="f">
          <v:textbox inset="0,0,0,0">
            <w:txbxContent>
              <w:p w14:paraId="2A8CA462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4B99B6" w14:textId="77777777" w:rsidR="00DD2E91" w:rsidRDefault="00FE439E">
    <w:pPr>
      <w:spacing w:line="200" w:lineRule="exact"/>
    </w:pPr>
    <w:r>
      <w:pict w14:anchorId="358BFE12"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260.9pt;margin-top:40.2pt;width:104.85pt;height:13.05pt;z-index:-6856;mso-position-horizontal-relative:page;mso-position-vertical-relative:page" filled="f" stroked="f">
          <v:textbox inset="0,0,0,0">
            <w:txbxContent>
              <w:p w14:paraId="7A3424A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10549351" w14:textId="77777777" w:rsidR="00EF775D" w:rsidRDefault="00EF775D"/>
  <w:p w14:paraId="17A446BF" w14:textId="77777777" w:rsidR="00DD2E91" w:rsidRDefault="00FE439E">
    <w:pPr>
      <w:spacing w:line="200" w:lineRule="exact"/>
    </w:pPr>
    <w:r>
      <w:pict w14:anchorId="569EB84D">
        <v:shape id="_x0000_s2086" type="#_x0000_t202" style="position:absolute;margin-left:260.9pt;margin-top:40.2pt;width:104.85pt;height:13.05pt;z-index:-6857;mso-position-horizontal-relative:page;mso-position-vertical-relative:page" filled="f" stroked="f">
          <v:textbox inset="0,0,0,0">
            <w:txbxContent>
              <w:p w14:paraId="022B0A6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D60ED4" w14:textId="77777777" w:rsidR="00DD2E91" w:rsidRDefault="00FE439E">
    <w:pPr>
      <w:spacing w:line="200" w:lineRule="exact"/>
    </w:pPr>
    <w:r>
      <w:pict w14:anchorId="221151EB"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260.9pt;margin-top:40.2pt;width:104.85pt;height:13.05pt;z-index:-6855;mso-position-horizontal-relative:page;mso-position-vertical-relative:page" filled="f" stroked="f">
          <v:textbox inset="0,0,0,0">
            <w:txbxContent>
              <w:p w14:paraId="5181ED8C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FDD70D" w14:textId="77777777" w:rsidR="00DD2E91" w:rsidRDefault="00DD2E91">
    <w:pPr>
      <w:spacing w:line="0" w:lineRule="atLeast"/>
      <w:rPr>
        <w:sz w:val="0"/>
        <w:szCs w:val="0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ABC7A" w14:textId="77777777" w:rsidR="00DD2E91" w:rsidRDefault="00FE439E">
    <w:pPr>
      <w:spacing w:line="200" w:lineRule="exact"/>
    </w:pPr>
    <w:r>
      <w:pict w14:anchorId="64CF015D"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260.9pt;margin-top:40.2pt;width:104.85pt;height:13.05pt;z-index:-6850;mso-position-horizontal-relative:page;mso-position-vertical-relative:page" filled="f" stroked="f">
          <v:textbox inset="0,0,0,0">
            <w:txbxContent>
              <w:p w14:paraId="59E663D7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1AFD41CE" w14:textId="77777777" w:rsidR="00EF775D" w:rsidRDefault="00EF775D"/>
  <w:p w14:paraId="00D23922" w14:textId="77777777" w:rsidR="00DD2E91" w:rsidRDefault="00FE439E">
    <w:pPr>
      <w:spacing w:line="200" w:lineRule="exact"/>
    </w:pPr>
    <w:r>
      <w:pict w14:anchorId="74742DF7">
        <v:shape id="_x0000_s2080" type="#_x0000_t202" style="position:absolute;margin-left:260.9pt;margin-top:40.2pt;width:104.85pt;height:13.05pt;z-index:-6851;mso-position-horizontal-relative:page;mso-position-vertical-relative:page" filled="f" stroked="f">
          <v:textbox inset="0,0,0,0">
            <w:txbxContent>
              <w:p w14:paraId="378494A1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A79120" w14:textId="77777777" w:rsidR="00DD2E91" w:rsidRDefault="00DD2E91">
    <w:pPr>
      <w:spacing w:line="0" w:lineRule="atLeast"/>
      <w:rPr>
        <w:sz w:val="0"/>
        <w:szCs w:val="0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3C14A" w14:textId="77777777" w:rsidR="00DD2E91" w:rsidRDefault="00FE439E">
    <w:pPr>
      <w:spacing w:line="200" w:lineRule="exact"/>
    </w:pPr>
    <w:r>
      <w:pict w14:anchorId="59A954E2"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260.9pt;margin-top:40.2pt;width:104.85pt;height:13.05pt;z-index:-6842;mso-position-horizontal-relative:page;mso-position-vertical-relative:page" filled="f" stroked="f">
          <v:textbox inset="0,0,0,0">
            <w:txbxContent>
              <w:p w14:paraId="7AC6E472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26CB03FC" w14:textId="77777777" w:rsidR="00EF775D" w:rsidRDefault="00EF775D"/>
  <w:p w14:paraId="556494B1" w14:textId="77777777" w:rsidR="00DD2E91" w:rsidRDefault="00FE439E">
    <w:pPr>
      <w:spacing w:line="200" w:lineRule="exact"/>
    </w:pPr>
    <w:r>
      <w:pict w14:anchorId="502A5770">
        <v:shape id="_x0000_s2072" type="#_x0000_t202" style="position:absolute;margin-left:260.9pt;margin-top:40.2pt;width:104.85pt;height:13.05pt;z-index:-6843;mso-position-horizontal-relative:page;mso-position-vertical-relative:page" filled="f" stroked="f">
          <v:textbox inset="0,0,0,0">
            <w:txbxContent>
              <w:p w14:paraId="26A71271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5E94A8" w14:textId="77777777" w:rsidR="00DD2E91" w:rsidRDefault="00FE439E">
    <w:pPr>
      <w:spacing w:line="200" w:lineRule="exact"/>
    </w:pPr>
    <w:r>
      <w:pict w14:anchorId="262BAE29"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260.9pt;margin-top:40.2pt;width:104.85pt;height:13.05pt;z-index:-6834;mso-position-horizontal-relative:page;mso-position-vertical-relative:page" filled="f" stroked="f">
          <v:textbox inset="0,0,0,0">
            <w:txbxContent>
              <w:p w14:paraId="477F2F28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7479ABFF" w14:textId="77777777" w:rsidR="00EF775D" w:rsidRDefault="00EF775D"/>
  <w:p w14:paraId="7AC853F6" w14:textId="77777777" w:rsidR="00DD2E91" w:rsidRDefault="00FE439E">
    <w:pPr>
      <w:spacing w:line="200" w:lineRule="exact"/>
    </w:pPr>
    <w:r>
      <w:pict w14:anchorId="74C51629">
        <v:shape id="_x0000_s2064" type="#_x0000_t202" style="position:absolute;margin-left:260.9pt;margin-top:40.2pt;width:104.85pt;height:13.05pt;z-index:-6835;mso-position-horizontal-relative:page;mso-position-vertical-relative:page" filled="f" stroked="f">
          <v:textbox inset="0,0,0,0">
            <w:txbxContent>
              <w:p w14:paraId="2D0239F2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F8C62C" w14:textId="77777777" w:rsidR="00DD2E91" w:rsidRDefault="00FE439E">
    <w:pPr>
      <w:spacing w:line="200" w:lineRule="exact"/>
    </w:pPr>
    <w:r>
      <w:pict w14:anchorId="47F016BC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260.9pt;margin-top:40.2pt;width:104.85pt;height:13.05pt;z-index:-6832;mso-position-horizontal-relative:page;mso-position-vertical-relative:page" filled="f" stroked="f">
          <v:textbox inset="0,0,0,0">
            <w:txbxContent>
              <w:p w14:paraId="07A1C7E3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03D73139" w14:textId="77777777" w:rsidR="00EF775D" w:rsidRDefault="00EF775D"/>
  <w:p w14:paraId="718803C3" w14:textId="77777777" w:rsidR="00DD2E91" w:rsidRDefault="00FE439E">
    <w:pPr>
      <w:spacing w:line="200" w:lineRule="exact"/>
    </w:pPr>
    <w:r>
      <w:pict w14:anchorId="60A4FD3E">
        <v:shape id="_x0000_s2062" type="#_x0000_t202" style="position:absolute;margin-left:260.9pt;margin-top:40.2pt;width:104.85pt;height:13.05pt;z-index:-6833;mso-position-horizontal-relative:page;mso-position-vertical-relative:page" filled="f" stroked="f">
          <v:textbox inset="0,0,0,0">
            <w:txbxContent>
              <w:p w14:paraId="573645D0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AB7C8" w14:textId="77777777" w:rsidR="00DD2E91" w:rsidRDefault="00FE439E">
    <w:pPr>
      <w:spacing w:line="200" w:lineRule="exact"/>
    </w:pPr>
    <w:r>
      <w:pict w14:anchorId="67C95E53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60.9pt;margin-top:40.2pt;width:104.85pt;height:13.05pt;z-index:-6827;mso-position-horizontal-relative:page;mso-position-vertical-relative:page" filled="f" stroked="f">
          <v:textbox inset="0,0,0,0">
            <w:txbxContent>
              <w:p w14:paraId="1249ABAB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  <w:p w14:paraId="73A966AB" w14:textId="77777777" w:rsidR="00EF775D" w:rsidRDefault="00EF775D"/>
  <w:p w14:paraId="44D4A76E" w14:textId="77777777" w:rsidR="00DD2E91" w:rsidRDefault="00FE439E">
    <w:pPr>
      <w:spacing w:line="200" w:lineRule="exact"/>
    </w:pPr>
    <w:r>
      <w:pict w14:anchorId="33347205">
        <v:shape id="_x0000_s2057" type="#_x0000_t202" style="position:absolute;margin-left:260.9pt;margin-top:40.2pt;width:104.85pt;height:13.05pt;z-index:-6828;mso-position-horizontal-relative:page;mso-position-vertical-relative:page" filled="f" stroked="f">
          <v:textbox inset="0,0,0,0">
            <w:txbxContent>
              <w:p w14:paraId="07DE1CA5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921CF0" w14:textId="77777777" w:rsidR="00DD2E91" w:rsidRDefault="00FE439E">
    <w:pPr>
      <w:spacing w:line="200" w:lineRule="exact"/>
    </w:pPr>
    <w:r>
      <w:pict w14:anchorId="7D70B425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60.9pt;margin-top:40.2pt;width:104.85pt;height:13.05pt;z-index:-6823;mso-position-horizontal-relative:page;mso-position-vertical-relative:page" filled="f" stroked="f">
          <v:textbox inset="0,0,0,0">
            <w:txbxContent>
              <w:p w14:paraId="2B91E3C2" w14:textId="77777777" w:rsidR="00DD2E91" w:rsidRDefault="00816B7E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ostal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color w:val="000080"/>
                    <w:spacing w:val="-4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pacing w:val="3"/>
                    <w:sz w:val="22"/>
                    <w:szCs w:val="22"/>
                  </w:rPr>
                  <w:t>f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e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ns</w:t>
                </w:r>
                <w:r>
                  <w:rPr>
                    <w:rFonts w:ascii="Arial" w:eastAsia="Arial" w:hAnsi="Arial" w:cs="Arial"/>
                    <w:color w:val="000080"/>
                    <w:spacing w:val="-3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color w:val="000080"/>
                    <w:spacing w:val="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color w:val="000080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color w:val="000080"/>
                    <w:sz w:val="22"/>
                    <w:szCs w:val="22"/>
                  </w:rPr>
                  <w:t>ce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B748DE"/>
    <w:multiLevelType w:val="multilevel"/>
    <w:tmpl w:val="577487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cer">
    <w15:presenceInfo w15:providerId="None" w15:userId="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380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E91"/>
    <w:rsid w:val="00792FE7"/>
    <w:rsid w:val="007B2FD2"/>
    <w:rsid w:val="00816B7E"/>
    <w:rsid w:val="00DD2E91"/>
    <w:rsid w:val="00EF775D"/>
    <w:rsid w:val="00F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01"/>
    <o:shapelayout v:ext="edit">
      <o:idmap v:ext="edit" data="1,3"/>
    </o:shapelayout>
  </w:shapeDefaults>
  <w:decimalSymbol w:val="."/>
  <w:listSeparator w:val=","/>
  <w14:docId w14:val="7D0AB088"/>
  <w15:docId w15:val="{48D89292-08D7-44EA-9896-B8C7F2C7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B2F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2FD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2F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F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FD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F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F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4.png"/><Relationship Id="rId21" Type="http://schemas.openxmlformats.org/officeDocument/2006/relationships/image" Target="media/image13.png"/><Relationship Id="rId63" Type="http://schemas.openxmlformats.org/officeDocument/2006/relationships/hyperlink" Target="http://www.postallifeinsurance.gov.in/Rules/POLI%20Rules%202011%20(Eng).doc" TargetMode="External"/><Relationship Id="rId159" Type="http://schemas.openxmlformats.org/officeDocument/2006/relationships/image" Target="media/image109.png"/><Relationship Id="rId170" Type="http://schemas.openxmlformats.org/officeDocument/2006/relationships/footer" Target="footer10.xml"/><Relationship Id="rId226" Type="http://schemas.openxmlformats.org/officeDocument/2006/relationships/image" Target="media/image156.png"/><Relationship Id="rId268" Type="http://schemas.openxmlformats.org/officeDocument/2006/relationships/image" Target="media/image176.png"/><Relationship Id="rId32" Type="http://schemas.openxmlformats.org/officeDocument/2006/relationships/image" Target="media/image24.png"/><Relationship Id="rId74" Type="http://schemas.openxmlformats.org/officeDocument/2006/relationships/hyperlink" Target="http://www.postallifeinsurance.gov.in/Rules/POLI%20Rules%202011%20(Eng).doc" TargetMode="External"/><Relationship Id="rId128" Type="http://schemas.openxmlformats.org/officeDocument/2006/relationships/image" Target="media/image85.png"/><Relationship Id="rId5" Type="http://schemas.openxmlformats.org/officeDocument/2006/relationships/footnotes" Target="footnotes.xml"/><Relationship Id="rId181" Type="http://schemas.openxmlformats.org/officeDocument/2006/relationships/image" Target="media/image127.png"/><Relationship Id="rId237" Type="http://schemas.openxmlformats.org/officeDocument/2006/relationships/footer" Target="footer22.xml"/><Relationship Id="rId279" Type="http://schemas.openxmlformats.org/officeDocument/2006/relationships/image" Target="media/image183.jpeg"/><Relationship Id="rId43" Type="http://schemas.openxmlformats.org/officeDocument/2006/relationships/image" Target="media/image34.png"/><Relationship Id="rId139" Type="http://schemas.openxmlformats.org/officeDocument/2006/relationships/image" Target="media/image93.jpeg"/><Relationship Id="rId290" Type="http://schemas.openxmlformats.org/officeDocument/2006/relationships/header" Target="header31.xml"/><Relationship Id="rId85" Type="http://schemas.openxmlformats.org/officeDocument/2006/relationships/header" Target="header3.xml"/><Relationship Id="rId150" Type="http://schemas.openxmlformats.org/officeDocument/2006/relationships/image" Target="media/image102.png"/><Relationship Id="rId192" Type="http://schemas.openxmlformats.org/officeDocument/2006/relationships/image" Target="media/image136.png"/><Relationship Id="rId206" Type="http://schemas.openxmlformats.org/officeDocument/2006/relationships/image" Target="media/image146.jpeg"/><Relationship Id="rId248" Type="http://schemas.openxmlformats.org/officeDocument/2006/relationships/footer" Target="footer27.xml"/><Relationship Id="rId12" Type="http://schemas.openxmlformats.org/officeDocument/2006/relationships/image" Target="media/image6.png"/><Relationship Id="rId33" Type="http://schemas.openxmlformats.org/officeDocument/2006/relationships/image" Target="media/image25.png"/><Relationship Id="rId108" Type="http://schemas.openxmlformats.org/officeDocument/2006/relationships/image" Target="media/image65.png"/><Relationship Id="rId129" Type="http://schemas.openxmlformats.org/officeDocument/2006/relationships/image" Target="media/image86.png"/><Relationship Id="rId280" Type="http://schemas.openxmlformats.org/officeDocument/2006/relationships/image" Target="media/image184.png"/><Relationship Id="rId54" Type="http://schemas.openxmlformats.org/officeDocument/2006/relationships/image" Target="media/image41.png"/><Relationship Id="rId75" Type="http://schemas.openxmlformats.org/officeDocument/2006/relationships/hyperlink" Target="http://www.postallifeinsurance.gov.in/Rules/POLI%20Rules%202011%20(Eng).doc" TargetMode="External"/><Relationship Id="rId96" Type="http://schemas.openxmlformats.org/officeDocument/2006/relationships/image" Target="media/image53.png"/><Relationship Id="rId140" Type="http://schemas.openxmlformats.org/officeDocument/2006/relationships/image" Target="media/image94.png"/><Relationship Id="rId161" Type="http://schemas.openxmlformats.org/officeDocument/2006/relationships/image" Target="media/image111.jpeg"/><Relationship Id="rId182" Type="http://schemas.openxmlformats.org/officeDocument/2006/relationships/image" Target="media/image128.png"/><Relationship Id="rId217" Type="http://schemas.openxmlformats.org/officeDocument/2006/relationships/header" Target="header14.xml"/><Relationship Id="rId6" Type="http://schemas.openxmlformats.org/officeDocument/2006/relationships/endnotes" Target="endnotes.xml"/><Relationship Id="rId238" Type="http://schemas.openxmlformats.org/officeDocument/2006/relationships/footer" Target="footer23.xml"/><Relationship Id="rId259" Type="http://schemas.openxmlformats.org/officeDocument/2006/relationships/image" Target="media/image169.jpeg"/><Relationship Id="rId23" Type="http://schemas.openxmlformats.org/officeDocument/2006/relationships/image" Target="media/image15.png"/><Relationship Id="rId119" Type="http://schemas.openxmlformats.org/officeDocument/2006/relationships/image" Target="media/image76.png"/><Relationship Id="rId270" Type="http://schemas.openxmlformats.org/officeDocument/2006/relationships/header" Target="header26.xml"/><Relationship Id="rId291" Type="http://schemas.openxmlformats.org/officeDocument/2006/relationships/footer" Target="footer40.xml"/><Relationship Id="rId44" Type="http://schemas.openxmlformats.org/officeDocument/2006/relationships/image" Target="media/image35.png"/><Relationship Id="rId65" Type="http://schemas.openxmlformats.org/officeDocument/2006/relationships/hyperlink" Target="http://www.postallifeinsurance.gov.in/Rules/POLI%20Rules%202011%20(Eng).doc" TargetMode="External"/><Relationship Id="rId86" Type="http://schemas.openxmlformats.org/officeDocument/2006/relationships/footer" Target="footer5.xml"/><Relationship Id="rId130" Type="http://schemas.openxmlformats.org/officeDocument/2006/relationships/image" Target="media/image87.png"/><Relationship Id="rId151" Type="http://schemas.openxmlformats.org/officeDocument/2006/relationships/image" Target="media/image103.png"/><Relationship Id="rId172" Type="http://schemas.openxmlformats.org/officeDocument/2006/relationships/image" Target="media/image120.png"/><Relationship Id="rId193" Type="http://schemas.openxmlformats.org/officeDocument/2006/relationships/image" Target="media/image137.jpeg"/><Relationship Id="rId207" Type="http://schemas.openxmlformats.org/officeDocument/2006/relationships/header" Target="header12.xml"/><Relationship Id="rId228" Type="http://schemas.openxmlformats.org/officeDocument/2006/relationships/image" Target="media/image158.png"/><Relationship Id="rId249" Type="http://schemas.openxmlformats.org/officeDocument/2006/relationships/header" Target="header21.xml"/><Relationship Id="rId13" Type="http://schemas.openxmlformats.org/officeDocument/2006/relationships/image" Target="media/image7.png"/><Relationship Id="rId109" Type="http://schemas.openxmlformats.org/officeDocument/2006/relationships/image" Target="media/image66.png"/><Relationship Id="rId260" Type="http://schemas.openxmlformats.org/officeDocument/2006/relationships/image" Target="media/image170.png"/><Relationship Id="rId281" Type="http://schemas.openxmlformats.org/officeDocument/2006/relationships/header" Target="header28.xml"/><Relationship Id="rId34" Type="http://schemas.openxmlformats.org/officeDocument/2006/relationships/image" Target="media/image26.png"/><Relationship Id="rId55" Type="http://schemas.openxmlformats.org/officeDocument/2006/relationships/footer" Target="footer2.xml"/><Relationship Id="rId76" Type="http://schemas.openxmlformats.org/officeDocument/2006/relationships/hyperlink" Target="http://www.postallifeinsurance.gov.in/Rules/POLI%20Rules%202011%20(Eng).doc" TargetMode="External"/><Relationship Id="rId97" Type="http://schemas.openxmlformats.org/officeDocument/2006/relationships/image" Target="media/image54.png"/><Relationship Id="rId120" Type="http://schemas.openxmlformats.org/officeDocument/2006/relationships/image" Target="media/image77.png"/><Relationship Id="rId141" Type="http://schemas.openxmlformats.org/officeDocument/2006/relationships/image" Target="media/image95.png"/><Relationship Id="rId7" Type="http://schemas.openxmlformats.org/officeDocument/2006/relationships/image" Target="media/image1.jpeg"/><Relationship Id="rId162" Type="http://schemas.openxmlformats.org/officeDocument/2006/relationships/image" Target="media/image112.jpeg"/><Relationship Id="rId183" Type="http://schemas.openxmlformats.org/officeDocument/2006/relationships/image" Target="media/image129.png"/><Relationship Id="rId218" Type="http://schemas.openxmlformats.org/officeDocument/2006/relationships/footer" Target="footer17.xml"/><Relationship Id="rId239" Type="http://schemas.openxmlformats.org/officeDocument/2006/relationships/header" Target="header19.xml"/><Relationship Id="rId250" Type="http://schemas.openxmlformats.org/officeDocument/2006/relationships/footer" Target="footer28.xml"/><Relationship Id="rId271" Type="http://schemas.openxmlformats.org/officeDocument/2006/relationships/footer" Target="footer33.xml"/><Relationship Id="rId292" Type="http://schemas.openxmlformats.org/officeDocument/2006/relationships/fontTable" Target="fontTable.xml"/><Relationship Id="rId24" Type="http://schemas.openxmlformats.org/officeDocument/2006/relationships/image" Target="media/image16.png"/><Relationship Id="rId45" Type="http://schemas.openxmlformats.org/officeDocument/2006/relationships/header" Target="header1.xml"/><Relationship Id="rId66" Type="http://schemas.openxmlformats.org/officeDocument/2006/relationships/hyperlink" Target="http://www.postallifeinsurance.gov.in/Rules/POLI%20Rules%202011%20(Eng).doc" TargetMode="External"/><Relationship Id="rId87" Type="http://schemas.openxmlformats.org/officeDocument/2006/relationships/image" Target="media/image44.png"/><Relationship Id="rId110" Type="http://schemas.openxmlformats.org/officeDocument/2006/relationships/image" Target="media/image67.png"/><Relationship Id="rId131" Type="http://schemas.openxmlformats.org/officeDocument/2006/relationships/image" Target="media/image88.jpeg"/><Relationship Id="rId152" Type="http://schemas.openxmlformats.org/officeDocument/2006/relationships/image" Target="media/image104.png"/><Relationship Id="rId173" Type="http://schemas.openxmlformats.org/officeDocument/2006/relationships/image" Target="media/image121.jpeg"/><Relationship Id="rId194" Type="http://schemas.openxmlformats.org/officeDocument/2006/relationships/image" Target="media/image138.png"/><Relationship Id="rId208" Type="http://schemas.openxmlformats.org/officeDocument/2006/relationships/footer" Target="footer15.xml"/><Relationship Id="rId229" Type="http://schemas.openxmlformats.org/officeDocument/2006/relationships/image" Target="media/image159.png"/><Relationship Id="rId240" Type="http://schemas.openxmlformats.org/officeDocument/2006/relationships/footer" Target="footer24.xml"/><Relationship Id="rId261" Type="http://schemas.openxmlformats.org/officeDocument/2006/relationships/image" Target="media/image171.png"/><Relationship Id="rId14" Type="http://schemas.openxmlformats.org/officeDocument/2006/relationships/image" Target="media/image8.png"/><Relationship Id="rId35" Type="http://schemas.openxmlformats.org/officeDocument/2006/relationships/image" Target="media/image27.png"/><Relationship Id="rId56" Type="http://schemas.openxmlformats.org/officeDocument/2006/relationships/hyperlink" Target="http://www.postallifeinsurance.gov.in/Rules/POLI%20Rules%202011%20(Eng).doc" TargetMode="External"/><Relationship Id="rId77" Type="http://schemas.openxmlformats.org/officeDocument/2006/relationships/hyperlink" Target="http://www.postallifeinsurance.gov.in/Rules/POLI%20Rules%202011%20(Eng).doc" TargetMode="External"/><Relationship Id="rId100" Type="http://schemas.openxmlformats.org/officeDocument/2006/relationships/image" Target="media/image57.png"/><Relationship Id="rId282" Type="http://schemas.openxmlformats.org/officeDocument/2006/relationships/footer" Target="footer35.xml"/><Relationship Id="rId8" Type="http://schemas.openxmlformats.org/officeDocument/2006/relationships/image" Target="media/image2.png"/><Relationship Id="rId98" Type="http://schemas.openxmlformats.org/officeDocument/2006/relationships/image" Target="media/image55.png"/><Relationship Id="rId121" Type="http://schemas.openxmlformats.org/officeDocument/2006/relationships/image" Target="media/image78.png"/><Relationship Id="rId142" Type="http://schemas.openxmlformats.org/officeDocument/2006/relationships/header" Target="header5.xml"/><Relationship Id="rId163" Type="http://schemas.openxmlformats.org/officeDocument/2006/relationships/image" Target="media/image113.jpeg"/><Relationship Id="rId184" Type="http://schemas.openxmlformats.org/officeDocument/2006/relationships/header" Target="header9.xml"/><Relationship Id="rId219" Type="http://schemas.openxmlformats.org/officeDocument/2006/relationships/image" Target="media/image153.png"/><Relationship Id="rId230" Type="http://schemas.openxmlformats.org/officeDocument/2006/relationships/header" Target="header17.xml"/><Relationship Id="rId251" Type="http://schemas.openxmlformats.org/officeDocument/2006/relationships/image" Target="media/image167.png"/><Relationship Id="rId25" Type="http://schemas.openxmlformats.org/officeDocument/2006/relationships/image" Target="media/image17.png"/><Relationship Id="rId46" Type="http://schemas.openxmlformats.org/officeDocument/2006/relationships/footer" Target="footer1.xml"/><Relationship Id="rId67" Type="http://schemas.openxmlformats.org/officeDocument/2006/relationships/hyperlink" Target="http://www.postallifeinsurance.gov.in/Rules/POLI%20Rules%202011%20(Eng).doc" TargetMode="External"/><Relationship Id="rId272" Type="http://schemas.openxmlformats.org/officeDocument/2006/relationships/image" Target="media/image178.png"/><Relationship Id="rId293" Type="http://schemas.microsoft.com/office/2011/relationships/people" Target="people.xml"/><Relationship Id="rId88" Type="http://schemas.openxmlformats.org/officeDocument/2006/relationships/image" Target="media/image45.png"/><Relationship Id="rId111" Type="http://schemas.openxmlformats.org/officeDocument/2006/relationships/image" Target="media/image68.png"/><Relationship Id="rId132" Type="http://schemas.openxmlformats.org/officeDocument/2006/relationships/image" Target="media/image89.jpeg"/><Relationship Id="rId153" Type="http://schemas.openxmlformats.org/officeDocument/2006/relationships/image" Target="media/image105.jpeg"/><Relationship Id="rId174" Type="http://schemas.openxmlformats.org/officeDocument/2006/relationships/image" Target="media/image122.png"/><Relationship Id="rId195" Type="http://schemas.openxmlformats.org/officeDocument/2006/relationships/image" Target="media/image139.png"/><Relationship Id="rId209" Type="http://schemas.openxmlformats.org/officeDocument/2006/relationships/image" Target="media/image147.png"/><Relationship Id="rId220" Type="http://schemas.openxmlformats.org/officeDocument/2006/relationships/header" Target="header15.xml"/><Relationship Id="rId241" Type="http://schemas.openxmlformats.org/officeDocument/2006/relationships/image" Target="media/image163.png"/><Relationship Id="rId15" Type="http://schemas.openxmlformats.org/officeDocument/2006/relationships/comments" Target="comments.xml"/><Relationship Id="rId36" Type="http://schemas.openxmlformats.org/officeDocument/2006/relationships/image" Target="media/image28.png"/><Relationship Id="rId57" Type="http://schemas.openxmlformats.org/officeDocument/2006/relationships/hyperlink" Target="http://www.postallifeinsurance.gov.in/Rules/POLI%20Rules%202011%20(Eng).doc" TargetMode="External"/><Relationship Id="rId262" Type="http://schemas.openxmlformats.org/officeDocument/2006/relationships/header" Target="header25.xml"/><Relationship Id="rId283" Type="http://schemas.openxmlformats.org/officeDocument/2006/relationships/header" Target="header29.xml"/><Relationship Id="rId78" Type="http://schemas.openxmlformats.org/officeDocument/2006/relationships/header" Target="header2.xml"/><Relationship Id="rId99" Type="http://schemas.openxmlformats.org/officeDocument/2006/relationships/image" Target="media/image56.png"/><Relationship Id="rId101" Type="http://schemas.openxmlformats.org/officeDocument/2006/relationships/image" Target="media/image58.png"/><Relationship Id="rId122" Type="http://schemas.openxmlformats.org/officeDocument/2006/relationships/image" Target="media/image79.png"/><Relationship Id="rId143" Type="http://schemas.openxmlformats.org/officeDocument/2006/relationships/footer" Target="footer8.xml"/><Relationship Id="rId164" Type="http://schemas.openxmlformats.org/officeDocument/2006/relationships/image" Target="media/image114.png"/><Relationship Id="rId185" Type="http://schemas.openxmlformats.org/officeDocument/2006/relationships/footer" Target="footer12.xml"/><Relationship Id="rId9" Type="http://schemas.openxmlformats.org/officeDocument/2006/relationships/image" Target="media/image3.png"/><Relationship Id="rId210" Type="http://schemas.openxmlformats.org/officeDocument/2006/relationships/image" Target="media/image148.jpeg"/><Relationship Id="rId26" Type="http://schemas.openxmlformats.org/officeDocument/2006/relationships/image" Target="media/image18.png"/><Relationship Id="rId231" Type="http://schemas.openxmlformats.org/officeDocument/2006/relationships/footer" Target="footer20.xml"/><Relationship Id="rId252" Type="http://schemas.openxmlformats.org/officeDocument/2006/relationships/image" Target="media/image168.png"/><Relationship Id="rId273" Type="http://schemas.openxmlformats.org/officeDocument/2006/relationships/header" Target="header27.xml"/><Relationship Id="rId294" Type="http://schemas.openxmlformats.org/officeDocument/2006/relationships/theme" Target="theme/theme1.xml"/><Relationship Id="rId47" Type="http://schemas.openxmlformats.org/officeDocument/2006/relationships/hyperlink" Target="http://www.postallifeinsurance.gov.in/Rules/POLI%20Rules%202011%20(Eng).doc" TargetMode="External"/><Relationship Id="rId68" Type="http://schemas.openxmlformats.org/officeDocument/2006/relationships/hyperlink" Target="http://www.postallifeinsurance.gov.in/Rules/POLI%20Rules%202011%20(Eng).doc" TargetMode="External"/><Relationship Id="rId89" Type="http://schemas.openxmlformats.org/officeDocument/2006/relationships/image" Target="media/image46.png"/><Relationship Id="rId112" Type="http://schemas.openxmlformats.org/officeDocument/2006/relationships/image" Target="media/image69.png"/><Relationship Id="rId133" Type="http://schemas.openxmlformats.org/officeDocument/2006/relationships/image" Target="media/image90.png"/><Relationship Id="rId154" Type="http://schemas.openxmlformats.org/officeDocument/2006/relationships/image" Target="media/image106.png"/><Relationship Id="rId175" Type="http://schemas.openxmlformats.org/officeDocument/2006/relationships/header" Target="header8.xml"/><Relationship Id="rId196" Type="http://schemas.openxmlformats.org/officeDocument/2006/relationships/image" Target="media/image140.png"/><Relationship Id="rId200" Type="http://schemas.openxmlformats.org/officeDocument/2006/relationships/header" Target="header10.xml"/><Relationship Id="rId16" Type="http://schemas.microsoft.com/office/2011/relationships/commentsExtended" Target="commentsExtended.xml"/><Relationship Id="rId221" Type="http://schemas.openxmlformats.org/officeDocument/2006/relationships/footer" Target="footer18.xml"/><Relationship Id="rId242" Type="http://schemas.openxmlformats.org/officeDocument/2006/relationships/image" Target="media/image164.png"/><Relationship Id="rId263" Type="http://schemas.openxmlformats.org/officeDocument/2006/relationships/footer" Target="footer32.xml"/><Relationship Id="rId284" Type="http://schemas.openxmlformats.org/officeDocument/2006/relationships/footer" Target="footer36.xml"/><Relationship Id="rId37" Type="http://schemas.openxmlformats.org/officeDocument/2006/relationships/image" Target="media/image29.png"/><Relationship Id="rId58" Type="http://schemas.openxmlformats.org/officeDocument/2006/relationships/hyperlink" Target="http://www.postallifeinsurance.gov.in/Rules/POLI%20Rules%202011%20(Eng).doc" TargetMode="External"/><Relationship Id="rId79" Type="http://schemas.openxmlformats.org/officeDocument/2006/relationships/footer" Target="footer3.xml"/><Relationship Id="rId102" Type="http://schemas.openxmlformats.org/officeDocument/2006/relationships/image" Target="media/image59.png"/><Relationship Id="rId123" Type="http://schemas.openxmlformats.org/officeDocument/2006/relationships/image" Target="media/image80.png"/><Relationship Id="rId144" Type="http://schemas.openxmlformats.org/officeDocument/2006/relationships/image" Target="media/image96.png"/><Relationship Id="rId90" Type="http://schemas.openxmlformats.org/officeDocument/2006/relationships/image" Target="media/image47.png"/><Relationship Id="rId165" Type="http://schemas.openxmlformats.org/officeDocument/2006/relationships/image" Target="media/image115.jpeg"/><Relationship Id="rId186" Type="http://schemas.openxmlformats.org/officeDocument/2006/relationships/image" Target="media/image130.png"/><Relationship Id="rId211" Type="http://schemas.openxmlformats.org/officeDocument/2006/relationships/image" Target="media/image149.png"/><Relationship Id="rId232" Type="http://schemas.openxmlformats.org/officeDocument/2006/relationships/footer" Target="footer21.xml"/><Relationship Id="rId253" Type="http://schemas.openxmlformats.org/officeDocument/2006/relationships/header" Target="header22.xml"/><Relationship Id="rId274" Type="http://schemas.openxmlformats.org/officeDocument/2006/relationships/footer" Target="footer34.xml"/><Relationship Id="rId295" Type="http://schemas.microsoft.com/office/2016/09/relationships/commentsIds" Target="commentsIds.xml"/><Relationship Id="rId27" Type="http://schemas.openxmlformats.org/officeDocument/2006/relationships/image" Target="media/image19.png"/><Relationship Id="rId48" Type="http://schemas.openxmlformats.org/officeDocument/2006/relationships/image" Target="media/image36.png"/><Relationship Id="rId69" Type="http://schemas.openxmlformats.org/officeDocument/2006/relationships/hyperlink" Target="http://www.postallifeinsurance.gov.in/Rules/POLI%20Rules%202011%20(Eng).doc" TargetMode="External"/><Relationship Id="rId113" Type="http://schemas.openxmlformats.org/officeDocument/2006/relationships/image" Target="media/image70.png"/><Relationship Id="rId134" Type="http://schemas.openxmlformats.org/officeDocument/2006/relationships/image" Target="media/image91.png"/><Relationship Id="rId80" Type="http://schemas.openxmlformats.org/officeDocument/2006/relationships/hyperlink" Target="http://www.postallifeinsurance.gov.in/Rules/POLI%20Rules%202011%20(Eng).doc" TargetMode="External"/><Relationship Id="rId155" Type="http://schemas.openxmlformats.org/officeDocument/2006/relationships/header" Target="header6.xml"/><Relationship Id="rId176" Type="http://schemas.openxmlformats.org/officeDocument/2006/relationships/footer" Target="footer11.xml"/><Relationship Id="rId197" Type="http://schemas.openxmlformats.org/officeDocument/2006/relationships/image" Target="media/image141.png"/><Relationship Id="rId201" Type="http://schemas.openxmlformats.org/officeDocument/2006/relationships/footer" Target="footer13.xml"/><Relationship Id="rId222" Type="http://schemas.openxmlformats.org/officeDocument/2006/relationships/image" Target="media/image154.png"/><Relationship Id="rId243" Type="http://schemas.openxmlformats.org/officeDocument/2006/relationships/image" Target="media/image165.jpeg"/><Relationship Id="rId264" Type="http://schemas.openxmlformats.org/officeDocument/2006/relationships/image" Target="media/image172.png"/><Relationship Id="rId285" Type="http://schemas.openxmlformats.org/officeDocument/2006/relationships/footer" Target="footer37.xml"/><Relationship Id="rId17" Type="http://schemas.openxmlformats.org/officeDocument/2006/relationships/image" Target="media/image9.png"/><Relationship Id="rId38" Type="http://schemas.openxmlformats.org/officeDocument/2006/relationships/hyperlink" Target="http://www.postallifeinsurance.gov.in/Rules/POLI%20Rules%202011%20(Eng).doc" TargetMode="External"/><Relationship Id="rId59" Type="http://schemas.openxmlformats.org/officeDocument/2006/relationships/hyperlink" Target="http://www.postallifeinsurance.gov.in/Rules/POLI%20Rules%202011%20(Eng).doc" TargetMode="External"/><Relationship Id="rId103" Type="http://schemas.openxmlformats.org/officeDocument/2006/relationships/image" Target="media/image60.png"/><Relationship Id="rId124" Type="http://schemas.openxmlformats.org/officeDocument/2006/relationships/image" Target="media/image81.png"/><Relationship Id="rId70" Type="http://schemas.openxmlformats.org/officeDocument/2006/relationships/hyperlink" Target="http://www.postallifeinsurance.gov.in/Rules/POLI%20Rules%202011%20(Eng).doc" TargetMode="External"/><Relationship Id="rId91" Type="http://schemas.openxmlformats.org/officeDocument/2006/relationships/image" Target="media/image48.png"/><Relationship Id="rId145" Type="http://schemas.openxmlformats.org/officeDocument/2006/relationships/image" Target="media/image97.png"/><Relationship Id="rId166" Type="http://schemas.openxmlformats.org/officeDocument/2006/relationships/image" Target="media/image116.jpeg"/><Relationship Id="rId187" Type="http://schemas.openxmlformats.org/officeDocument/2006/relationships/image" Target="media/image131.jpeg"/><Relationship Id="rId1" Type="http://schemas.openxmlformats.org/officeDocument/2006/relationships/numbering" Target="numbering.xml"/><Relationship Id="rId212" Type="http://schemas.openxmlformats.org/officeDocument/2006/relationships/header" Target="header13.xml"/><Relationship Id="rId233" Type="http://schemas.openxmlformats.org/officeDocument/2006/relationships/image" Target="media/image160.png"/><Relationship Id="rId254" Type="http://schemas.openxmlformats.org/officeDocument/2006/relationships/footer" Target="footer29.xml"/><Relationship Id="rId28" Type="http://schemas.openxmlformats.org/officeDocument/2006/relationships/image" Target="media/image20.png"/><Relationship Id="rId49" Type="http://schemas.openxmlformats.org/officeDocument/2006/relationships/image" Target="media/image37.png"/><Relationship Id="rId114" Type="http://schemas.openxmlformats.org/officeDocument/2006/relationships/image" Target="media/image71.png"/><Relationship Id="rId275" Type="http://schemas.openxmlformats.org/officeDocument/2006/relationships/image" Target="media/image179.png"/><Relationship Id="rId60" Type="http://schemas.openxmlformats.org/officeDocument/2006/relationships/hyperlink" Target="http://www.postallifeinsurance.gov.in/Rules/POLI%20Rules%202011%20(Eng).doc" TargetMode="External"/><Relationship Id="rId81" Type="http://schemas.openxmlformats.org/officeDocument/2006/relationships/hyperlink" Target="http://www.postallifeinsurance.gov.in/Rules/POLI%20Rules%202011%20(Eng).doc" TargetMode="External"/><Relationship Id="rId135" Type="http://schemas.openxmlformats.org/officeDocument/2006/relationships/footer" Target="footer6.xml"/><Relationship Id="rId156" Type="http://schemas.openxmlformats.org/officeDocument/2006/relationships/footer" Target="footer9.xml"/><Relationship Id="rId177" Type="http://schemas.openxmlformats.org/officeDocument/2006/relationships/image" Target="media/image123.png"/><Relationship Id="rId198" Type="http://schemas.openxmlformats.org/officeDocument/2006/relationships/image" Target="media/image142.png"/><Relationship Id="rId202" Type="http://schemas.openxmlformats.org/officeDocument/2006/relationships/image" Target="media/image144.png"/><Relationship Id="rId223" Type="http://schemas.openxmlformats.org/officeDocument/2006/relationships/image" Target="media/image155.png"/><Relationship Id="rId244" Type="http://schemas.openxmlformats.org/officeDocument/2006/relationships/image" Target="media/image166.jpe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265" Type="http://schemas.openxmlformats.org/officeDocument/2006/relationships/image" Target="media/image173.png"/><Relationship Id="rId286" Type="http://schemas.openxmlformats.org/officeDocument/2006/relationships/header" Target="header30.xml"/><Relationship Id="rId50" Type="http://schemas.openxmlformats.org/officeDocument/2006/relationships/image" Target="media/image38.png"/><Relationship Id="rId104" Type="http://schemas.openxmlformats.org/officeDocument/2006/relationships/image" Target="media/image61.png"/><Relationship Id="rId125" Type="http://schemas.openxmlformats.org/officeDocument/2006/relationships/image" Target="media/image82.png"/><Relationship Id="rId146" Type="http://schemas.openxmlformats.org/officeDocument/2006/relationships/image" Target="media/image98.png"/><Relationship Id="rId167" Type="http://schemas.openxmlformats.org/officeDocument/2006/relationships/image" Target="media/image117.jpeg"/><Relationship Id="rId188" Type="http://schemas.openxmlformats.org/officeDocument/2006/relationships/image" Target="media/image132.png"/><Relationship Id="rId71" Type="http://schemas.openxmlformats.org/officeDocument/2006/relationships/hyperlink" Target="http://www.postallifeinsurance.gov.in/Rules/POLI%20Rules%202011%20(Eng).doc" TargetMode="External"/><Relationship Id="rId92" Type="http://schemas.openxmlformats.org/officeDocument/2006/relationships/image" Target="media/image49.png"/><Relationship Id="rId213" Type="http://schemas.openxmlformats.org/officeDocument/2006/relationships/footer" Target="footer16.xml"/><Relationship Id="rId234" Type="http://schemas.openxmlformats.org/officeDocument/2006/relationships/image" Target="media/image161.jpe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55" Type="http://schemas.openxmlformats.org/officeDocument/2006/relationships/header" Target="header23.xml"/><Relationship Id="rId276" Type="http://schemas.openxmlformats.org/officeDocument/2006/relationships/image" Target="media/image180.png"/><Relationship Id="rId40" Type="http://schemas.openxmlformats.org/officeDocument/2006/relationships/image" Target="media/image31.png"/><Relationship Id="rId115" Type="http://schemas.openxmlformats.org/officeDocument/2006/relationships/image" Target="media/image72.png"/><Relationship Id="rId136" Type="http://schemas.openxmlformats.org/officeDocument/2006/relationships/header" Target="header4.xml"/><Relationship Id="rId157" Type="http://schemas.openxmlformats.org/officeDocument/2006/relationships/image" Target="media/image107.png"/><Relationship Id="rId178" Type="http://schemas.openxmlformats.org/officeDocument/2006/relationships/image" Target="media/image124.png"/><Relationship Id="rId61" Type="http://schemas.openxmlformats.org/officeDocument/2006/relationships/hyperlink" Target="http://www.postallifeinsurance.gov.in/Rules/POLI%20Rules%202011%20(Eng).doc" TargetMode="External"/><Relationship Id="rId82" Type="http://schemas.openxmlformats.org/officeDocument/2006/relationships/footer" Target="footer4.xml"/><Relationship Id="rId199" Type="http://schemas.openxmlformats.org/officeDocument/2006/relationships/image" Target="media/image143.jpeg"/><Relationship Id="rId203" Type="http://schemas.openxmlformats.org/officeDocument/2006/relationships/header" Target="header11.xml"/><Relationship Id="rId19" Type="http://schemas.openxmlformats.org/officeDocument/2006/relationships/image" Target="media/image11.png"/><Relationship Id="rId224" Type="http://schemas.openxmlformats.org/officeDocument/2006/relationships/header" Target="header16.xml"/><Relationship Id="rId245" Type="http://schemas.openxmlformats.org/officeDocument/2006/relationships/footer" Target="footer25.xml"/><Relationship Id="rId266" Type="http://schemas.openxmlformats.org/officeDocument/2006/relationships/image" Target="media/image174.png"/><Relationship Id="rId287" Type="http://schemas.openxmlformats.org/officeDocument/2006/relationships/footer" Target="footer38.xml"/><Relationship Id="rId30" Type="http://schemas.openxmlformats.org/officeDocument/2006/relationships/image" Target="media/image22.png"/><Relationship Id="rId105" Type="http://schemas.openxmlformats.org/officeDocument/2006/relationships/image" Target="media/image62.png"/><Relationship Id="rId126" Type="http://schemas.openxmlformats.org/officeDocument/2006/relationships/image" Target="media/image83.png"/><Relationship Id="rId147" Type="http://schemas.openxmlformats.org/officeDocument/2006/relationships/image" Target="media/image99.png"/><Relationship Id="rId168" Type="http://schemas.openxmlformats.org/officeDocument/2006/relationships/image" Target="media/image118.jpeg"/><Relationship Id="rId51" Type="http://schemas.openxmlformats.org/officeDocument/2006/relationships/image" Target="media/image39.png"/><Relationship Id="rId72" Type="http://schemas.openxmlformats.org/officeDocument/2006/relationships/hyperlink" Target="http://www.postallifeinsurance.gov.in/Rules/POLI%20Rules%202011%20(Eng).doc" TargetMode="External"/><Relationship Id="rId93" Type="http://schemas.openxmlformats.org/officeDocument/2006/relationships/image" Target="media/image50.png"/><Relationship Id="rId189" Type="http://schemas.openxmlformats.org/officeDocument/2006/relationships/image" Target="media/image133.jpeg"/><Relationship Id="rId3" Type="http://schemas.openxmlformats.org/officeDocument/2006/relationships/settings" Target="settings.xml"/><Relationship Id="rId214" Type="http://schemas.openxmlformats.org/officeDocument/2006/relationships/image" Target="media/image150.jpeg"/><Relationship Id="rId235" Type="http://schemas.openxmlformats.org/officeDocument/2006/relationships/image" Target="media/image162.png"/><Relationship Id="rId256" Type="http://schemas.openxmlformats.org/officeDocument/2006/relationships/footer" Target="footer30.xml"/><Relationship Id="rId277" Type="http://schemas.openxmlformats.org/officeDocument/2006/relationships/image" Target="media/image181.jpeg"/><Relationship Id="rId116" Type="http://schemas.openxmlformats.org/officeDocument/2006/relationships/image" Target="media/image73.png"/><Relationship Id="rId137" Type="http://schemas.openxmlformats.org/officeDocument/2006/relationships/footer" Target="footer7.xml"/><Relationship Id="rId158" Type="http://schemas.openxmlformats.org/officeDocument/2006/relationships/image" Target="media/image108.jpe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hyperlink" Target="http://www.postallifeinsurance.gov.in/Rules/POLI%20Rules%202011%20(Eng).doc" TargetMode="External"/><Relationship Id="rId83" Type="http://schemas.openxmlformats.org/officeDocument/2006/relationships/image" Target="media/image42.png"/><Relationship Id="rId179" Type="http://schemas.openxmlformats.org/officeDocument/2006/relationships/image" Target="media/image125.png"/><Relationship Id="rId190" Type="http://schemas.openxmlformats.org/officeDocument/2006/relationships/image" Target="media/image134.png"/><Relationship Id="rId204" Type="http://schemas.openxmlformats.org/officeDocument/2006/relationships/footer" Target="footer14.xml"/><Relationship Id="rId225" Type="http://schemas.openxmlformats.org/officeDocument/2006/relationships/footer" Target="footer19.xml"/><Relationship Id="rId246" Type="http://schemas.openxmlformats.org/officeDocument/2006/relationships/header" Target="header20.xml"/><Relationship Id="rId267" Type="http://schemas.openxmlformats.org/officeDocument/2006/relationships/image" Target="media/image175.png"/><Relationship Id="rId288" Type="http://schemas.openxmlformats.org/officeDocument/2006/relationships/footer" Target="footer39.xml"/><Relationship Id="rId106" Type="http://schemas.openxmlformats.org/officeDocument/2006/relationships/image" Target="media/image63.png"/><Relationship Id="rId127" Type="http://schemas.openxmlformats.org/officeDocument/2006/relationships/image" Target="media/image84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52" Type="http://schemas.openxmlformats.org/officeDocument/2006/relationships/hyperlink" Target="http://www.postallifeinsurance.gov.in/Rules/POLI%20Rules%202011%20(Eng).doc" TargetMode="External"/><Relationship Id="rId73" Type="http://schemas.openxmlformats.org/officeDocument/2006/relationships/hyperlink" Target="http://www.postallifeinsurance.gov.in/Rules/POLI%20Rules%202011%20(Eng).doc" TargetMode="External"/><Relationship Id="rId94" Type="http://schemas.openxmlformats.org/officeDocument/2006/relationships/image" Target="media/image51.png"/><Relationship Id="rId148" Type="http://schemas.openxmlformats.org/officeDocument/2006/relationships/image" Target="media/image100.png"/><Relationship Id="rId169" Type="http://schemas.openxmlformats.org/officeDocument/2006/relationships/header" Target="header7.xml"/><Relationship Id="rId4" Type="http://schemas.openxmlformats.org/officeDocument/2006/relationships/webSettings" Target="webSettings.xml"/><Relationship Id="rId180" Type="http://schemas.openxmlformats.org/officeDocument/2006/relationships/image" Target="media/image126.png"/><Relationship Id="rId215" Type="http://schemas.openxmlformats.org/officeDocument/2006/relationships/image" Target="media/image151.png"/><Relationship Id="rId236" Type="http://schemas.openxmlformats.org/officeDocument/2006/relationships/header" Target="header18.xml"/><Relationship Id="rId257" Type="http://schemas.openxmlformats.org/officeDocument/2006/relationships/header" Target="header24.xml"/><Relationship Id="rId278" Type="http://schemas.openxmlformats.org/officeDocument/2006/relationships/image" Target="media/image182.png"/><Relationship Id="rId42" Type="http://schemas.openxmlformats.org/officeDocument/2006/relationships/image" Target="media/image33.png"/><Relationship Id="rId84" Type="http://schemas.openxmlformats.org/officeDocument/2006/relationships/image" Target="media/image43.png"/><Relationship Id="rId138" Type="http://schemas.openxmlformats.org/officeDocument/2006/relationships/image" Target="media/image92.png"/><Relationship Id="rId191" Type="http://schemas.openxmlformats.org/officeDocument/2006/relationships/image" Target="media/image135.png"/><Relationship Id="rId205" Type="http://schemas.openxmlformats.org/officeDocument/2006/relationships/image" Target="media/image145.png"/><Relationship Id="rId247" Type="http://schemas.openxmlformats.org/officeDocument/2006/relationships/footer" Target="footer26.xml"/><Relationship Id="rId107" Type="http://schemas.openxmlformats.org/officeDocument/2006/relationships/image" Target="media/image64.png"/><Relationship Id="rId289" Type="http://schemas.openxmlformats.org/officeDocument/2006/relationships/image" Target="media/image185.png"/><Relationship Id="rId11" Type="http://schemas.openxmlformats.org/officeDocument/2006/relationships/image" Target="media/image5.png"/><Relationship Id="rId53" Type="http://schemas.openxmlformats.org/officeDocument/2006/relationships/image" Target="media/image40.png"/><Relationship Id="rId149" Type="http://schemas.openxmlformats.org/officeDocument/2006/relationships/image" Target="media/image101.png"/><Relationship Id="rId95" Type="http://schemas.openxmlformats.org/officeDocument/2006/relationships/image" Target="media/image52.png"/><Relationship Id="rId160" Type="http://schemas.openxmlformats.org/officeDocument/2006/relationships/image" Target="media/image110.jpeg"/><Relationship Id="rId216" Type="http://schemas.openxmlformats.org/officeDocument/2006/relationships/image" Target="media/image152.jpeg"/><Relationship Id="rId258" Type="http://schemas.openxmlformats.org/officeDocument/2006/relationships/footer" Target="footer31.xml"/><Relationship Id="rId22" Type="http://schemas.openxmlformats.org/officeDocument/2006/relationships/image" Target="media/image14.png"/><Relationship Id="rId64" Type="http://schemas.openxmlformats.org/officeDocument/2006/relationships/hyperlink" Target="http://www.postallifeinsurance.gov.in/Rules/POLI%20Rules%202011%20(Eng).doc" TargetMode="External"/><Relationship Id="rId118" Type="http://schemas.openxmlformats.org/officeDocument/2006/relationships/image" Target="media/image75.png"/><Relationship Id="rId171" Type="http://schemas.openxmlformats.org/officeDocument/2006/relationships/image" Target="media/image119.jpeg"/><Relationship Id="rId227" Type="http://schemas.openxmlformats.org/officeDocument/2006/relationships/image" Target="media/image157.png"/><Relationship Id="rId269" Type="http://schemas.openxmlformats.org/officeDocument/2006/relationships/image" Target="media/image1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8120</Words>
  <Characters>46288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2026-01-02T19:49:00Z</dcterms:created>
  <dcterms:modified xsi:type="dcterms:W3CDTF">2026-01-02T19:49:00Z</dcterms:modified>
</cp:coreProperties>
</file>